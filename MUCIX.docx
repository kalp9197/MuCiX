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DC197" w14:textId="559A5936" w:rsidR="009C1A26" w:rsidRPr="009C1A26" w:rsidRDefault="00E21EE7" w:rsidP="00E21EE7">
      <w:pPr>
        <w:pStyle w:val="BodyText"/>
        <w:ind w:left="720" w:firstLine="720"/>
        <w:rPr>
          <w:sz w:val="18"/>
          <w:szCs w:val="24"/>
        </w:rPr>
      </w:pPr>
      <w:r>
        <w:rPr>
          <w:sz w:val="18"/>
          <w:szCs w:val="24"/>
        </w:rPr>
        <w:t xml:space="preserve">                                                    </w:t>
      </w:r>
      <w:r>
        <w:rPr>
          <w:noProof/>
          <w:sz w:val="18"/>
        </w:rPr>
        <w:drawing>
          <wp:inline distT="0" distB="0" distL="0" distR="0" wp14:anchorId="6FF65B0E" wp14:editId="59100B7A">
            <wp:extent cx="1133475" cy="11904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5313" cy="1202840"/>
                    </a:xfrm>
                    <a:prstGeom prst="rect">
                      <a:avLst/>
                    </a:prstGeom>
                    <a:noFill/>
                    <a:ln>
                      <a:noFill/>
                    </a:ln>
                  </pic:spPr>
                </pic:pic>
              </a:graphicData>
            </a:graphic>
          </wp:inline>
        </w:drawing>
      </w:r>
    </w:p>
    <w:p w14:paraId="4B78815E" w14:textId="549C1947" w:rsidR="009C1A26" w:rsidRPr="009C1A26" w:rsidRDefault="009C1A26" w:rsidP="00E21EE7">
      <w:pPr>
        <w:pStyle w:val="Title"/>
        <w:ind w:left="2880"/>
        <w:rPr>
          <w:sz w:val="40"/>
          <w:szCs w:val="40"/>
        </w:rPr>
      </w:pPr>
      <w:r w:rsidRPr="009C1A26">
        <w:rPr>
          <w:sz w:val="40"/>
          <w:szCs w:val="40"/>
        </w:rPr>
        <w:t>R.</w:t>
      </w:r>
      <w:r w:rsidRPr="009C1A26">
        <w:rPr>
          <w:spacing w:val="-3"/>
          <w:sz w:val="40"/>
          <w:szCs w:val="40"/>
        </w:rPr>
        <w:t xml:space="preserve"> </w:t>
      </w:r>
      <w:r w:rsidRPr="009C1A26">
        <w:rPr>
          <w:sz w:val="40"/>
          <w:szCs w:val="40"/>
        </w:rPr>
        <w:t>C.</w:t>
      </w:r>
      <w:r w:rsidRPr="009C1A26">
        <w:rPr>
          <w:spacing w:val="-1"/>
          <w:sz w:val="40"/>
          <w:szCs w:val="40"/>
        </w:rPr>
        <w:t xml:space="preserve"> </w:t>
      </w:r>
      <w:r w:rsidRPr="009C1A26">
        <w:rPr>
          <w:sz w:val="40"/>
          <w:szCs w:val="40"/>
        </w:rPr>
        <w:t>Technical</w:t>
      </w:r>
      <w:r w:rsidRPr="009C1A26">
        <w:rPr>
          <w:spacing w:val="-2"/>
          <w:sz w:val="40"/>
          <w:szCs w:val="40"/>
        </w:rPr>
        <w:t xml:space="preserve"> </w:t>
      </w:r>
      <w:r w:rsidR="00BA1880">
        <w:rPr>
          <w:spacing w:val="-2"/>
          <w:sz w:val="40"/>
          <w:szCs w:val="40"/>
        </w:rPr>
        <w:t xml:space="preserve">     </w:t>
      </w:r>
      <w:r w:rsidRPr="009C1A26">
        <w:rPr>
          <w:sz w:val="40"/>
          <w:szCs w:val="40"/>
        </w:rPr>
        <w:t>Institute</w:t>
      </w:r>
    </w:p>
    <w:p w14:paraId="6907BFDF" w14:textId="77777777" w:rsidR="009C1A26" w:rsidRPr="009C1A26" w:rsidRDefault="009C1A26" w:rsidP="00E21EE7">
      <w:pPr>
        <w:spacing w:before="76"/>
        <w:ind w:left="1966" w:right="2759" w:firstLine="720"/>
        <w:jc w:val="center"/>
        <w:rPr>
          <w:b/>
          <w:sz w:val="36"/>
          <w:szCs w:val="20"/>
        </w:rPr>
      </w:pPr>
      <w:r w:rsidRPr="009C1A26">
        <w:rPr>
          <w:b/>
          <w:sz w:val="36"/>
          <w:szCs w:val="20"/>
        </w:rPr>
        <w:t>Sola,</w:t>
      </w:r>
      <w:r w:rsidRPr="009C1A26">
        <w:rPr>
          <w:b/>
          <w:spacing w:val="-1"/>
          <w:sz w:val="36"/>
          <w:szCs w:val="20"/>
        </w:rPr>
        <w:t xml:space="preserve"> </w:t>
      </w:r>
      <w:r w:rsidRPr="009C1A26">
        <w:rPr>
          <w:b/>
          <w:sz w:val="36"/>
          <w:szCs w:val="20"/>
        </w:rPr>
        <w:t>Ahmedabad</w:t>
      </w:r>
      <w:r w:rsidRPr="009C1A26">
        <w:rPr>
          <w:b/>
          <w:spacing w:val="-1"/>
          <w:sz w:val="36"/>
          <w:szCs w:val="20"/>
        </w:rPr>
        <w:t xml:space="preserve"> </w:t>
      </w:r>
      <w:r w:rsidRPr="009C1A26">
        <w:rPr>
          <w:b/>
          <w:sz w:val="36"/>
          <w:szCs w:val="20"/>
        </w:rPr>
        <w:t>-</w:t>
      </w:r>
      <w:r w:rsidRPr="009C1A26">
        <w:rPr>
          <w:b/>
          <w:spacing w:val="-1"/>
          <w:sz w:val="36"/>
          <w:szCs w:val="20"/>
        </w:rPr>
        <w:t xml:space="preserve"> </w:t>
      </w:r>
      <w:r w:rsidRPr="009C1A26">
        <w:rPr>
          <w:b/>
          <w:sz w:val="36"/>
          <w:szCs w:val="20"/>
        </w:rPr>
        <w:t>60</w:t>
      </w:r>
    </w:p>
    <w:p w14:paraId="6958CE36" w14:textId="77777777" w:rsidR="009C1A26" w:rsidRPr="009C1A26" w:rsidRDefault="009C1A26" w:rsidP="00E21EE7">
      <w:pPr>
        <w:pStyle w:val="BodyText"/>
        <w:jc w:val="center"/>
        <w:rPr>
          <w:b/>
          <w:sz w:val="40"/>
          <w:szCs w:val="24"/>
        </w:rPr>
      </w:pPr>
    </w:p>
    <w:p w14:paraId="0AD61110" w14:textId="7CDD6DE6" w:rsidR="009C1A26" w:rsidRPr="00E21EE7" w:rsidRDefault="009C1A26" w:rsidP="00E21EE7">
      <w:pPr>
        <w:spacing w:before="343"/>
        <w:ind w:left="2686" w:right="2757"/>
        <w:jc w:val="center"/>
        <w:rPr>
          <w:b/>
          <w:sz w:val="32"/>
          <w:szCs w:val="20"/>
        </w:rPr>
      </w:pPr>
      <w:r w:rsidRPr="009C1A26">
        <w:rPr>
          <w:b/>
          <w:sz w:val="32"/>
          <w:szCs w:val="20"/>
        </w:rPr>
        <w:t>CERTIFICATE</w:t>
      </w:r>
    </w:p>
    <w:p w14:paraId="51593AAC" w14:textId="6EB94933" w:rsidR="009C1A26" w:rsidRPr="009C1A26" w:rsidRDefault="009C1A26" w:rsidP="009C1A26">
      <w:pPr>
        <w:pStyle w:val="BodyText"/>
        <w:tabs>
          <w:tab w:val="left" w:pos="7889"/>
          <w:tab w:val="left" w:pos="9979"/>
        </w:tabs>
        <w:spacing w:line="360" w:lineRule="auto"/>
        <w:ind w:left="100" w:right="104"/>
        <w:jc w:val="both"/>
        <w:rPr>
          <w:sz w:val="24"/>
          <w:szCs w:val="24"/>
        </w:rPr>
      </w:pPr>
      <w:r w:rsidRPr="009C1A26">
        <w:rPr>
          <w:sz w:val="24"/>
          <w:szCs w:val="24"/>
        </w:rPr>
        <w:t>This</w:t>
      </w:r>
      <w:r w:rsidRPr="009C1A26">
        <w:rPr>
          <w:spacing w:val="1"/>
          <w:sz w:val="24"/>
          <w:szCs w:val="24"/>
        </w:rPr>
        <w:t xml:space="preserve"> </w:t>
      </w:r>
      <w:r w:rsidRPr="009C1A26">
        <w:rPr>
          <w:sz w:val="24"/>
          <w:szCs w:val="24"/>
        </w:rPr>
        <w:t>is to certify that this</w:t>
      </w:r>
      <w:r w:rsidRPr="009C1A26">
        <w:rPr>
          <w:spacing w:val="1"/>
          <w:sz w:val="24"/>
          <w:szCs w:val="24"/>
        </w:rPr>
        <w:t xml:space="preserve"> </w:t>
      </w:r>
      <w:r w:rsidRPr="009C1A26">
        <w:rPr>
          <w:sz w:val="24"/>
          <w:szCs w:val="24"/>
        </w:rPr>
        <w:t>work of</w:t>
      </w:r>
      <w:r w:rsidRPr="009C1A26">
        <w:rPr>
          <w:spacing w:val="1"/>
          <w:sz w:val="24"/>
          <w:szCs w:val="24"/>
        </w:rPr>
        <w:t xml:space="preserve"> </w:t>
      </w:r>
      <w:r w:rsidRPr="009C1A26">
        <w:rPr>
          <w:b/>
          <w:sz w:val="24"/>
          <w:szCs w:val="24"/>
          <w:u w:val="thick"/>
        </w:rPr>
        <w:t>PROJECT</w:t>
      </w:r>
      <w:r w:rsidRPr="009C1A26">
        <w:rPr>
          <w:b/>
          <w:spacing w:val="70"/>
          <w:sz w:val="24"/>
          <w:szCs w:val="24"/>
        </w:rPr>
        <w:t xml:space="preserve"> </w:t>
      </w:r>
      <w:r w:rsidRPr="009C1A26">
        <w:rPr>
          <w:sz w:val="24"/>
          <w:szCs w:val="24"/>
        </w:rPr>
        <w:t xml:space="preserve">Subject &amp; </w:t>
      </w:r>
      <w:r w:rsidRPr="009C1A26">
        <w:rPr>
          <w:b/>
          <w:sz w:val="24"/>
          <w:szCs w:val="24"/>
          <w:u w:val="thick"/>
        </w:rPr>
        <w:t>33</w:t>
      </w:r>
      <w:r w:rsidR="00025A8C">
        <w:rPr>
          <w:b/>
          <w:sz w:val="24"/>
          <w:szCs w:val="24"/>
          <w:u w:val="thick"/>
        </w:rPr>
        <w:t>6</w:t>
      </w:r>
      <w:r w:rsidRPr="009C1A26">
        <w:rPr>
          <w:b/>
          <w:sz w:val="24"/>
          <w:szCs w:val="24"/>
          <w:u w:val="thick"/>
        </w:rPr>
        <w:t>070</w:t>
      </w:r>
      <w:r w:rsidR="00C233DD">
        <w:rPr>
          <w:b/>
          <w:sz w:val="24"/>
          <w:szCs w:val="24"/>
          <w:u w:val="thick"/>
        </w:rPr>
        <w:t>7</w:t>
      </w:r>
      <w:r w:rsidRPr="009C1A26">
        <w:rPr>
          <w:b/>
          <w:sz w:val="24"/>
          <w:szCs w:val="24"/>
        </w:rPr>
        <w:t xml:space="preserve"> </w:t>
      </w:r>
      <w:r w:rsidRPr="009C1A26">
        <w:rPr>
          <w:sz w:val="24"/>
          <w:szCs w:val="24"/>
        </w:rPr>
        <w:t>Subject</w:t>
      </w:r>
      <w:r w:rsidRPr="009C1A26">
        <w:rPr>
          <w:spacing w:val="70"/>
          <w:sz w:val="24"/>
          <w:szCs w:val="24"/>
        </w:rPr>
        <w:t xml:space="preserve"> </w:t>
      </w:r>
      <w:r w:rsidRPr="009C1A26">
        <w:rPr>
          <w:sz w:val="24"/>
          <w:szCs w:val="24"/>
        </w:rPr>
        <w:t xml:space="preserve">Code </w:t>
      </w:r>
      <w:r w:rsidR="008D3FD7" w:rsidRPr="009C1A26">
        <w:rPr>
          <w:sz w:val="24"/>
          <w:szCs w:val="24"/>
        </w:rPr>
        <w:t>of</w:t>
      </w:r>
      <w:r w:rsidR="008D3FD7">
        <w:rPr>
          <w:sz w:val="24"/>
          <w:szCs w:val="24"/>
        </w:rPr>
        <w:t xml:space="preserve"> </w:t>
      </w:r>
      <w:r w:rsidR="008D3FD7" w:rsidRPr="009C1A26">
        <w:rPr>
          <w:spacing w:val="-67"/>
          <w:sz w:val="24"/>
          <w:szCs w:val="24"/>
        </w:rPr>
        <w:t>6</w:t>
      </w:r>
      <w:r w:rsidRPr="009C1A26">
        <w:rPr>
          <w:b/>
          <w:sz w:val="24"/>
          <w:szCs w:val="24"/>
          <w:u w:val="single"/>
          <w:vertAlign w:val="superscript"/>
        </w:rPr>
        <w:t>th</w:t>
      </w:r>
      <w:r w:rsidRPr="009C1A26">
        <w:rPr>
          <w:b/>
          <w:spacing w:val="2"/>
          <w:sz w:val="24"/>
          <w:szCs w:val="24"/>
          <w:u w:val="single"/>
        </w:rPr>
        <w:t xml:space="preserve"> </w:t>
      </w:r>
      <w:r w:rsidRPr="009C1A26">
        <w:rPr>
          <w:b/>
          <w:sz w:val="24"/>
          <w:szCs w:val="24"/>
          <w:u w:val="single"/>
        </w:rPr>
        <w:t>Se</w:t>
      </w:r>
      <w:r w:rsidR="00CD1803">
        <w:rPr>
          <w:b/>
          <w:sz w:val="24"/>
          <w:szCs w:val="24"/>
          <w:u w:val="single"/>
        </w:rPr>
        <w:t xml:space="preserve">m </w:t>
      </w:r>
      <w:r w:rsidRPr="009C1A26">
        <w:rPr>
          <w:sz w:val="24"/>
          <w:szCs w:val="24"/>
        </w:rPr>
        <w:t>with</w:t>
      </w:r>
      <w:r w:rsidRPr="009C1A26">
        <w:rPr>
          <w:spacing w:val="4"/>
          <w:sz w:val="24"/>
          <w:szCs w:val="24"/>
        </w:rPr>
        <w:t xml:space="preserve"> </w:t>
      </w:r>
      <w:r w:rsidRPr="009C1A26">
        <w:rPr>
          <w:sz w:val="24"/>
          <w:szCs w:val="24"/>
        </w:rPr>
        <w:t>title:</w:t>
      </w:r>
      <w:r w:rsidRPr="009C1A26">
        <w:rPr>
          <w:b/>
          <w:bCs/>
          <w:spacing w:val="7"/>
          <w:sz w:val="24"/>
          <w:szCs w:val="24"/>
        </w:rPr>
        <w:t xml:space="preserve"> </w:t>
      </w:r>
      <w:r w:rsidRPr="009C1A26">
        <w:rPr>
          <w:b/>
          <w:bCs/>
          <w:spacing w:val="7"/>
          <w:sz w:val="24"/>
          <w:szCs w:val="24"/>
          <w:u w:val="single"/>
        </w:rPr>
        <w:t>MuCiX(website)</w:t>
      </w:r>
      <w:r w:rsidRPr="009C1A26">
        <w:rPr>
          <w:b/>
          <w:bCs/>
          <w:sz w:val="24"/>
          <w:szCs w:val="24"/>
        </w:rPr>
        <w:t xml:space="preserve"> </w:t>
      </w:r>
      <w:r w:rsidRPr="009C1A26">
        <w:rPr>
          <w:sz w:val="24"/>
          <w:szCs w:val="24"/>
        </w:rPr>
        <w:t>represents</w:t>
      </w:r>
      <w:r w:rsidRPr="009C1A26">
        <w:rPr>
          <w:spacing w:val="1"/>
          <w:sz w:val="24"/>
          <w:szCs w:val="24"/>
        </w:rPr>
        <w:t xml:space="preserve"> </w:t>
      </w:r>
      <w:r w:rsidRPr="009C1A26">
        <w:rPr>
          <w:sz w:val="24"/>
          <w:szCs w:val="24"/>
        </w:rPr>
        <w:t>the</w:t>
      </w:r>
      <w:r w:rsidRPr="009C1A26">
        <w:rPr>
          <w:spacing w:val="1"/>
          <w:sz w:val="24"/>
          <w:szCs w:val="24"/>
        </w:rPr>
        <w:t xml:space="preserve"> </w:t>
      </w:r>
      <w:r w:rsidRPr="009C1A26">
        <w:rPr>
          <w:sz w:val="24"/>
          <w:szCs w:val="24"/>
        </w:rPr>
        <w:t>work</w:t>
      </w:r>
      <w:r w:rsidRPr="009C1A26">
        <w:rPr>
          <w:spacing w:val="1"/>
          <w:sz w:val="24"/>
          <w:szCs w:val="24"/>
        </w:rPr>
        <w:t xml:space="preserve"> </w:t>
      </w:r>
      <w:r w:rsidRPr="009C1A26">
        <w:rPr>
          <w:sz w:val="24"/>
          <w:szCs w:val="24"/>
        </w:rPr>
        <w:t>of</w:t>
      </w:r>
      <w:r w:rsidRPr="009C1A26">
        <w:rPr>
          <w:spacing w:val="1"/>
          <w:sz w:val="24"/>
          <w:szCs w:val="24"/>
        </w:rPr>
        <w:t xml:space="preserve"> </w:t>
      </w:r>
      <w:r w:rsidRPr="009C1A26">
        <w:rPr>
          <w:sz w:val="24"/>
          <w:szCs w:val="24"/>
        </w:rPr>
        <w:t>the</w:t>
      </w:r>
      <w:r w:rsidRPr="009C1A26">
        <w:rPr>
          <w:spacing w:val="1"/>
          <w:sz w:val="24"/>
          <w:szCs w:val="24"/>
        </w:rPr>
        <w:t xml:space="preserve"> </w:t>
      </w:r>
      <w:r w:rsidRPr="009C1A26">
        <w:rPr>
          <w:sz w:val="24"/>
          <w:szCs w:val="24"/>
        </w:rPr>
        <w:t>following</w:t>
      </w:r>
      <w:r w:rsidRPr="009C1A26">
        <w:rPr>
          <w:spacing w:val="1"/>
          <w:sz w:val="24"/>
          <w:szCs w:val="24"/>
        </w:rPr>
        <w:t xml:space="preserve"> </w:t>
      </w:r>
      <w:r w:rsidRPr="009C1A26">
        <w:rPr>
          <w:sz w:val="24"/>
          <w:szCs w:val="24"/>
        </w:rPr>
        <w:t>students</w:t>
      </w:r>
      <w:r w:rsidRPr="009C1A26">
        <w:rPr>
          <w:spacing w:val="1"/>
          <w:sz w:val="24"/>
          <w:szCs w:val="24"/>
        </w:rPr>
        <w:t xml:space="preserve"> </w:t>
      </w:r>
      <w:r w:rsidRPr="009C1A26">
        <w:rPr>
          <w:sz w:val="24"/>
          <w:szCs w:val="24"/>
        </w:rPr>
        <w:t>for</w:t>
      </w:r>
      <w:r w:rsidRPr="009C1A26">
        <w:rPr>
          <w:spacing w:val="1"/>
          <w:sz w:val="24"/>
          <w:szCs w:val="24"/>
        </w:rPr>
        <w:t xml:space="preserve"> </w:t>
      </w:r>
      <w:r w:rsidRPr="009C1A26">
        <w:rPr>
          <w:sz w:val="24"/>
          <w:szCs w:val="24"/>
        </w:rPr>
        <w:t>the</w:t>
      </w:r>
      <w:r w:rsidRPr="009C1A26">
        <w:rPr>
          <w:spacing w:val="1"/>
          <w:sz w:val="24"/>
          <w:szCs w:val="24"/>
        </w:rPr>
        <w:t xml:space="preserve"> </w:t>
      </w:r>
      <w:r w:rsidRPr="009C1A26">
        <w:rPr>
          <w:sz w:val="24"/>
          <w:szCs w:val="24"/>
        </w:rPr>
        <w:t>fulfillment</w:t>
      </w:r>
      <w:r w:rsidRPr="009C1A26">
        <w:rPr>
          <w:spacing w:val="70"/>
          <w:sz w:val="24"/>
          <w:szCs w:val="24"/>
        </w:rPr>
        <w:t xml:space="preserve"> </w:t>
      </w:r>
      <w:r w:rsidRPr="009C1A26">
        <w:rPr>
          <w:sz w:val="24"/>
          <w:szCs w:val="24"/>
        </w:rPr>
        <w:t>of</w:t>
      </w:r>
      <w:r w:rsidRPr="009C1A26">
        <w:rPr>
          <w:spacing w:val="70"/>
          <w:sz w:val="24"/>
          <w:szCs w:val="24"/>
        </w:rPr>
        <w:t xml:space="preserve"> </w:t>
      </w:r>
      <w:r w:rsidRPr="009C1A26">
        <w:rPr>
          <w:sz w:val="24"/>
          <w:szCs w:val="24"/>
        </w:rPr>
        <w:t>the</w:t>
      </w:r>
      <w:r w:rsidRPr="009C1A26">
        <w:rPr>
          <w:spacing w:val="1"/>
          <w:sz w:val="24"/>
          <w:szCs w:val="24"/>
        </w:rPr>
        <w:t xml:space="preserve"> </w:t>
      </w:r>
      <w:r w:rsidRPr="009C1A26">
        <w:rPr>
          <w:sz w:val="24"/>
          <w:szCs w:val="24"/>
        </w:rPr>
        <w:t>Certificate of Diploma in Computer Engineering at R. C. Technical Institute Sola,</w:t>
      </w:r>
      <w:r w:rsidRPr="009C1A26">
        <w:rPr>
          <w:spacing w:val="1"/>
          <w:sz w:val="24"/>
          <w:szCs w:val="24"/>
        </w:rPr>
        <w:t xml:space="preserve"> </w:t>
      </w:r>
      <w:r w:rsidRPr="009C1A26">
        <w:rPr>
          <w:sz w:val="24"/>
          <w:szCs w:val="24"/>
        </w:rPr>
        <w:t>Ahmedabad</w:t>
      </w:r>
      <w:r w:rsidRPr="009C1A26">
        <w:rPr>
          <w:spacing w:val="72"/>
          <w:sz w:val="24"/>
          <w:szCs w:val="24"/>
        </w:rPr>
        <w:t xml:space="preserve"> </w:t>
      </w:r>
      <w:r w:rsidRPr="009C1A26">
        <w:rPr>
          <w:sz w:val="24"/>
          <w:szCs w:val="24"/>
        </w:rPr>
        <w:t>-</w:t>
      </w:r>
      <w:r w:rsidRPr="009C1A26">
        <w:rPr>
          <w:spacing w:val="72"/>
          <w:sz w:val="24"/>
          <w:szCs w:val="24"/>
        </w:rPr>
        <w:t xml:space="preserve"> </w:t>
      </w:r>
      <w:r w:rsidRPr="009C1A26">
        <w:rPr>
          <w:sz w:val="24"/>
          <w:szCs w:val="24"/>
        </w:rPr>
        <w:t>60,</w:t>
      </w:r>
      <w:r w:rsidRPr="009C1A26">
        <w:rPr>
          <w:spacing w:val="71"/>
          <w:sz w:val="24"/>
          <w:szCs w:val="24"/>
        </w:rPr>
        <w:t xml:space="preserve"> </w:t>
      </w:r>
      <w:r w:rsidRPr="009C1A26">
        <w:rPr>
          <w:sz w:val="24"/>
          <w:szCs w:val="24"/>
        </w:rPr>
        <w:t>Gujarat,</w:t>
      </w:r>
      <w:r w:rsidRPr="009C1A26">
        <w:rPr>
          <w:spacing w:val="69"/>
          <w:sz w:val="24"/>
          <w:szCs w:val="24"/>
        </w:rPr>
        <w:t xml:space="preserve"> </w:t>
      </w:r>
      <w:r w:rsidRPr="009C1A26">
        <w:rPr>
          <w:sz w:val="24"/>
          <w:szCs w:val="24"/>
        </w:rPr>
        <w:t>during</w:t>
      </w:r>
      <w:r w:rsidRPr="009C1A26">
        <w:rPr>
          <w:spacing w:val="72"/>
          <w:sz w:val="24"/>
          <w:szCs w:val="24"/>
        </w:rPr>
        <w:t xml:space="preserve"> </w:t>
      </w:r>
      <w:r w:rsidRPr="009C1A26">
        <w:rPr>
          <w:sz w:val="24"/>
          <w:szCs w:val="24"/>
        </w:rPr>
        <w:t>the academic</w:t>
      </w:r>
      <w:r w:rsidRPr="009C1A26">
        <w:rPr>
          <w:spacing w:val="71"/>
          <w:sz w:val="24"/>
          <w:szCs w:val="24"/>
        </w:rPr>
        <w:t xml:space="preserve"> </w:t>
      </w:r>
      <w:r w:rsidRPr="009C1A26">
        <w:rPr>
          <w:sz w:val="24"/>
          <w:szCs w:val="24"/>
        </w:rPr>
        <w:t>year</w:t>
      </w:r>
      <w:r w:rsidRPr="009C1A26">
        <w:rPr>
          <w:b/>
          <w:bCs/>
          <w:sz w:val="24"/>
          <w:szCs w:val="24"/>
          <w:u w:val="single"/>
        </w:rPr>
        <w:t xml:space="preserve"> 2021 to 202</w:t>
      </w:r>
      <w:r w:rsidR="008D3FD7">
        <w:rPr>
          <w:b/>
          <w:bCs/>
          <w:sz w:val="24"/>
          <w:szCs w:val="24"/>
          <w:u w:val="single"/>
        </w:rPr>
        <w:t>2</w:t>
      </w:r>
      <w:r w:rsidRPr="009C1A26">
        <w:rPr>
          <w:b/>
          <w:bCs/>
          <w:sz w:val="24"/>
          <w:szCs w:val="24"/>
          <w:u w:val="single"/>
        </w:rPr>
        <w:t xml:space="preserve"> </w:t>
      </w:r>
      <w:r w:rsidRPr="009C1A26">
        <w:rPr>
          <w:sz w:val="24"/>
          <w:szCs w:val="24"/>
        </w:rPr>
        <w:t>and</w:t>
      </w:r>
      <w:r w:rsidRPr="009C1A26">
        <w:rPr>
          <w:spacing w:val="2"/>
          <w:sz w:val="24"/>
          <w:szCs w:val="24"/>
        </w:rPr>
        <w:t xml:space="preserve"> </w:t>
      </w:r>
      <w:r w:rsidRPr="009C1A26">
        <w:rPr>
          <w:sz w:val="24"/>
          <w:szCs w:val="24"/>
        </w:rPr>
        <w:t>the</w:t>
      </w:r>
      <w:r w:rsidRPr="009C1A26">
        <w:rPr>
          <w:spacing w:val="3"/>
          <w:sz w:val="24"/>
          <w:szCs w:val="24"/>
        </w:rPr>
        <w:t xml:space="preserve"> </w:t>
      </w:r>
      <w:r w:rsidRPr="009C1A26">
        <w:rPr>
          <w:sz w:val="24"/>
          <w:szCs w:val="24"/>
        </w:rPr>
        <w:t>work</w:t>
      </w:r>
      <w:r w:rsidRPr="009C1A26">
        <w:rPr>
          <w:spacing w:val="1"/>
          <w:sz w:val="24"/>
          <w:szCs w:val="24"/>
        </w:rPr>
        <w:t xml:space="preserve"> </w:t>
      </w:r>
      <w:r w:rsidRPr="009C1A26">
        <w:rPr>
          <w:sz w:val="24"/>
          <w:szCs w:val="24"/>
        </w:rPr>
        <w:t>is</w:t>
      </w:r>
      <w:r w:rsidRPr="009C1A26">
        <w:rPr>
          <w:spacing w:val="1"/>
          <w:sz w:val="24"/>
          <w:szCs w:val="24"/>
        </w:rPr>
        <w:t xml:space="preserve"> </w:t>
      </w:r>
      <w:r w:rsidRPr="009C1A26">
        <w:rPr>
          <w:sz w:val="24"/>
          <w:szCs w:val="24"/>
        </w:rPr>
        <w:t>completed and</w:t>
      </w:r>
      <w:r w:rsidRPr="009C1A26">
        <w:rPr>
          <w:spacing w:val="1"/>
          <w:sz w:val="24"/>
          <w:szCs w:val="24"/>
        </w:rPr>
        <w:t xml:space="preserve"> </w:t>
      </w:r>
      <w:r w:rsidRPr="009C1A26">
        <w:rPr>
          <w:sz w:val="24"/>
          <w:szCs w:val="24"/>
        </w:rPr>
        <w:t>found</w:t>
      </w:r>
      <w:r w:rsidRPr="009C1A26">
        <w:rPr>
          <w:spacing w:val="1"/>
          <w:sz w:val="24"/>
          <w:szCs w:val="24"/>
        </w:rPr>
        <w:t xml:space="preserve"> </w:t>
      </w:r>
      <w:r w:rsidRPr="009C1A26">
        <w:rPr>
          <w:sz w:val="24"/>
          <w:szCs w:val="24"/>
        </w:rPr>
        <w:t>satisfactory.</w:t>
      </w:r>
    </w:p>
    <w:p w14:paraId="672CCA99" w14:textId="77777777" w:rsidR="009C1A26" w:rsidRPr="009C1A26" w:rsidRDefault="009C1A26" w:rsidP="009C1A26">
      <w:pPr>
        <w:pStyle w:val="BodyText"/>
        <w:rPr>
          <w:sz w:val="18"/>
          <w:szCs w:val="24"/>
        </w:rPr>
      </w:pPr>
    </w:p>
    <w:p w14:paraId="3C6541EC" w14:textId="77777777" w:rsidR="009C1A26" w:rsidRPr="009C1A26" w:rsidRDefault="009C1A26" w:rsidP="009C1A26">
      <w:pPr>
        <w:pStyle w:val="BodyText"/>
        <w:spacing w:before="1"/>
        <w:rPr>
          <w:sz w:val="24"/>
          <w:szCs w:val="24"/>
        </w:rPr>
      </w:pPr>
    </w:p>
    <w:tbl>
      <w:tblPr>
        <w:tblW w:w="0" w:type="auto"/>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7"/>
        <w:gridCol w:w="2612"/>
        <w:gridCol w:w="5869"/>
      </w:tblGrid>
      <w:tr w:rsidR="009C1A26" w:rsidRPr="009C1A26" w14:paraId="1D88AD89" w14:textId="77777777" w:rsidTr="00F10F53">
        <w:trPr>
          <w:trHeight w:val="321"/>
        </w:trPr>
        <w:tc>
          <w:tcPr>
            <w:tcW w:w="1097" w:type="dxa"/>
          </w:tcPr>
          <w:p w14:paraId="139EDB9F" w14:textId="77777777" w:rsidR="009C1A26" w:rsidRPr="009C1A26" w:rsidRDefault="009C1A26" w:rsidP="00F10F53">
            <w:pPr>
              <w:pStyle w:val="TableParagraph"/>
              <w:spacing w:line="301" w:lineRule="exact"/>
              <w:ind w:left="112" w:right="103"/>
              <w:jc w:val="center"/>
              <w:rPr>
                <w:b/>
                <w:sz w:val="24"/>
                <w:szCs w:val="20"/>
              </w:rPr>
            </w:pPr>
            <w:r w:rsidRPr="009C1A26">
              <w:rPr>
                <w:b/>
                <w:sz w:val="24"/>
                <w:szCs w:val="20"/>
              </w:rPr>
              <w:t>Sr.</w:t>
            </w:r>
            <w:r w:rsidRPr="009C1A26">
              <w:rPr>
                <w:b/>
                <w:spacing w:val="-1"/>
                <w:sz w:val="24"/>
                <w:szCs w:val="20"/>
              </w:rPr>
              <w:t xml:space="preserve"> </w:t>
            </w:r>
            <w:r w:rsidRPr="009C1A26">
              <w:rPr>
                <w:b/>
                <w:sz w:val="24"/>
                <w:szCs w:val="20"/>
              </w:rPr>
              <w:t>No.</w:t>
            </w:r>
          </w:p>
        </w:tc>
        <w:tc>
          <w:tcPr>
            <w:tcW w:w="2612" w:type="dxa"/>
          </w:tcPr>
          <w:p w14:paraId="505C10EB" w14:textId="77777777" w:rsidR="009C1A26" w:rsidRPr="009C1A26" w:rsidRDefault="009C1A26" w:rsidP="00F10F53">
            <w:pPr>
              <w:pStyle w:val="TableParagraph"/>
              <w:spacing w:line="301" w:lineRule="exact"/>
              <w:ind w:left="681"/>
              <w:rPr>
                <w:b/>
                <w:sz w:val="24"/>
                <w:szCs w:val="20"/>
              </w:rPr>
            </w:pPr>
            <w:r w:rsidRPr="009C1A26">
              <w:rPr>
                <w:b/>
                <w:sz w:val="24"/>
                <w:szCs w:val="20"/>
              </w:rPr>
              <w:t>Enroll</w:t>
            </w:r>
            <w:r w:rsidRPr="009C1A26">
              <w:rPr>
                <w:b/>
                <w:spacing w:val="-1"/>
                <w:sz w:val="24"/>
                <w:szCs w:val="20"/>
              </w:rPr>
              <w:t xml:space="preserve"> </w:t>
            </w:r>
            <w:r w:rsidRPr="009C1A26">
              <w:rPr>
                <w:b/>
                <w:sz w:val="24"/>
                <w:szCs w:val="20"/>
              </w:rPr>
              <w:t>No.</w:t>
            </w:r>
          </w:p>
        </w:tc>
        <w:tc>
          <w:tcPr>
            <w:tcW w:w="5869" w:type="dxa"/>
          </w:tcPr>
          <w:p w14:paraId="7701DD03" w14:textId="77777777" w:rsidR="009C1A26" w:rsidRPr="009C1A26" w:rsidRDefault="009C1A26" w:rsidP="00F10F53">
            <w:pPr>
              <w:pStyle w:val="TableParagraph"/>
              <w:spacing w:line="301" w:lineRule="exact"/>
              <w:ind w:left="2561" w:right="2558"/>
              <w:jc w:val="center"/>
              <w:rPr>
                <w:b/>
                <w:sz w:val="24"/>
                <w:szCs w:val="20"/>
              </w:rPr>
            </w:pPr>
            <w:r w:rsidRPr="009C1A26">
              <w:rPr>
                <w:b/>
                <w:sz w:val="24"/>
                <w:szCs w:val="20"/>
              </w:rPr>
              <w:t>Name</w:t>
            </w:r>
          </w:p>
        </w:tc>
      </w:tr>
      <w:tr w:rsidR="009C1A26" w:rsidRPr="009C1A26" w14:paraId="646B19A4" w14:textId="77777777" w:rsidTr="00F10F53">
        <w:trPr>
          <w:trHeight w:val="455"/>
        </w:trPr>
        <w:tc>
          <w:tcPr>
            <w:tcW w:w="1097" w:type="dxa"/>
          </w:tcPr>
          <w:p w14:paraId="1F76148C" w14:textId="77777777" w:rsidR="009C1A26" w:rsidRPr="009C1A26" w:rsidRDefault="009C1A26" w:rsidP="00F10F53">
            <w:pPr>
              <w:pStyle w:val="TableParagraph"/>
              <w:spacing w:before="64"/>
              <w:ind w:left="13"/>
              <w:jc w:val="center"/>
              <w:rPr>
                <w:b/>
                <w:sz w:val="24"/>
                <w:szCs w:val="20"/>
              </w:rPr>
            </w:pPr>
            <w:r w:rsidRPr="009C1A26">
              <w:rPr>
                <w:b/>
                <w:sz w:val="24"/>
                <w:szCs w:val="20"/>
              </w:rPr>
              <w:t>1</w:t>
            </w:r>
          </w:p>
        </w:tc>
        <w:tc>
          <w:tcPr>
            <w:tcW w:w="2612" w:type="dxa"/>
          </w:tcPr>
          <w:p w14:paraId="0FFF060B" w14:textId="77777777" w:rsidR="009C1A26" w:rsidRPr="009C1A26" w:rsidRDefault="009C1A26" w:rsidP="00F10F53">
            <w:pPr>
              <w:pStyle w:val="TableParagraph"/>
              <w:rPr>
                <w:sz w:val="24"/>
                <w:szCs w:val="20"/>
              </w:rPr>
            </w:pPr>
            <w:r w:rsidRPr="009C1A26">
              <w:rPr>
                <w:sz w:val="24"/>
                <w:szCs w:val="20"/>
              </w:rPr>
              <w:t>196400307098</w:t>
            </w:r>
          </w:p>
        </w:tc>
        <w:tc>
          <w:tcPr>
            <w:tcW w:w="5869" w:type="dxa"/>
          </w:tcPr>
          <w:p w14:paraId="45979CE7" w14:textId="77777777" w:rsidR="009C1A26" w:rsidRPr="009C1A26" w:rsidRDefault="009C1A26" w:rsidP="00F10F53">
            <w:pPr>
              <w:pStyle w:val="TableParagraph"/>
              <w:rPr>
                <w:sz w:val="24"/>
                <w:szCs w:val="20"/>
              </w:rPr>
            </w:pPr>
            <w:r w:rsidRPr="009C1A26">
              <w:rPr>
                <w:sz w:val="24"/>
                <w:szCs w:val="20"/>
              </w:rPr>
              <w:t>Kalp Patel</w:t>
            </w:r>
          </w:p>
        </w:tc>
      </w:tr>
      <w:tr w:rsidR="009C1A26" w:rsidRPr="009C1A26" w14:paraId="41A3BB02" w14:textId="77777777" w:rsidTr="00F10F53">
        <w:trPr>
          <w:trHeight w:val="453"/>
        </w:trPr>
        <w:tc>
          <w:tcPr>
            <w:tcW w:w="1097" w:type="dxa"/>
          </w:tcPr>
          <w:p w14:paraId="7BC38C9B" w14:textId="77777777" w:rsidR="009C1A26" w:rsidRPr="009C1A26" w:rsidRDefault="009C1A26" w:rsidP="00F10F53">
            <w:pPr>
              <w:pStyle w:val="TableParagraph"/>
              <w:spacing w:before="62"/>
              <w:ind w:left="13"/>
              <w:jc w:val="center"/>
              <w:rPr>
                <w:b/>
                <w:sz w:val="24"/>
                <w:szCs w:val="20"/>
              </w:rPr>
            </w:pPr>
            <w:r w:rsidRPr="009C1A26">
              <w:rPr>
                <w:b/>
                <w:sz w:val="24"/>
                <w:szCs w:val="20"/>
              </w:rPr>
              <w:t>2</w:t>
            </w:r>
          </w:p>
        </w:tc>
        <w:tc>
          <w:tcPr>
            <w:tcW w:w="2612" w:type="dxa"/>
          </w:tcPr>
          <w:p w14:paraId="17F602F5" w14:textId="77777777" w:rsidR="009C1A26" w:rsidRPr="009C1A26" w:rsidRDefault="009C1A26" w:rsidP="00F10F53">
            <w:pPr>
              <w:pStyle w:val="TableParagraph"/>
              <w:rPr>
                <w:sz w:val="24"/>
                <w:szCs w:val="20"/>
              </w:rPr>
            </w:pPr>
            <w:r w:rsidRPr="009C1A26">
              <w:rPr>
                <w:sz w:val="24"/>
                <w:szCs w:val="20"/>
              </w:rPr>
              <w:t>196400307100</w:t>
            </w:r>
          </w:p>
        </w:tc>
        <w:tc>
          <w:tcPr>
            <w:tcW w:w="5869" w:type="dxa"/>
          </w:tcPr>
          <w:p w14:paraId="53DC332A" w14:textId="77777777" w:rsidR="009C1A26" w:rsidRPr="009C1A26" w:rsidRDefault="009C1A26" w:rsidP="00F10F53">
            <w:pPr>
              <w:pStyle w:val="TableParagraph"/>
              <w:rPr>
                <w:sz w:val="24"/>
                <w:szCs w:val="20"/>
              </w:rPr>
            </w:pPr>
            <w:r w:rsidRPr="009C1A26">
              <w:rPr>
                <w:sz w:val="24"/>
                <w:szCs w:val="20"/>
              </w:rPr>
              <w:t>Khush Patel</w:t>
            </w:r>
          </w:p>
        </w:tc>
      </w:tr>
      <w:tr w:rsidR="009C1A26" w:rsidRPr="009C1A26" w14:paraId="1FD9488A" w14:textId="77777777" w:rsidTr="00F10F53">
        <w:trPr>
          <w:trHeight w:val="453"/>
        </w:trPr>
        <w:tc>
          <w:tcPr>
            <w:tcW w:w="1097" w:type="dxa"/>
          </w:tcPr>
          <w:p w14:paraId="414A1305" w14:textId="77777777" w:rsidR="009C1A26" w:rsidRPr="009C1A26" w:rsidRDefault="009C1A26" w:rsidP="00F10F53">
            <w:pPr>
              <w:pStyle w:val="TableParagraph"/>
              <w:spacing w:before="64"/>
              <w:ind w:left="13"/>
              <w:jc w:val="center"/>
              <w:rPr>
                <w:b/>
                <w:sz w:val="24"/>
                <w:szCs w:val="20"/>
              </w:rPr>
            </w:pPr>
            <w:r w:rsidRPr="009C1A26">
              <w:rPr>
                <w:b/>
                <w:sz w:val="24"/>
                <w:szCs w:val="20"/>
              </w:rPr>
              <w:t>3</w:t>
            </w:r>
          </w:p>
        </w:tc>
        <w:tc>
          <w:tcPr>
            <w:tcW w:w="2612" w:type="dxa"/>
          </w:tcPr>
          <w:p w14:paraId="51C871BE" w14:textId="77777777" w:rsidR="009C1A26" w:rsidRPr="009C1A26" w:rsidRDefault="009C1A26" w:rsidP="00F10F53">
            <w:pPr>
              <w:pStyle w:val="TableParagraph"/>
              <w:rPr>
                <w:sz w:val="24"/>
                <w:szCs w:val="20"/>
              </w:rPr>
            </w:pPr>
            <w:r w:rsidRPr="009C1A26">
              <w:rPr>
                <w:sz w:val="24"/>
                <w:szCs w:val="20"/>
              </w:rPr>
              <w:t>196400307105</w:t>
            </w:r>
          </w:p>
        </w:tc>
        <w:tc>
          <w:tcPr>
            <w:tcW w:w="5869" w:type="dxa"/>
          </w:tcPr>
          <w:p w14:paraId="11C07871" w14:textId="77777777" w:rsidR="009C1A26" w:rsidRPr="009C1A26" w:rsidRDefault="009C1A26" w:rsidP="00F10F53">
            <w:pPr>
              <w:pStyle w:val="TableParagraph"/>
              <w:rPr>
                <w:sz w:val="24"/>
                <w:szCs w:val="20"/>
              </w:rPr>
            </w:pPr>
            <w:r w:rsidRPr="009C1A26">
              <w:rPr>
                <w:sz w:val="24"/>
                <w:szCs w:val="20"/>
              </w:rPr>
              <w:t>Manan Patel</w:t>
            </w:r>
          </w:p>
        </w:tc>
      </w:tr>
      <w:tr w:rsidR="009C1A26" w:rsidRPr="009C1A26" w14:paraId="1B16B9EB" w14:textId="77777777" w:rsidTr="00F10F53">
        <w:trPr>
          <w:trHeight w:val="455"/>
        </w:trPr>
        <w:tc>
          <w:tcPr>
            <w:tcW w:w="1097" w:type="dxa"/>
          </w:tcPr>
          <w:p w14:paraId="6DC0A687" w14:textId="77777777" w:rsidR="009C1A26" w:rsidRPr="009C1A26" w:rsidRDefault="009C1A26" w:rsidP="00F10F53">
            <w:pPr>
              <w:pStyle w:val="TableParagraph"/>
              <w:spacing w:before="64"/>
              <w:ind w:left="13"/>
              <w:jc w:val="center"/>
              <w:rPr>
                <w:b/>
                <w:sz w:val="24"/>
                <w:szCs w:val="20"/>
              </w:rPr>
            </w:pPr>
            <w:r w:rsidRPr="009C1A26">
              <w:rPr>
                <w:b/>
                <w:sz w:val="24"/>
                <w:szCs w:val="20"/>
              </w:rPr>
              <w:t>4</w:t>
            </w:r>
          </w:p>
        </w:tc>
        <w:tc>
          <w:tcPr>
            <w:tcW w:w="2612" w:type="dxa"/>
          </w:tcPr>
          <w:p w14:paraId="12C1856D" w14:textId="77777777" w:rsidR="009C1A26" w:rsidRPr="009C1A26" w:rsidRDefault="009C1A26" w:rsidP="00F10F53">
            <w:pPr>
              <w:pStyle w:val="TableParagraph"/>
              <w:rPr>
                <w:sz w:val="24"/>
                <w:szCs w:val="20"/>
              </w:rPr>
            </w:pPr>
            <w:r w:rsidRPr="009C1A26">
              <w:rPr>
                <w:sz w:val="24"/>
                <w:szCs w:val="20"/>
              </w:rPr>
              <w:t>196400307112</w:t>
            </w:r>
          </w:p>
        </w:tc>
        <w:tc>
          <w:tcPr>
            <w:tcW w:w="5869" w:type="dxa"/>
          </w:tcPr>
          <w:p w14:paraId="25286E28" w14:textId="77777777" w:rsidR="009C1A26" w:rsidRPr="009C1A26" w:rsidRDefault="009C1A26" w:rsidP="00F10F53">
            <w:pPr>
              <w:pStyle w:val="TableParagraph"/>
              <w:rPr>
                <w:sz w:val="24"/>
                <w:szCs w:val="20"/>
              </w:rPr>
            </w:pPr>
            <w:r w:rsidRPr="009C1A26">
              <w:rPr>
                <w:sz w:val="24"/>
                <w:szCs w:val="20"/>
              </w:rPr>
              <w:t>Samarth Patel</w:t>
            </w:r>
          </w:p>
        </w:tc>
      </w:tr>
    </w:tbl>
    <w:p w14:paraId="36C4F41A" w14:textId="77777777" w:rsidR="009C1A26" w:rsidRPr="009C1A26" w:rsidRDefault="009C1A26" w:rsidP="009C1A26">
      <w:pPr>
        <w:pStyle w:val="BodyText"/>
        <w:spacing w:before="8"/>
        <w:rPr>
          <w:sz w:val="22"/>
          <w:szCs w:val="24"/>
        </w:rPr>
      </w:pPr>
    </w:p>
    <w:p w14:paraId="30DBB691" w14:textId="18921D0F" w:rsidR="00B53283" w:rsidRPr="00B53283" w:rsidRDefault="00B53283" w:rsidP="00F8302A">
      <w:pPr>
        <w:rPr>
          <w:rFonts w:ascii="Times New Roman" w:eastAsia="Time" w:hAnsi="Times New Roman" w:cs="Times New Roman"/>
          <w:bCs/>
          <w:color w:val="000000" w:themeColor="text1"/>
          <w:sz w:val="24"/>
          <w:szCs w:val="24"/>
          <w:u w:val="single"/>
        </w:rPr>
      </w:pPr>
      <w:r>
        <w:rPr>
          <w:rFonts w:ascii="Times New Roman" w:eastAsia="Time" w:hAnsi="Times New Roman" w:cs="Times New Roman"/>
          <w:bCs/>
          <w:color w:val="000000" w:themeColor="text1"/>
          <w:sz w:val="24"/>
          <w:szCs w:val="24"/>
        </w:rPr>
        <w:t xml:space="preserve">Submitted to: </w:t>
      </w:r>
      <w:r w:rsidRPr="00B53283">
        <w:rPr>
          <w:rFonts w:ascii="Times New Roman" w:eastAsia="Time" w:hAnsi="Times New Roman" w:cs="Times New Roman"/>
          <w:b/>
          <w:color w:val="000000" w:themeColor="text1"/>
          <w:sz w:val="24"/>
          <w:szCs w:val="24"/>
          <w:u w:val="single"/>
        </w:rPr>
        <w:t>HEMLATA V KATPARA</w:t>
      </w:r>
      <w:r>
        <w:rPr>
          <w:rFonts w:ascii="Times New Roman" w:eastAsia="Time" w:hAnsi="Times New Roman" w:cs="Times New Roman"/>
          <w:b/>
          <w:color w:val="000000" w:themeColor="text1"/>
          <w:sz w:val="24"/>
          <w:szCs w:val="24"/>
        </w:rPr>
        <w:tab/>
      </w:r>
      <w:r>
        <w:rPr>
          <w:rFonts w:ascii="Times New Roman" w:eastAsia="Time" w:hAnsi="Times New Roman" w:cs="Times New Roman"/>
          <w:b/>
          <w:color w:val="000000" w:themeColor="text1"/>
          <w:sz w:val="24"/>
          <w:szCs w:val="24"/>
        </w:rPr>
        <w:tab/>
      </w:r>
      <w:r>
        <w:rPr>
          <w:rFonts w:ascii="Times New Roman" w:eastAsia="Time" w:hAnsi="Times New Roman" w:cs="Times New Roman"/>
          <w:b/>
          <w:color w:val="000000" w:themeColor="text1"/>
          <w:sz w:val="24"/>
          <w:szCs w:val="24"/>
        </w:rPr>
        <w:tab/>
      </w:r>
      <w:r>
        <w:rPr>
          <w:rFonts w:ascii="Times New Roman" w:eastAsia="Time" w:hAnsi="Times New Roman" w:cs="Times New Roman"/>
          <w:b/>
          <w:color w:val="000000" w:themeColor="text1"/>
          <w:sz w:val="24"/>
          <w:szCs w:val="24"/>
        </w:rPr>
        <w:tab/>
      </w:r>
      <w:r w:rsidRPr="00B53283">
        <w:rPr>
          <w:rFonts w:ascii="Times New Roman" w:eastAsia="Time" w:hAnsi="Times New Roman" w:cs="Times New Roman"/>
          <w:b/>
          <w:color w:val="000000" w:themeColor="text1"/>
          <w:sz w:val="24"/>
          <w:szCs w:val="24"/>
          <w:u w:val="single"/>
        </w:rPr>
        <w:t>HEMLATA V KATPARA</w:t>
      </w:r>
    </w:p>
    <w:p w14:paraId="754BBAD4" w14:textId="74523ABE" w:rsidR="00B53283" w:rsidRDefault="00B53283" w:rsidP="00B53283">
      <w:pPr>
        <w:ind w:left="4320" w:hanging="4320"/>
        <w:rPr>
          <w:rFonts w:ascii="Times New Roman" w:eastAsia="Time" w:hAnsi="Times New Roman" w:cs="Times New Roman"/>
          <w:bCs/>
          <w:color w:val="000000" w:themeColor="text1"/>
          <w:sz w:val="24"/>
          <w:szCs w:val="24"/>
        </w:rPr>
      </w:pPr>
      <w:r>
        <w:rPr>
          <w:rFonts w:ascii="Times New Roman" w:eastAsia="Time" w:hAnsi="Times New Roman" w:cs="Times New Roman"/>
          <w:bCs/>
          <w:color w:val="000000" w:themeColor="text1"/>
          <w:sz w:val="24"/>
          <w:szCs w:val="24"/>
        </w:rPr>
        <w:t>Lecturer, computer Engineering Dept.</w:t>
      </w:r>
      <w:r>
        <w:rPr>
          <w:rFonts w:ascii="Times New Roman" w:eastAsia="Time" w:hAnsi="Times New Roman" w:cs="Times New Roman"/>
          <w:bCs/>
          <w:color w:val="000000" w:themeColor="text1"/>
          <w:sz w:val="24"/>
          <w:szCs w:val="24"/>
        </w:rPr>
        <w:tab/>
      </w:r>
      <w:r>
        <w:rPr>
          <w:rFonts w:ascii="Times New Roman" w:eastAsia="Time" w:hAnsi="Times New Roman" w:cs="Times New Roman"/>
          <w:bCs/>
          <w:color w:val="000000" w:themeColor="text1"/>
          <w:sz w:val="24"/>
          <w:szCs w:val="24"/>
        </w:rPr>
        <w:tab/>
      </w:r>
      <w:r>
        <w:rPr>
          <w:rFonts w:ascii="Times New Roman" w:eastAsia="Time" w:hAnsi="Times New Roman" w:cs="Times New Roman"/>
          <w:bCs/>
          <w:color w:val="000000" w:themeColor="text1"/>
          <w:sz w:val="24"/>
          <w:szCs w:val="24"/>
        </w:rPr>
        <w:tab/>
      </w:r>
      <w:r>
        <w:rPr>
          <w:rFonts w:ascii="Times New Roman" w:eastAsia="Time" w:hAnsi="Times New Roman" w:cs="Times New Roman"/>
          <w:bCs/>
          <w:color w:val="000000" w:themeColor="text1"/>
          <w:sz w:val="24"/>
          <w:szCs w:val="24"/>
        </w:rPr>
        <w:tab/>
        <w:t xml:space="preserve">Head Of Computer Dept                                     </w:t>
      </w:r>
    </w:p>
    <w:p w14:paraId="6491E5C8" w14:textId="60FA1766" w:rsidR="00B53283" w:rsidRDefault="00B53283" w:rsidP="00F8302A">
      <w:pPr>
        <w:rPr>
          <w:rFonts w:ascii="Times New Roman" w:eastAsia="Time" w:hAnsi="Times New Roman" w:cs="Times New Roman"/>
          <w:bCs/>
          <w:color w:val="000000" w:themeColor="text1"/>
          <w:sz w:val="24"/>
          <w:szCs w:val="24"/>
        </w:rPr>
      </w:pPr>
      <w:r>
        <w:rPr>
          <w:rFonts w:ascii="Times New Roman" w:eastAsia="Time" w:hAnsi="Times New Roman" w:cs="Times New Roman"/>
          <w:bCs/>
          <w:color w:val="000000" w:themeColor="text1"/>
          <w:sz w:val="24"/>
          <w:szCs w:val="24"/>
        </w:rPr>
        <w:t>RCTI</w:t>
      </w:r>
    </w:p>
    <w:p w14:paraId="2BB8D715" w14:textId="754B4B3A" w:rsidR="00AA0CA3" w:rsidRPr="009C1A26" w:rsidRDefault="00F8302A" w:rsidP="00F8302A">
      <w:pPr>
        <w:rPr>
          <w:rFonts w:ascii="Times New Roman" w:eastAsia="Time" w:hAnsi="Times New Roman" w:cs="Times New Roman"/>
          <w:bCs/>
          <w:color w:val="000000" w:themeColor="text1"/>
          <w:sz w:val="24"/>
          <w:szCs w:val="24"/>
        </w:rPr>
      </w:pPr>
      <w:r w:rsidRPr="009C1A26">
        <w:rPr>
          <w:rFonts w:ascii="Times New Roman" w:eastAsia="Time" w:hAnsi="Times New Roman" w:cs="Times New Roman"/>
          <w:bCs/>
          <w:color w:val="000000" w:themeColor="text1"/>
          <w:sz w:val="24"/>
          <w:szCs w:val="24"/>
        </w:rPr>
        <w:tab/>
      </w:r>
    </w:p>
    <w:p w14:paraId="01C1607F" w14:textId="6A255FB5" w:rsidR="00AA0CA3" w:rsidRPr="00FE54B3" w:rsidRDefault="00AA0CA3">
      <w:pPr>
        <w:spacing w:after="0" w:line="240" w:lineRule="auto"/>
        <w:rPr>
          <w:rFonts w:ascii="Times New Roman" w:eastAsia="Time" w:hAnsi="Times New Roman" w:cs="Times New Roman"/>
          <w:bCs/>
          <w:color w:val="000000" w:themeColor="text1"/>
          <w:sz w:val="28"/>
          <w:szCs w:val="28"/>
        </w:rPr>
      </w:pPr>
    </w:p>
    <w:p w14:paraId="7288CC08" w14:textId="77777777" w:rsidR="00AA0CA3" w:rsidRPr="00FE54B3" w:rsidRDefault="00AA0CA3" w:rsidP="00F8302A">
      <w:pPr>
        <w:rPr>
          <w:rFonts w:ascii="Times New Roman" w:eastAsia="Time" w:hAnsi="Times New Roman" w:cs="Times New Roman"/>
          <w:bCs/>
          <w:color w:val="000000" w:themeColor="text1"/>
          <w:sz w:val="28"/>
          <w:szCs w:val="28"/>
        </w:rPr>
      </w:pPr>
    </w:p>
    <w:p w14:paraId="2885514E" w14:textId="3FB149E8" w:rsidR="00AA0CA3" w:rsidRPr="00FE54B3" w:rsidRDefault="00AA0CA3">
      <w:pPr>
        <w:spacing w:after="0" w:line="240" w:lineRule="auto"/>
        <w:rPr>
          <w:rFonts w:ascii="Times New Roman" w:eastAsia="Time" w:hAnsi="Times New Roman" w:cs="Times New Roman"/>
          <w:bCs/>
          <w:color w:val="000000" w:themeColor="text1"/>
          <w:sz w:val="28"/>
          <w:szCs w:val="28"/>
        </w:rPr>
      </w:pPr>
    </w:p>
    <w:p w14:paraId="3CEA123E" w14:textId="3E559B3E" w:rsidR="00F8302A" w:rsidRPr="00FE54B3" w:rsidRDefault="00F8302A" w:rsidP="00B968B4">
      <w:pPr>
        <w:jc w:val="center"/>
        <w:rPr>
          <w:rFonts w:ascii="Times New Roman" w:eastAsia="Time" w:hAnsi="Times New Roman" w:cs="Times New Roman"/>
          <w:b/>
          <w:bCs/>
          <w:color w:val="000000" w:themeColor="text1"/>
          <w:sz w:val="36"/>
          <w:szCs w:val="36"/>
        </w:rPr>
      </w:pPr>
      <w:r w:rsidRPr="00FE54B3">
        <w:rPr>
          <w:rFonts w:ascii="Times New Roman" w:eastAsia="Time" w:hAnsi="Times New Roman" w:cs="Times New Roman"/>
          <w:b/>
          <w:bCs/>
          <w:color w:val="000000" w:themeColor="text1"/>
          <w:sz w:val="36"/>
          <w:szCs w:val="36"/>
        </w:rPr>
        <w:lastRenderedPageBreak/>
        <w:t>ACKNOWLED</w:t>
      </w:r>
      <w:r w:rsidR="008F1D86" w:rsidRPr="00FE54B3">
        <w:rPr>
          <w:rFonts w:ascii="Times New Roman" w:eastAsia="Time" w:hAnsi="Times New Roman" w:cs="Times New Roman"/>
          <w:b/>
          <w:bCs/>
          <w:color w:val="000000" w:themeColor="text1"/>
          <w:sz w:val="36"/>
          <w:szCs w:val="36"/>
        </w:rPr>
        <w:t>GMENT</w:t>
      </w:r>
    </w:p>
    <w:p w14:paraId="157312C9" w14:textId="7AA454D9" w:rsidR="008F1D86" w:rsidRPr="00FE54B3" w:rsidRDefault="008F1D86" w:rsidP="00F8302A">
      <w:pPr>
        <w:rPr>
          <w:rFonts w:ascii="Times New Roman" w:eastAsia="Time" w:hAnsi="Times New Roman" w:cs="Times New Roman"/>
          <w:b/>
          <w:bCs/>
          <w:color w:val="000000" w:themeColor="text1"/>
          <w:sz w:val="36"/>
          <w:szCs w:val="36"/>
        </w:rPr>
      </w:pPr>
    </w:p>
    <w:p w14:paraId="0D581301" w14:textId="77777777" w:rsidR="008F1D86" w:rsidRPr="00FE54B3" w:rsidRDefault="008F1D86" w:rsidP="00F8302A">
      <w:pPr>
        <w:rPr>
          <w:rFonts w:ascii="Times New Roman" w:eastAsia="Time" w:hAnsi="Times New Roman" w:cs="Times New Roman"/>
          <w:b/>
          <w:bCs/>
          <w:color w:val="000000" w:themeColor="text1"/>
          <w:sz w:val="36"/>
          <w:szCs w:val="36"/>
        </w:rPr>
      </w:pPr>
    </w:p>
    <w:p w14:paraId="451D0F88" w14:textId="39644510" w:rsidR="0090797B" w:rsidRPr="00FE54B3" w:rsidRDefault="0090797B" w:rsidP="00F8302A">
      <w:pPr>
        <w:rPr>
          <w:rFonts w:ascii="Times New Roman" w:eastAsia="Time" w:hAnsi="Times New Roman" w:cs="Times New Roman"/>
          <w:bCs/>
          <w:color w:val="000000" w:themeColor="text1"/>
          <w:sz w:val="28"/>
          <w:szCs w:val="28"/>
        </w:rPr>
      </w:pPr>
      <w:r w:rsidRPr="00FE54B3">
        <w:rPr>
          <w:rFonts w:ascii="Times New Roman" w:eastAsia="Time" w:hAnsi="Times New Roman" w:cs="Times New Roman"/>
          <w:bCs/>
          <w:color w:val="000000" w:themeColor="text1"/>
          <w:sz w:val="28"/>
          <w:szCs w:val="28"/>
        </w:rPr>
        <w:t>We would like to express our special thanks of gratitude to our</w:t>
      </w:r>
      <w:r w:rsidR="00F8302A" w:rsidRPr="00FE54B3">
        <w:rPr>
          <w:rFonts w:ascii="Times New Roman" w:eastAsia="Time" w:hAnsi="Times New Roman" w:cs="Times New Roman"/>
          <w:bCs/>
          <w:color w:val="000000" w:themeColor="text1"/>
          <w:sz w:val="28"/>
          <w:szCs w:val="28"/>
        </w:rPr>
        <w:t xml:space="preserve"> </w:t>
      </w:r>
      <w:r w:rsidRPr="00FE54B3">
        <w:rPr>
          <w:rFonts w:ascii="Times New Roman" w:eastAsia="Time" w:hAnsi="Times New Roman" w:cs="Times New Roman"/>
          <w:bCs/>
          <w:color w:val="000000" w:themeColor="text1"/>
          <w:sz w:val="28"/>
          <w:szCs w:val="28"/>
        </w:rPr>
        <w:t>faculty and guide</w:t>
      </w:r>
      <w:r w:rsidR="00141D57" w:rsidRPr="00FE54B3">
        <w:rPr>
          <w:rFonts w:ascii="Times New Roman" w:eastAsia="Time" w:hAnsi="Times New Roman" w:cs="Times New Roman"/>
          <w:bCs/>
          <w:color w:val="000000" w:themeColor="text1"/>
          <w:sz w:val="28"/>
          <w:szCs w:val="28"/>
        </w:rPr>
        <w:t xml:space="preserve"> </w:t>
      </w:r>
      <w:r w:rsidR="00141D57" w:rsidRPr="00FE54B3">
        <w:rPr>
          <w:rFonts w:ascii="Times New Roman" w:eastAsia="Time" w:hAnsi="Times New Roman" w:cs="Times New Roman"/>
          <w:b/>
          <w:color w:val="000000" w:themeColor="text1"/>
          <w:sz w:val="28"/>
          <w:szCs w:val="28"/>
          <w:u w:val="single"/>
        </w:rPr>
        <w:t xml:space="preserve">Hemlata </w:t>
      </w:r>
      <w:r w:rsidR="00123327" w:rsidRPr="00FE54B3">
        <w:rPr>
          <w:rFonts w:ascii="Times New Roman" w:eastAsia="Time" w:hAnsi="Times New Roman" w:cs="Times New Roman"/>
          <w:b/>
          <w:color w:val="000000" w:themeColor="text1"/>
          <w:sz w:val="28"/>
          <w:szCs w:val="28"/>
          <w:u w:val="single"/>
        </w:rPr>
        <w:t xml:space="preserve">V. </w:t>
      </w:r>
      <w:r w:rsidR="00141D57" w:rsidRPr="00FE54B3">
        <w:rPr>
          <w:rFonts w:ascii="Times New Roman" w:eastAsia="Time" w:hAnsi="Times New Roman" w:cs="Times New Roman"/>
          <w:b/>
          <w:color w:val="000000" w:themeColor="text1"/>
          <w:sz w:val="28"/>
          <w:szCs w:val="28"/>
          <w:u w:val="single"/>
        </w:rPr>
        <w:t>Katpara</w:t>
      </w:r>
      <w:r w:rsidR="00123327" w:rsidRPr="00FE54B3">
        <w:rPr>
          <w:rFonts w:ascii="Times New Roman" w:eastAsia="Time" w:hAnsi="Times New Roman" w:cs="Times New Roman"/>
          <w:b/>
          <w:color w:val="000000" w:themeColor="text1"/>
          <w:sz w:val="28"/>
          <w:szCs w:val="28"/>
          <w:u w:val="single"/>
        </w:rPr>
        <w:t xml:space="preserve"> </w:t>
      </w:r>
      <w:r w:rsidR="0095454B" w:rsidRPr="00FE54B3">
        <w:rPr>
          <w:rFonts w:ascii="Times New Roman" w:eastAsia="Time" w:hAnsi="Times New Roman" w:cs="Times New Roman"/>
          <w:b/>
          <w:bCs/>
          <w:color w:val="000000" w:themeColor="text1"/>
          <w:sz w:val="28"/>
          <w:szCs w:val="28"/>
          <w:u w:val="single"/>
        </w:rPr>
        <w:t>,</w:t>
      </w:r>
      <w:r w:rsidRPr="00FE54B3">
        <w:rPr>
          <w:rFonts w:ascii="Times New Roman" w:eastAsia="Time" w:hAnsi="Times New Roman" w:cs="Times New Roman"/>
          <w:bCs/>
          <w:color w:val="000000" w:themeColor="text1"/>
          <w:sz w:val="28"/>
          <w:szCs w:val="28"/>
        </w:rPr>
        <w:t xml:space="preserve"> head of department </w:t>
      </w:r>
      <w:r w:rsidR="00AD0460" w:rsidRPr="00FE54B3">
        <w:rPr>
          <w:rFonts w:ascii="Times New Roman" w:eastAsia="Time" w:hAnsi="Times New Roman" w:cs="Times New Roman"/>
          <w:b/>
          <w:bCs/>
          <w:color w:val="000000" w:themeColor="text1"/>
          <w:sz w:val="28"/>
          <w:szCs w:val="28"/>
          <w:u w:val="single"/>
        </w:rPr>
        <w:t>Hemlata V. Katpara</w:t>
      </w:r>
      <w:r w:rsidRPr="00FE54B3">
        <w:rPr>
          <w:rFonts w:ascii="Times New Roman" w:eastAsia="Time" w:hAnsi="Times New Roman" w:cs="Times New Roman"/>
          <w:bCs/>
          <w:color w:val="000000" w:themeColor="text1"/>
          <w:sz w:val="28"/>
          <w:szCs w:val="28"/>
        </w:rPr>
        <w:t>, who gave us the golden opportunity to do this wonderful</w:t>
      </w:r>
      <w:r w:rsidR="00F8302A" w:rsidRPr="00FE54B3">
        <w:rPr>
          <w:rFonts w:ascii="Times New Roman" w:eastAsia="Time" w:hAnsi="Times New Roman" w:cs="Times New Roman"/>
          <w:bCs/>
          <w:color w:val="000000" w:themeColor="text1"/>
          <w:sz w:val="28"/>
          <w:szCs w:val="28"/>
        </w:rPr>
        <w:t xml:space="preserve"> </w:t>
      </w:r>
      <w:r w:rsidRPr="00FE54B3">
        <w:rPr>
          <w:rFonts w:ascii="Times New Roman" w:eastAsia="Time" w:hAnsi="Times New Roman" w:cs="Times New Roman"/>
          <w:bCs/>
          <w:color w:val="000000" w:themeColor="text1"/>
          <w:sz w:val="28"/>
          <w:szCs w:val="28"/>
        </w:rPr>
        <w:t xml:space="preserve">project on the topic </w:t>
      </w:r>
      <w:r w:rsidR="00123327" w:rsidRPr="00FE54B3">
        <w:rPr>
          <w:rFonts w:ascii="Times New Roman" w:eastAsia="Time" w:hAnsi="Times New Roman" w:cs="Times New Roman"/>
          <w:bCs/>
          <w:color w:val="000000" w:themeColor="text1"/>
          <w:sz w:val="28"/>
          <w:szCs w:val="28"/>
        </w:rPr>
        <w:t>(</w:t>
      </w:r>
      <w:r w:rsidR="00F8302A" w:rsidRPr="00FE54B3">
        <w:rPr>
          <w:rFonts w:ascii="Times New Roman" w:eastAsia="Time" w:hAnsi="Times New Roman" w:cs="Times New Roman"/>
          <w:b/>
          <w:bCs/>
          <w:color w:val="000000" w:themeColor="text1"/>
          <w:sz w:val="28"/>
          <w:szCs w:val="28"/>
          <w:u w:val="single"/>
        </w:rPr>
        <w:t>MUCIX Website</w:t>
      </w:r>
      <w:r w:rsidR="00123327" w:rsidRPr="00FE54B3">
        <w:rPr>
          <w:rFonts w:ascii="Times New Roman" w:eastAsia="Time" w:hAnsi="Times New Roman" w:cs="Times New Roman"/>
          <w:b/>
          <w:bCs/>
          <w:color w:val="000000" w:themeColor="text1"/>
          <w:sz w:val="28"/>
          <w:szCs w:val="28"/>
          <w:u w:val="single"/>
        </w:rPr>
        <w:t>)</w:t>
      </w:r>
      <w:r w:rsidRPr="00FE54B3">
        <w:rPr>
          <w:rFonts w:ascii="Times New Roman" w:eastAsia="Time" w:hAnsi="Times New Roman" w:cs="Times New Roman"/>
          <w:bCs/>
          <w:color w:val="000000" w:themeColor="text1"/>
          <w:sz w:val="28"/>
          <w:szCs w:val="28"/>
        </w:rPr>
        <w:t>, which also helped us</w:t>
      </w:r>
      <w:r w:rsidR="00F8302A" w:rsidRPr="00FE54B3">
        <w:rPr>
          <w:rFonts w:ascii="Times New Roman" w:eastAsia="Time" w:hAnsi="Times New Roman" w:cs="Times New Roman"/>
          <w:bCs/>
          <w:color w:val="000000" w:themeColor="text1"/>
          <w:sz w:val="28"/>
          <w:szCs w:val="28"/>
        </w:rPr>
        <w:t xml:space="preserve"> </w:t>
      </w:r>
      <w:r w:rsidRPr="00FE54B3">
        <w:rPr>
          <w:rFonts w:ascii="Times New Roman" w:eastAsia="Time" w:hAnsi="Times New Roman" w:cs="Times New Roman"/>
          <w:bCs/>
          <w:color w:val="000000" w:themeColor="text1"/>
          <w:sz w:val="28"/>
          <w:szCs w:val="28"/>
        </w:rPr>
        <w:t>in doing a lot of Research and came to know about so many new</w:t>
      </w:r>
      <w:r w:rsidR="00F8302A" w:rsidRPr="00FE54B3">
        <w:rPr>
          <w:rFonts w:ascii="Times New Roman" w:eastAsia="Time" w:hAnsi="Times New Roman" w:cs="Times New Roman"/>
          <w:bCs/>
          <w:color w:val="000000" w:themeColor="text1"/>
          <w:sz w:val="28"/>
          <w:szCs w:val="28"/>
        </w:rPr>
        <w:t xml:space="preserve"> </w:t>
      </w:r>
      <w:r w:rsidRPr="00FE54B3">
        <w:rPr>
          <w:rFonts w:ascii="Times New Roman" w:eastAsia="Time" w:hAnsi="Times New Roman" w:cs="Times New Roman"/>
          <w:bCs/>
          <w:color w:val="000000" w:themeColor="text1"/>
          <w:sz w:val="28"/>
          <w:szCs w:val="28"/>
        </w:rPr>
        <w:t>things we are thankful to them. Secondly, we would also like to</w:t>
      </w:r>
      <w:r w:rsidR="00F8302A" w:rsidRPr="00FE54B3">
        <w:rPr>
          <w:rFonts w:ascii="Times New Roman" w:eastAsia="Time" w:hAnsi="Times New Roman" w:cs="Times New Roman"/>
          <w:bCs/>
          <w:color w:val="000000" w:themeColor="text1"/>
          <w:sz w:val="28"/>
          <w:szCs w:val="28"/>
        </w:rPr>
        <w:t xml:space="preserve"> </w:t>
      </w:r>
      <w:r w:rsidRPr="00FE54B3">
        <w:rPr>
          <w:rFonts w:ascii="Times New Roman" w:eastAsia="Time" w:hAnsi="Times New Roman" w:cs="Times New Roman"/>
          <w:bCs/>
          <w:color w:val="000000" w:themeColor="text1"/>
          <w:sz w:val="28"/>
          <w:szCs w:val="28"/>
        </w:rPr>
        <w:t>acknowledge our friends of R.C TECHNICAL INSTITUTE for their all</w:t>
      </w:r>
      <w:r w:rsidR="00F8302A" w:rsidRPr="00FE54B3">
        <w:rPr>
          <w:rFonts w:ascii="Times New Roman" w:eastAsia="Time" w:hAnsi="Times New Roman" w:cs="Times New Roman"/>
          <w:bCs/>
          <w:color w:val="000000" w:themeColor="text1"/>
          <w:sz w:val="28"/>
          <w:szCs w:val="28"/>
        </w:rPr>
        <w:t xml:space="preserve"> </w:t>
      </w:r>
      <w:r w:rsidRPr="00FE54B3">
        <w:rPr>
          <w:rFonts w:ascii="Times New Roman" w:eastAsia="Time" w:hAnsi="Times New Roman" w:cs="Times New Roman"/>
          <w:bCs/>
          <w:color w:val="000000" w:themeColor="text1"/>
          <w:sz w:val="28"/>
          <w:szCs w:val="28"/>
        </w:rPr>
        <w:t>kind of support and their</w:t>
      </w:r>
      <w:r w:rsidR="00F8302A" w:rsidRPr="00FE54B3">
        <w:rPr>
          <w:rFonts w:ascii="Times New Roman" w:eastAsia="Time" w:hAnsi="Times New Roman" w:cs="Times New Roman"/>
          <w:bCs/>
          <w:color w:val="000000" w:themeColor="text1"/>
          <w:sz w:val="28"/>
          <w:szCs w:val="28"/>
        </w:rPr>
        <w:t xml:space="preserve"> </w:t>
      </w:r>
      <w:r w:rsidRPr="00FE54B3">
        <w:rPr>
          <w:rFonts w:ascii="Times New Roman" w:eastAsia="Time" w:hAnsi="Times New Roman" w:cs="Times New Roman"/>
          <w:bCs/>
          <w:color w:val="000000" w:themeColor="text1"/>
          <w:sz w:val="28"/>
          <w:szCs w:val="28"/>
        </w:rPr>
        <w:t>suggestions. We are making this project not</w:t>
      </w:r>
      <w:r w:rsidR="00F8302A" w:rsidRPr="00FE54B3">
        <w:rPr>
          <w:rFonts w:ascii="Times New Roman" w:eastAsia="Time" w:hAnsi="Times New Roman" w:cs="Times New Roman"/>
          <w:bCs/>
          <w:color w:val="000000" w:themeColor="text1"/>
          <w:sz w:val="28"/>
          <w:szCs w:val="28"/>
        </w:rPr>
        <w:t xml:space="preserve"> </w:t>
      </w:r>
      <w:r w:rsidRPr="00FE54B3">
        <w:rPr>
          <w:rFonts w:ascii="Times New Roman" w:eastAsia="Time" w:hAnsi="Times New Roman" w:cs="Times New Roman"/>
          <w:bCs/>
          <w:color w:val="000000" w:themeColor="text1"/>
          <w:sz w:val="28"/>
          <w:szCs w:val="28"/>
        </w:rPr>
        <w:t>only for marks but also to learn</w:t>
      </w:r>
      <w:r w:rsidR="00F8302A" w:rsidRPr="00FE54B3">
        <w:rPr>
          <w:rFonts w:ascii="Times New Roman" w:eastAsia="Time" w:hAnsi="Times New Roman" w:cs="Times New Roman"/>
          <w:bCs/>
          <w:color w:val="000000" w:themeColor="text1"/>
          <w:sz w:val="28"/>
          <w:szCs w:val="28"/>
        </w:rPr>
        <w:t xml:space="preserve"> </w:t>
      </w:r>
      <w:r w:rsidRPr="00FE54B3">
        <w:rPr>
          <w:rFonts w:ascii="Times New Roman" w:eastAsia="Time" w:hAnsi="Times New Roman" w:cs="Times New Roman"/>
          <w:bCs/>
          <w:color w:val="000000" w:themeColor="text1"/>
          <w:sz w:val="28"/>
          <w:szCs w:val="28"/>
        </w:rPr>
        <w:t>something new and to increase our</w:t>
      </w:r>
      <w:r w:rsidR="00F8302A" w:rsidRPr="00FE54B3">
        <w:rPr>
          <w:rFonts w:ascii="Times New Roman" w:eastAsia="Time" w:hAnsi="Times New Roman" w:cs="Times New Roman"/>
          <w:bCs/>
          <w:color w:val="000000" w:themeColor="text1"/>
          <w:sz w:val="28"/>
          <w:szCs w:val="28"/>
        </w:rPr>
        <w:t xml:space="preserve"> </w:t>
      </w:r>
      <w:r w:rsidRPr="00FE54B3">
        <w:rPr>
          <w:rFonts w:ascii="Times New Roman" w:eastAsia="Time" w:hAnsi="Times New Roman" w:cs="Times New Roman"/>
          <w:bCs/>
          <w:color w:val="000000" w:themeColor="text1"/>
          <w:sz w:val="28"/>
          <w:szCs w:val="28"/>
        </w:rPr>
        <w:t>knowledge regarding new technologies.</w:t>
      </w:r>
    </w:p>
    <w:p w14:paraId="06E9A123" w14:textId="36C3E3A7" w:rsidR="0090797B" w:rsidRPr="00FE54B3" w:rsidRDefault="0090797B" w:rsidP="00F8302A">
      <w:pPr>
        <w:rPr>
          <w:rFonts w:ascii="Times New Roman" w:eastAsia="Time" w:hAnsi="Times New Roman" w:cs="Times New Roman"/>
          <w:b/>
          <w:bCs/>
          <w:color w:val="000000" w:themeColor="text1"/>
          <w:sz w:val="28"/>
          <w:szCs w:val="28"/>
        </w:rPr>
      </w:pPr>
      <w:r w:rsidRPr="00FE54B3">
        <w:rPr>
          <w:rFonts w:ascii="Times New Roman" w:eastAsia="Time" w:hAnsi="Times New Roman" w:cs="Times New Roman"/>
          <w:b/>
          <w:bCs/>
          <w:color w:val="000000" w:themeColor="text1"/>
          <w:sz w:val="28"/>
          <w:szCs w:val="28"/>
        </w:rPr>
        <w:t>THANKS AGAIN TO ALL WHO HELPED US</w:t>
      </w:r>
    </w:p>
    <w:p w14:paraId="4BD76F31" w14:textId="14013BDD" w:rsidR="0090797B" w:rsidRPr="00FE54B3" w:rsidRDefault="0090797B" w:rsidP="00F8302A">
      <w:pPr>
        <w:rPr>
          <w:rFonts w:ascii="Times New Roman" w:eastAsia="Time" w:hAnsi="Times New Roman" w:cs="Times New Roman"/>
          <w:b/>
          <w:bCs/>
          <w:color w:val="000000" w:themeColor="text1"/>
          <w:sz w:val="28"/>
          <w:szCs w:val="28"/>
        </w:rPr>
      </w:pPr>
      <w:r w:rsidRPr="00FE54B3">
        <w:rPr>
          <w:rFonts w:ascii="Times New Roman" w:eastAsia="Time" w:hAnsi="Times New Roman" w:cs="Times New Roman"/>
          <w:b/>
          <w:bCs/>
          <w:color w:val="000000" w:themeColor="text1"/>
          <w:sz w:val="28"/>
          <w:szCs w:val="28"/>
        </w:rPr>
        <w:t>Regards</w:t>
      </w:r>
    </w:p>
    <w:p w14:paraId="22D17C7A" w14:textId="15C6F411" w:rsidR="0090797B" w:rsidRPr="00FE54B3" w:rsidRDefault="0090797B" w:rsidP="00F8302A">
      <w:pPr>
        <w:ind w:left="5760"/>
        <w:jc w:val="both"/>
        <w:rPr>
          <w:rFonts w:ascii="Times New Roman" w:eastAsia="Time" w:hAnsi="Times New Roman" w:cs="Times New Roman"/>
          <w:b/>
          <w:bCs/>
          <w:color w:val="000000" w:themeColor="text1"/>
          <w:sz w:val="28"/>
          <w:szCs w:val="28"/>
        </w:rPr>
      </w:pPr>
      <w:r w:rsidRPr="00FE54B3">
        <w:rPr>
          <w:rFonts w:ascii="Times New Roman" w:eastAsia="Time" w:hAnsi="Times New Roman" w:cs="Times New Roman"/>
          <w:b/>
          <w:bCs/>
          <w:color w:val="000000" w:themeColor="text1"/>
          <w:sz w:val="28"/>
          <w:szCs w:val="28"/>
        </w:rPr>
        <w:t>196400307</w:t>
      </w:r>
      <w:r w:rsidR="00F8302A" w:rsidRPr="00FE54B3">
        <w:rPr>
          <w:rFonts w:ascii="Times New Roman" w:eastAsia="Time" w:hAnsi="Times New Roman" w:cs="Times New Roman"/>
          <w:b/>
          <w:bCs/>
          <w:color w:val="000000" w:themeColor="text1"/>
          <w:sz w:val="28"/>
          <w:szCs w:val="28"/>
        </w:rPr>
        <w:t>098</w:t>
      </w:r>
      <w:r w:rsidRPr="00FE54B3">
        <w:rPr>
          <w:rFonts w:ascii="Times New Roman" w:eastAsia="Time" w:hAnsi="Times New Roman" w:cs="Times New Roman"/>
          <w:b/>
          <w:bCs/>
          <w:color w:val="000000" w:themeColor="text1"/>
          <w:sz w:val="28"/>
          <w:szCs w:val="28"/>
        </w:rPr>
        <w:t>(</w:t>
      </w:r>
      <w:r w:rsidR="00F8302A" w:rsidRPr="00FE54B3">
        <w:rPr>
          <w:rFonts w:ascii="Times New Roman" w:eastAsia="Time" w:hAnsi="Times New Roman" w:cs="Times New Roman"/>
          <w:b/>
          <w:bCs/>
          <w:color w:val="000000" w:themeColor="text1"/>
          <w:sz w:val="28"/>
          <w:szCs w:val="28"/>
        </w:rPr>
        <w:t>Kalp Patel</w:t>
      </w:r>
      <w:r w:rsidRPr="00FE54B3">
        <w:rPr>
          <w:rFonts w:ascii="Times New Roman" w:eastAsia="Time" w:hAnsi="Times New Roman" w:cs="Times New Roman"/>
          <w:b/>
          <w:bCs/>
          <w:color w:val="000000" w:themeColor="text1"/>
          <w:sz w:val="28"/>
          <w:szCs w:val="28"/>
        </w:rPr>
        <w:t xml:space="preserve">) </w:t>
      </w:r>
      <w:r w:rsidR="00F8302A" w:rsidRPr="00FE54B3">
        <w:rPr>
          <w:rFonts w:ascii="Times New Roman" w:eastAsia="Time" w:hAnsi="Times New Roman" w:cs="Times New Roman"/>
          <w:b/>
          <w:bCs/>
          <w:color w:val="000000" w:themeColor="text1"/>
          <w:sz w:val="28"/>
          <w:szCs w:val="28"/>
        </w:rPr>
        <w:tab/>
      </w:r>
    </w:p>
    <w:p w14:paraId="59A10758" w14:textId="43CC553E" w:rsidR="0090797B" w:rsidRPr="00FE54B3" w:rsidRDefault="0090797B" w:rsidP="00F8302A">
      <w:pPr>
        <w:ind w:left="5760"/>
        <w:jc w:val="both"/>
        <w:rPr>
          <w:rFonts w:ascii="Times New Roman" w:eastAsia="Time" w:hAnsi="Times New Roman" w:cs="Times New Roman"/>
          <w:b/>
          <w:bCs/>
          <w:color w:val="000000" w:themeColor="text1"/>
          <w:sz w:val="28"/>
          <w:szCs w:val="28"/>
        </w:rPr>
      </w:pPr>
      <w:r w:rsidRPr="00FE54B3">
        <w:rPr>
          <w:rFonts w:ascii="Times New Roman" w:eastAsia="Time" w:hAnsi="Times New Roman" w:cs="Times New Roman"/>
          <w:b/>
          <w:bCs/>
          <w:color w:val="000000" w:themeColor="text1"/>
          <w:sz w:val="28"/>
          <w:szCs w:val="28"/>
        </w:rPr>
        <w:t>196400307</w:t>
      </w:r>
      <w:r w:rsidR="00F8302A" w:rsidRPr="00FE54B3">
        <w:rPr>
          <w:rFonts w:ascii="Times New Roman" w:eastAsia="Time" w:hAnsi="Times New Roman" w:cs="Times New Roman"/>
          <w:b/>
          <w:bCs/>
          <w:color w:val="000000" w:themeColor="text1"/>
          <w:sz w:val="28"/>
          <w:szCs w:val="28"/>
        </w:rPr>
        <w:t>100</w:t>
      </w:r>
      <w:r w:rsidRPr="00FE54B3">
        <w:rPr>
          <w:rFonts w:ascii="Times New Roman" w:eastAsia="Time" w:hAnsi="Times New Roman" w:cs="Times New Roman"/>
          <w:b/>
          <w:bCs/>
          <w:color w:val="000000" w:themeColor="text1"/>
          <w:sz w:val="28"/>
          <w:szCs w:val="28"/>
        </w:rPr>
        <w:t>(</w:t>
      </w:r>
      <w:r w:rsidR="00F8302A" w:rsidRPr="00FE54B3">
        <w:rPr>
          <w:rFonts w:ascii="Times New Roman" w:eastAsia="Time" w:hAnsi="Times New Roman" w:cs="Times New Roman"/>
          <w:b/>
          <w:bCs/>
          <w:color w:val="000000" w:themeColor="text1"/>
          <w:sz w:val="28"/>
          <w:szCs w:val="28"/>
        </w:rPr>
        <w:t>Khush Patel</w:t>
      </w:r>
      <w:r w:rsidRPr="00FE54B3">
        <w:rPr>
          <w:rFonts w:ascii="Times New Roman" w:eastAsia="Time" w:hAnsi="Times New Roman" w:cs="Times New Roman"/>
          <w:b/>
          <w:bCs/>
          <w:color w:val="000000" w:themeColor="text1"/>
          <w:sz w:val="28"/>
          <w:szCs w:val="28"/>
        </w:rPr>
        <w:t xml:space="preserve">) </w:t>
      </w:r>
    </w:p>
    <w:p w14:paraId="3AED26A2" w14:textId="77777777" w:rsidR="00AD0460" w:rsidRPr="00FE54B3" w:rsidRDefault="00AD0460" w:rsidP="00AD0460">
      <w:pPr>
        <w:ind w:left="5040" w:firstLine="720"/>
        <w:jc w:val="both"/>
        <w:rPr>
          <w:rFonts w:ascii="Times New Roman" w:eastAsia="Time" w:hAnsi="Times New Roman" w:cs="Times New Roman"/>
          <w:b/>
          <w:bCs/>
          <w:color w:val="000000" w:themeColor="text1"/>
          <w:sz w:val="28"/>
          <w:szCs w:val="28"/>
        </w:rPr>
      </w:pPr>
      <w:r w:rsidRPr="00FE54B3">
        <w:rPr>
          <w:rFonts w:ascii="Times New Roman" w:eastAsia="Time" w:hAnsi="Times New Roman" w:cs="Times New Roman"/>
          <w:b/>
          <w:bCs/>
          <w:color w:val="000000" w:themeColor="text1"/>
          <w:sz w:val="28"/>
          <w:szCs w:val="28"/>
        </w:rPr>
        <w:t>196400307105(Manan Patel)</w:t>
      </w:r>
    </w:p>
    <w:p w14:paraId="11A3AF8F" w14:textId="6D6F0D73" w:rsidR="0090797B" w:rsidRPr="00FE54B3" w:rsidRDefault="0090797B" w:rsidP="00F8302A">
      <w:pPr>
        <w:ind w:left="5040" w:firstLine="720"/>
        <w:jc w:val="both"/>
        <w:rPr>
          <w:rFonts w:ascii="Times New Roman" w:eastAsia="Time" w:hAnsi="Times New Roman" w:cs="Times New Roman"/>
          <w:b/>
          <w:bCs/>
          <w:color w:val="000000" w:themeColor="text1"/>
          <w:sz w:val="28"/>
          <w:szCs w:val="28"/>
        </w:rPr>
      </w:pPr>
      <w:r w:rsidRPr="00FE54B3">
        <w:rPr>
          <w:rFonts w:ascii="Times New Roman" w:eastAsia="Time" w:hAnsi="Times New Roman" w:cs="Times New Roman"/>
          <w:b/>
          <w:bCs/>
          <w:color w:val="000000" w:themeColor="text1"/>
          <w:sz w:val="28"/>
          <w:szCs w:val="28"/>
        </w:rPr>
        <w:t>196400307</w:t>
      </w:r>
      <w:r w:rsidR="00F8302A" w:rsidRPr="00FE54B3">
        <w:rPr>
          <w:rFonts w:ascii="Times New Roman" w:eastAsia="Time" w:hAnsi="Times New Roman" w:cs="Times New Roman"/>
          <w:b/>
          <w:bCs/>
          <w:color w:val="000000" w:themeColor="text1"/>
          <w:sz w:val="28"/>
          <w:szCs w:val="28"/>
        </w:rPr>
        <w:t>112(Samarth Patel</w:t>
      </w:r>
      <w:r w:rsidRPr="00FE54B3">
        <w:rPr>
          <w:rFonts w:ascii="Times New Roman" w:eastAsia="Time" w:hAnsi="Times New Roman" w:cs="Times New Roman"/>
          <w:b/>
          <w:bCs/>
          <w:color w:val="000000" w:themeColor="text1"/>
          <w:sz w:val="28"/>
          <w:szCs w:val="28"/>
        </w:rPr>
        <w:t xml:space="preserve">) </w:t>
      </w:r>
    </w:p>
    <w:p w14:paraId="6EDE0242" w14:textId="77777777" w:rsidR="003933E3" w:rsidRPr="00FE54B3" w:rsidRDefault="003933E3">
      <w:pPr>
        <w:spacing w:after="0" w:line="240" w:lineRule="auto"/>
        <w:rPr>
          <w:rFonts w:ascii="Times New Roman" w:eastAsia="Time" w:hAnsi="Times New Roman" w:cs="Times New Roman"/>
          <w:b/>
          <w:bCs/>
          <w:color w:val="000000" w:themeColor="text1"/>
          <w:sz w:val="52"/>
          <w:szCs w:val="52"/>
        </w:rPr>
      </w:pPr>
    </w:p>
    <w:p w14:paraId="47C73653" w14:textId="77777777" w:rsidR="003933E3" w:rsidRPr="00FE54B3" w:rsidRDefault="003933E3">
      <w:pPr>
        <w:spacing w:after="0" w:line="240" w:lineRule="auto"/>
        <w:rPr>
          <w:rFonts w:ascii="Times New Roman" w:eastAsia="Time" w:hAnsi="Times New Roman" w:cs="Times New Roman"/>
          <w:b/>
          <w:bCs/>
          <w:color w:val="000000" w:themeColor="text1"/>
          <w:sz w:val="52"/>
          <w:szCs w:val="52"/>
        </w:rPr>
      </w:pPr>
    </w:p>
    <w:p w14:paraId="6A8303D5" w14:textId="77777777" w:rsidR="003933E3" w:rsidRPr="00FE54B3" w:rsidRDefault="003933E3">
      <w:pPr>
        <w:spacing w:after="0" w:line="240" w:lineRule="auto"/>
        <w:rPr>
          <w:rFonts w:ascii="Times New Roman" w:eastAsia="Time" w:hAnsi="Times New Roman" w:cs="Times New Roman"/>
          <w:b/>
          <w:bCs/>
          <w:color w:val="000000" w:themeColor="text1"/>
          <w:sz w:val="52"/>
          <w:szCs w:val="52"/>
        </w:rPr>
      </w:pPr>
    </w:p>
    <w:p w14:paraId="3C6DBFAC" w14:textId="77777777" w:rsidR="003933E3" w:rsidRPr="00FE54B3" w:rsidRDefault="003933E3">
      <w:pPr>
        <w:spacing w:after="0" w:line="240" w:lineRule="auto"/>
        <w:rPr>
          <w:rFonts w:ascii="Times New Roman" w:eastAsia="Time" w:hAnsi="Times New Roman" w:cs="Times New Roman"/>
          <w:b/>
          <w:bCs/>
          <w:color w:val="000000" w:themeColor="text1"/>
          <w:sz w:val="52"/>
          <w:szCs w:val="52"/>
        </w:rPr>
      </w:pPr>
    </w:p>
    <w:p w14:paraId="2C6000B7" w14:textId="77777777" w:rsidR="003933E3" w:rsidRPr="00FE54B3" w:rsidRDefault="003933E3">
      <w:pPr>
        <w:spacing w:after="0" w:line="240" w:lineRule="auto"/>
        <w:rPr>
          <w:rFonts w:ascii="Times New Roman" w:eastAsia="Time" w:hAnsi="Times New Roman" w:cs="Times New Roman"/>
          <w:b/>
          <w:bCs/>
          <w:color w:val="000000" w:themeColor="text1"/>
          <w:sz w:val="52"/>
          <w:szCs w:val="52"/>
        </w:rPr>
      </w:pPr>
    </w:p>
    <w:p w14:paraId="62B3C359" w14:textId="4C94F2DC" w:rsidR="003933E3" w:rsidRPr="00FE54B3" w:rsidRDefault="0090797B" w:rsidP="0066093A">
      <w:pPr>
        <w:pStyle w:val="BodyText"/>
        <w:spacing w:before="161"/>
        <w:ind w:right="1796"/>
        <w:jc w:val="right"/>
      </w:pPr>
      <w:r w:rsidRPr="00FE54B3">
        <w:rPr>
          <w:rFonts w:eastAsia="Time"/>
          <w:b/>
          <w:bCs/>
          <w:color w:val="000000" w:themeColor="text1"/>
          <w:sz w:val="52"/>
          <w:szCs w:val="52"/>
        </w:rPr>
        <w:br w:type="page"/>
      </w:r>
    </w:p>
    <w:p w14:paraId="01002C64" w14:textId="4C5C8E59" w:rsidR="009242D4" w:rsidRPr="00FE54B3" w:rsidRDefault="5CA12B29" w:rsidP="00027869">
      <w:pPr>
        <w:jc w:val="center"/>
        <w:rPr>
          <w:rFonts w:ascii="Times New Roman" w:eastAsia="Time" w:hAnsi="Times New Roman" w:cs="Times New Roman"/>
          <w:b/>
          <w:bCs/>
          <w:color w:val="595959"/>
          <w:sz w:val="52"/>
          <w:szCs w:val="52"/>
        </w:rPr>
      </w:pPr>
      <w:r w:rsidRPr="00FE54B3">
        <w:rPr>
          <w:rFonts w:ascii="Times New Roman" w:eastAsia="Time" w:hAnsi="Times New Roman" w:cs="Times New Roman"/>
          <w:b/>
          <w:bCs/>
          <w:color w:val="000000" w:themeColor="text1"/>
          <w:sz w:val="52"/>
          <w:szCs w:val="52"/>
        </w:rPr>
        <w:lastRenderedPageBreak/>
        <w:t>DETAILS OF CHAPTERS</w:t>
      </w:r>
    </w:p>
    <w:p w14:paraId="1C151D98" w14:textId="4A7AD3D6" w:rsidR="5CA12B29" w:rsidRPr="00FE54B3" w:rsidRDefault="5CA12B29" w:rsidP="5CA12B29">
      <w:pPr>
        <w:jc w:val="both"/>
        <w:rPr>
          <w:rFonts w:ascii="Times New Roman" w:eastAsia="Time" w:hAnsi="Times New Roman" w:cs="Times New Roman"/>
          <w:b/>
          <w:bCs/>
          <w:color w:val="000000" w:themeColor="text1"/>
        </w:rPr>
      </w:pPr>
    </w:p>
    <w:tbl>
      <w:tblPr>
        <w:tblStyle w:val="TableGridLight"/>
        <w:tblW w:w="0" w:type="auto"/>
        <w:tblLook w:val="04A0" w:firstRow="1" w:lastRow="0" w:firstColumn="1" w:lastColumn="0" w:noHBand="0" w:noVBand="1"/>
      </w:tblPr>
      <w:tblGrid>
        <w:gridCol w:w="9350"/>
      </w:tblGrid>
      <w:tr w:rsidR="00B968B4" w14:paraId="5279895D" w14:textId="77777777" w:rsidTr="00B968B4">
        <w:tc>
          <w:tcPr>
            <w:tcW w:w="9350" w:type="dxa"/>
          </w:tcPr>
          <w:tbl>
            <w:tblPr>
              <w:tblStyle w:val="PlainTable1"/>
              <w:tblW w:w="0" w:type="auto"/>
              <w:tblLook w:val="04A0" w:firstRow="1" w:lastRow="0" w:firstColumn="1" w:lastColumn="0" w:noHBand="0" w:noVBand="1"/>
            </w:tblPr>
            <w:tblGrid>
              <w:gridCol w:w="9124"/>
            </w:tblGrid>
            <w:tr w:rsidR="00B968B4" w:rsidRPr="00B968B4" w14:paraId="7C7B9CE9" w14:textId="77777777" w:rsidTr="00CF6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56D9CC33" w14:textId="77777777" w:rsidR="00B968B4" w:rsidRPr="00B968B4" w:rsidRDefault="00B968B4" w:rsidP="00C823A6">
                  <w:pPr>
                    <w:pStyle w:val="ListParagraph"/>
                    <w:numPr>
                      <w:ilvl w:val="0"/>
                      <w:numId w:val="44"/>
                    </w:numPr>
                    <w:jc w:val="both"/>
                    <w:rPr>
                      <w:rFonts w:ascii="Times New Roman" w:eastAsia="Time" w:hAnsi="Times New Roman" w:cs="Times New Roman"/>
                      <w:b w:val="0"/>
                      <w:bCs w:val="0"/>
                      <w:sz w:val="32"/>
                      <w:szCs w:val="32"/>
                      <w:u w:val="single"/>
                    </w:rPr>
                  </w:pPr>
                  <w:r w:rsidRPr="00B968B4">
                    <w:rPr>
                      <w:rFonts w:ascii="Times New Roman" w:eastAsia="Time" w:hAnsi="Times New Roman" w:cs="Times New Roman"/>
                      <w:sz w:val="32"/>
                      <w:szCs w:val="32"/>
                      <w:u w:val="single"/>
                    </w:rPr>
                    <w:t>INTRODUCTION</w:t>
                  </w:r>
                </w:p>
              </w:tc>
            </w:tr>
            <w:tr w:rsidR="00B968B4" w:rsidRPr="00B968B4" w14:paraId="7B5436F5"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2D3F956D"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1.1 Project Summary &amp; Features</w:t>
                  </w:r>
                </w:p>
              </w:tc>
            </w:tr>
            <w:tr w:rsidR="00B968B4" w:rsidRPr="00B968B4" w14:paraId="2875C223"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68CD5654"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ab/>
                    <w:t>1.1.1 Project Summary</w:t>
                  </w:r>
                </w:p>
              </w:tc>
            </w:tr>
            <w:tr w:rsidR="00B968B4" w:rsidRPr="00B968B4" w14:paraId="1175D476"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48A58897"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ab/>
                    <w:t>1.1.2 Features</w:t>
                  </w:r>
                </w:p>
              </w:tc>
            </w:tr>
            <w:tr w:rsidR="00B968B4" w:rsidRPr="00B968B4" w14:paraId="584C5D68"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706470E8"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1.2 Purpose &amp; Scope</w:t>
                  </w:r>
                </w:p>
              </w:tc>
            </w:tr>
            <w:tr w:rsidR="00B968B4" w:rsidRPr="00B968B4" w14:paraId="43AB07C8"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04A832A1"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ab/>
                    <w:t>1.2.1 Purpose</w:t>
                  </w:r>
                </w:p>
              </w:tc>
            </w:tr>
            <w:tr w:rsidR="00B968B4" w:rsidRPr="00B968B4" w14:paraId="70E67E7B"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13564D77"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ab/>
                    <w:t>1.2.2 Scope</w:t>
                  </w:r>
                </w:p>
              </w:tc>
            </w:tr>
            <w:tr w:rsidR="00B968B4" w:rsidRPr="00B968B4" w14:paraId="71CA3BC3"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558F33FC"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1.3 Objectives and Functionality</w:t>
                  </w:r>
                </w:p>
              </w:tc>
            </w:tr>
            <w:tr w:rsidR="00B968B4" w:rsidRPr="00B968B4" w14:paraId="651643A4"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76639349"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ab/>
                    <w:t>1.3.1 Objectives</w:t>
                  </w:r>
                </w:p>
              </w:tc>
            </w:tr>
            <w:tr w:rsidR="00B968B4" w:rsidRPr="00B968B4" w14:paraId="5176074D"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222DC89E"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ab/>
                    <w:t>1.3.2 Functionality</w:t>
                  </w:r>
                </w:p>
              </w:tc>
            </w:tr>
            <w:tr w:rsidR="00B968B4" w:rsidRPr="00B968B4" w14:paraId="6368350B"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3802EDC3"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 xml:space="preserve">1.4 Technologies </w:t>
                  </w:r>
                </w:p>
              </w:tc>
            </w:tr>
            <w:tr w:rsidR="00B968B4" w:rsidRPr="00B968B4" w14:paraId="201202D4"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2FC7D3B8" w14:textId="77777777" w:rsidR="00B968B4" w:rsidRPr="00B968B4" w:rsidRDefault="00B968B4" w:rsidP="00C823A6">
                  <w:pPr>
                    <w:jc w:val="both"/>
                    <w:rPr>
                      <w:rFonts w:ascii="Times New Roman" w:eastAsia="Time" w:hAnsi="Times New Roman" w:cs="Times New Roman"/>
                      <w:sz w:val="28"/>
                      <w:szCs w:val="28"/>
                    </w:rPr>
                  </w:pPr>
                </w:p>
              </w:tc>
            </w:tr>
            <w:tr w:rsidR="00B968B4" w:rsidRPr="00B968B4" w14:paraId="0B3C22E1"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6E032F58" w14:textId="77777777" w:rsidR="00B968B4" w:rsidRPr="00B968B4" w:rsidRDefault="00B968B4" w:rsidP="00C823A6">
                  <w:pPr>
                    <w:jc w:val="both"/>
                    <w:rPr>
                      <w:rFonts w:ascii="Times New Roman" w:eastAsia="Time" w:hAnsi="Times New Roman" w:cs="Times New Roman"/>
                      <w:b w:val="0"/>
                      <w:bCs w:val="0"/>
                      <w:sz w:val="32"/>
                      <w:szCs w:val="32"/>
                      <w:u w:val="single"/>
                    </w:rPr>
                  </w:pPr>
                  <w:r w:rsidRPr="004E54A2">
                    <w:rPr>
                      <w:rFonts w:ascii="Times New Roman" w:eastAsia="Time" w:hAnsi="Times New Roman" w:cs="Times New Roman"/>
                      <w:sz w:val="32"/>
                      <w:szCs w:val="32"/>
                    </w:rPr>
                    <w:t>2.0</w:t>
                  </w:r>
                  <w:r w:rsidRPr="00B968B4">
                    <w:rPr>
                      <w:rFonts w:ascii="Times New Roman" w:eastAsia="Time" w:hAnsi="Times New Roman" w:cs="Times New Roman"/>
                      <w:sz w:val="32"/>
                      <w:szCs w:val="32"/>
                      <w:u w:val="single"/>
                    </w:rPr>
                    <w:t xml:space="preserve"> PROJECT MANAGEMENT</w:t>
                  </w:r>
                </w:p>
              </w:tc>
            </w:tr>
            <w:tr w:rsidR="00B968B4" w:rsidRPr="00B968B4" w14:paraId="77047F8B"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1D12D866"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2.1 Project Planning and Approach</w:t>
                  </w:r>
                </w:p>
              </w:tc>
            </w:tr>
            <w:tr w:rsidR="00B968B4" w:rsidRPr="00B968B4" w14:paraId="7E4341A7"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029DE412"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ab/>
                    <w:t>2.1.1 Project planning and Approach</w:t>
                  </w:r>
                </w:p>
              </w:tc>
            </w:tr>
            <w:tr w:rsidR="00B968B4" w:rsidRPr="00B968B4" w14:paraId="677C55F0"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753AAFEF"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2.2 Project Scheduling</w:t>
                  </w:r>
                </w:p>
              </w:tc>
            </w:tr>
            <w:tr w:rsidR="00B968B4" w:rsidRPr="00B968B4" w14:paraId="34DE5DCC"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27F9CA9B"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2.3 Roles and Responsibility</w:t>
                  </w:r>
                </w:p>
              </w:tc>
            </w:tr>
            <w:tr w:rsidR="00B968B4" w:rsidRPr="00B968B4" w14:paraId="7AAEF03E"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51C12B82"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2.4 Project Development Approach</w:t>
                  </w:r>
                </w:p>
              </w:tc>
            </w:tr>
            <w:tr w:rsidR="00B968B4" w:rsidRPr="00B968B4" w14:paraId="490AA2DF"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24436872" w14:textId="4B0BB03A"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ab/>
                    <w:t>2.4.1</w:t>
                  </w:r>
                  <w:r w:rsidR="00892AAD">
                    <w:rPr>
                      <w:rFonts w:ascii="Times New Roman" w:eastAsia="Time" w:hAnsi="Times New Roman" w:cs="Times New Roman"/>
                      <w:sz w:val="28"/>
                      <w:szCs w:val="28"/>
                    </w:rPr>
                    <w:t xml:space="preserve"> </w:t>
                  </w:r>
                  <w:r w:rsidRPr="00B968B4">
                    <w:rPr>
                      <w:rFonts w:ascii="Times New Roman" w:eastAsia="Time" w:hAnsi="Times New Roman" w:cs="Times New Roman"/>
                      <w:sz w:val="28"/>
                      <w:szCs w:val="28"/>
                    </w:rPr>
                    <w:t>Iterative Model</w:t>
                  </w:r>
                </w:p>
              </w:tc>
            </w:tr>
            <w:tr w:rsidR="00B968B4" w:rsidRPr="00B968B4" w14:paraId="6C37E9A5"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38172D76" w14:textId="77777777" w:rsidR="00B968B4" w:rsidRPr="00B968B4" w:rsidRDefault="00B968B4" w:rsidP="00C823A6">
                  <w:pPr>
                    <w:jc w:val="both"/>
                    <w:rPr>
                      <w:rFonts w:ascii="Times New Roman" w:eastAsia="Time" w:hAnsi="Times New Roman" w:cs="Times New Roman"/>
                      <w:sz w:val="28"/>
                      <w:szCs w:val="28"/>
                    </w:rPr>
                  </w:pPr>
                </w:p>
              </w:tc>
            </w:tr>
            <w:tr w:rsidR="00B968B4" w:rsidRPr="00B968B4" w14:paraId="278A3D66"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380B60B8" w14:textId="507162DA" w:rsidR="00B968B4" w:rsidRPr="00B968B4" w:rsidRDefault="00B968B4" w:rsidP="00C823A6">
                  <w:pPr>
                    <w:jc w:val="both"/>
                    <w:rPr>
                      <w:rFonts w:ascii="Times New Roman" w:eastAsia="Time" w:hAnsi="Times New Roman" w:cs="Times New Roman"/>
                      <w:b w:val="0"/>
                      <w:sz w:val="32"/>
                      <w:szCs w:val="32"/>
                      <w:u w:val="single"/>
                    </w:rPr>
                  </w:pPr>
                  <w:r w:rsidRPr="004E54A2">
                    <w:rPr>
                      <w:rFonts w:ascii="Times New Roman" w:eastAsia="Time" w:hAnsi="Times New Roman" w:cs="Times New Roman"/>
                      <w:sz w:val="32"/>
                      <w:szCs w:val="32"/>
                    </w:rPr>
                    <w:t>3.0</w:t>
                  </w:r>
                  <w:r w:rsidRPr="00B968B4">
                    <w:rPr>
                      <w:rFonts w:ascii="Times New Roman" w:eastAsia="Time" w:hAnsi="Times New Roman" w:cs="Times New Roman"/>
                      <w:sz w:val="32"/>
                      <w:szCs w:val="32"/>
                      <w:u w:val="single"/>
                    </w:rPr>
                    <w:t xml:space="preserve"> SYSTEM REQUIREMENT STUDY</w:t>
                  </w:r>
                </w:p>
              </w:tc>
            </w:tr>
            <w:tr w:rsidR="00B968B4" w:rsidRPr="00B968B4" w14:paraId="1A4E932B"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6F3689BA" w14:textId="6E5AD980" w:rsidR="00B968B4" w:rsidRPr="00B968B4" w:rsidRDefault="00CF6197" w:rsidP="00C823A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B968B4" w:rsidRPr="00B968B4">
                    <w:rPr>
                      <w:rFonts w:ascii="Times New Roman" w:eastAsia="Times New Roman" w:hAnsi="Times New Roman" w:cs="Times New Roman"/>
                      <w:color w:val="000000"/>
                      <w:sz w:val="28"/>
                      <w:szCs w:val="28"/>
                    </w:rPr>
                    <w:t xml:space="preserve">3.1 Proposed System </w:t>
                  </w:r>
                </w:p>
              </w:tc>
            </w:tr>
            <w:tr w:rsidR="00B968B4" w:rsidRPr="00B968B4" w14:paraId="2050E608"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53708FFE" w14:textId="6B887E1C" w:rsidR="00B968B4" w:rsidRPr="00B968B4" w:rsidRDefault="00CF6197" w:rsidP="00C823A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B968B4" w:rsidRPr="00B968B4">
                    <w:rPr>
                      <w:rFonts w:ascii="Times New Roman" w:eastAsia="Times New Roman" w:hAnsi="Times New Roman" w:cs="Times New Roman"/>
                      <w:color w:val="000000"/>
                      <w:sz w:val="28"/>
                      <w:szCs w:val="28"/>
                    </w:rPr>
                    <w:t xml:space="preserve">3.1.1 </w:t>
                  </w:r>
                  <w:r w:rsidR="00B968B4" w:rsidRPr="00B968B4">
                    <w:rPr>
                      <w:rFonts w:ascii="Times New Roman" w:eastAsia="Times New Roman" w:hAnsi="Times New Roman" w:cs="Times New Roman"/>
                      <w:sz w:val="28"/>
                      <w:szCs w:val="28"/>
                    </w:rPr>
                    <w:t>Modules</w:t>
                  </w:r>
                  <w:r w:rsidR="00B968B4" w:rsidRPr="00B968B4">
                    <w:rPr>
                      <w:rFonts w:ascii="Times New Roman" w:eastAsia="Times New Roman" w:hAnsi="Times New Roman" w:cs="Times New Roman"/>
                      <w:color w:val="000000"/>
                      <w:sz w:val="28"/>
                      <w:szCs w:val="28"/>
                    </w:rPr>
                    <w:t xml:space="preserve"> &amp; Features In the New System </w:t>
                  </w:r>
                </w:p>
              </w:tc>
            </w:tr>
            <w:tr w:rsidR="00B968B4" w:rsidRPr="00B968B4" w14:paraId="34EECAA2"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5A9583D1" w14:textId="71B29845" w:rsidR="00B968B4" w:rsidRPr="00B968B4" w:rsidRDefault="00CF6197" w:rsidP="00C823A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 xml:space="preserve">           </w:t>
                  </w:r>
                  <w:r w:rsidR="00B968B4" w:rsidRPr="00B968B4">
                    <w:rPr>
                      <w:rFonts w:ascii="Times New Roman" w:eastAsia="Times New Roman" w:hAnsi="Times New Roman" w:cs="Times New Roman"/>
                      <w:color w:val="000000"/>
                      <w:sz w:val="28"/>
                      <w:szCs w:val="28"/>
                    </w:rPr>
                    <w:t xml:space="preserve">3.1.2 </w:t>
                  </w:r>
                  <w:r w:rsidR="00B968B4" w:rsidRPr="00B968B4">
                    <w:rPr>
                      <w:rFonts w:ascii="Times New Roman" w:eastAsia="Times New Roman" w:hAnsi="Times New Roman" w:cs="Times New Roman"/>
                      <w:sz w:val="28"/>
                      <w:szCs w:val="28"/>
                    </w:rPr>
                    <w:t>User</w:t>
                  </w:r>
                  <w:r w:rsidR="00B968B4" w:rsidRPr="00B968B4">
                    <w:rPr>
                      <w:rFonts w:ascii="Times New Roman" w:eastAsia="Times New Roman" w:hAnsi="Times New Roman" w:cs="Times New Roman"/>
                      <w:color w:val="000000"/>
                      <w:sz w:val="28"/>
                      <w:szCs w:val="28"/>
                    </w:rPr>
                    <w:t xml:space="preserve"> Characteristics </w:t>
                  </w:r>
                </w:p>
              </w:tc>
            </w:tr>
            <w:tr w:rsidR="00B968B4" w:rsidRPr="00B968B4" w14:paraId="0A339B4A"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47E07D4C" w14:textId="62EB2335" w:rsidR="00B968B4" w:rsidRPr="00B968B4" w:rsidRDefault="00CF6197" w:rsidP="00C823A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B968B4" w:rsidRPr="00B968B4">
                    <w:rPr>
                      <w:rFonts w:ascii="Times New Roman" w:eastAsia="Times New Roman" w:hAnsi="Times New Roman" w:cs="Times New Roman"/>
                      <w:color w:val="000000"/>
                      <w:sz w:val="28"/>
                      <w:szCs w:val="28"/>
                    </w:rPr>
                    <w:t xml:space="preserve">3.1.3 Hardware &amp; Software Requirements </w:t>
                  </w:r>
                </w:p>
              </w:tc>
            </w:tr>
            <w:tr w:rsidR="00B968B4" w:rsidRPr="00B968B4" w14:paraId="3A168275"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78D90EB7" w14:textId="7DB6A529" w:rsidR="00B968B4" w:rsidRPr="00B968B4" w:rsidRDefault="00CF6197" w:rsidP="00C823A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B968B4" w:rsidRPr="00B968B4">
                    <w:rPr>
                      <w:rFonts w:ascii="Times New Roman" w:eastAsia="Times New Roman" w:hAnsi="Times New Roman" w:cs="Times New Roman"/>
                      <w:color w:val="000000"/>
                      <w:sz w:val="28"/>
                      <w:szCs w:val="28"/>
                    </w:rPr>
                    <w:t>3.1.4 Assumptions and Dependencies</w:t>
                  </w:r>
                  <w:r w:rsidR="00B968B4" w:rsidRPr="00B968B4">
                    <w:rPr>
                      <w:rFonts w:ascii="Times New Roman" w:eastAsia="Time" w:hAnsi="Times New Roman" w:cs="Times New Roman"/>
                      <w:sz w:val="36"/>
                      <w:szCs w:val="36"/>
                    </w:rPr>
                    <w:tab/>
                  </w:r>
                </w:p>
              </w:tc>
            </w:tr>
            <w:tr w:rsidR="00B968B4" w:rsidRPr="00B968B4" w14:paraId="30BA1D9B"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0C97A5A3" w14:textId="77777777" w:rsidR="00B968B4" w:rsidRPr="00B968B4" w:rsidRDefault="00B968B4" w:rsidP="00C823A6">
                  <w:pPr>
                    <w:jc w:val="both"/>
                    <w:rPr>
                      <w:rFonts w:ascii="Times New Roman" w:eastAsia="Time" w:hAnsi="Times New Roman" w:cs="Times New Roman"/>
                      <w:sz w:val="32"/>
                      <w:szCs w:val="32"/>
                    </w:rPr>
                  </w:pPr>
                </w:p>
              </w:tc>
            </w:tr>
            <w:tr w:rsidR="00B968B4" w:rsidRPr="00B968B4" w14:paraId="1CC6E277"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6F0E9068" w14:textId="77777777" w:rsidR="00B968B4" w:rsidRPr="00B968B4" w:rsidRDefault="00B968B4" w:rsidP="00C823A6">
                  <w:pPr>
                    <w:jc w:val="both"/>
                    <w:rPr>
                      <w:rFonts w:ascii="Times New Roman" w:eastAsia="Time" w:hAnsi="Times New Roman" w:cs="Times New Roman"/>
                      <w:b w:val="0"/>
                      <w:sz w:val="32"/>
                      <w:szCs w:val="32"/>
                      <w:u w:val="single"/>
                    </w:rPr>
                  </w:pPr>
                  <w:r w:rsidRPr="004E54A2">
                    <w:rPr>
                      <w:rFonts w:ascii="Times New Roman" w:eastAsia="Time" w:hAnsi="Times New Roman" w:cs="Times New Roman"/>
                      <w:sz w:val="32"/>
                      <w:szCs w:val="32"/>
                    </w:rPr>
                    <w:t>4.0</w:t>
                  </w:r>
                  <w:r w:rsidRPr="00B968B4">
                    <w:rPr>
                      <w:rFonts w:ascii="Times New Roman" w:eastAsia="Time" w:hAnsi="Times New Roman" w:cs="Times New Roman"/>
                      <w:sz w:val="32"/>
                      <w:szCs w:val="32"/>
                      <w:u w:val="single"/>
                    </w:rPr>
                    <w:t xml:space="preserve"> SYSTEM ANALYSIS</w:t>
                  </w:r>
                </w:p>
              </w:tc>
            </w:tr>
            <w:tr w:rsidR="00B968B4" w:rsidRPr="00B968B4" w14:paraId="09E0BAE0"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14EAAC4D"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4.1 Technically Feasibility Study</w:t>
                  </w:r>
                </w:p>
              </w:tc>
            </w:tr>
            <w:tr w:rsidR="00B968B4" w:rsidRPr="00B968B4" w14:paraId="4B36EB17"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0D6DDFFF"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4.2 Feasibility Study</w:t>
                  </w:r>
                </w:p>
              </w:tc>
            </w:tr>
            <w:tr w:rsidR="00B968B4" w:rsidRPr="00B968B4" w14:paraId="4938F698"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14E5A6B4"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ab/>
                    <w:t>4.2.1 Economic Feasibility Study</w:t>
                  </w:r>
                </w:p>
              </w:tc>
            </w:tr>
            <w:tr w:rsidR="00B968B4" w:rsidRPr="00B968B4" w14:paraId="58BBD769"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29590FB2"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ab/>
                    <w:t>4.2.2 Technical Feasibility Study</w:t>
                  </w:r>
                </w:p>
              </w:tc>
            </w:tr>
            <w:tr w:rsidR="00B968B4" w:rsidRPr="00B968B4" w14:paraId="75B87BE8"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3943B661"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ab/>
                    <w:t>4.2.3 Operational Feasibility Study</w:t>
                  </w:r>
                </w:p>
              </w:tc>
            </w:tr>
            <w:tr w:rsidR="00B968B4" w:rsidRPr="00B968B4" w14:paraId="73EF1F31"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417656DC"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4.3 Hardware Study</w:t>
                  </w:r>
                </w:p>
              </w:tc>
            </w:tr>
            <w:tr w:rsidR="00B968B4" w:rsidRPr="00B968B4" w14:paraId="29511975"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378CA2DF"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4.4 Identify Customer’s needs.</w:t>
                  </w:r>
                </w:p>
              </w:tc>
            </w:tr>
            <w:tr w:rsidR="00B968B4" w:rsidRPr="00B968B4" w14:paraId="6D24EFE8"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274A6C2E"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4.5 Perform Economical and Technical Analysis.</w:t>
                  </w:r>
                </w:p>
              </w:tc>
            </w:tr>
            <w:tr w:rsidR="00B968B4" w:rsidRPr="00B968B4" w14:paraId="59FBA21B"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3D149742" w14:textId="77777777" w:rsidR="00B968B4" w:rsidRPr="00B968B4" w:rsidRDefault="00B968B4" w:rsidP="00C823A6">
                  <w:pPr>
                    <w:jc w:val="both"/>
                    <w:rPr>
                      <w:rFonts w:ascii="Times New Roman" w:eastAsia="Time" w:hAnsi="Times New Roman" w:cs="Times New Roman"/>
                      <w:sz w:val="28"/>
                      <w:szCs w:val="28"/>
                    </w:rPr>
                  </w:pPr>
                  <w:r w:rsidRPr="00B968B4">
                    <w:rPr>
                      <w:rFonts w:ascii="Times New Roman" w:eastAsia="Time" w:hAnsi="Times New Roman" w:cs="Times New Roman"/>
                      <w:sz w:val="28"/>
                      <w:szCs w:val="28"/>
                    </w:rPr>
                    <w:t>4.6 Use Case Diagram</w:t>
                  </w:r>
                </w:p>
              </w:tc>
            </w:tr>
            <w:tr w:rsidR="00B968B4" w:rsidRPr="00B968B4" w14:paraId="3F3C206A"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2586CB90" w14:textId="77777777" w:rsidR="00B968B4" w:rsidRPr="00B968B4" w:rsidRDefault="00B968B4" w:rsidP="00C823A6">
                  <w:pPr>
                    <w:jc w:val="both"/>
                    <w:rPr>
                      <w:rFonts w:ascii="Times New Roman" w:eastAsia="Time" w:hAnsi="Times New Roman" w:cs="Times New Roman"/>
                    </w:rPr>
                  </w:pPr>
                </w:p>
              </w:tc>
            </w:tr>
            <w:tr w:rsidR="00B968B4" w:rsidRPr="00B968B4" w14:paraId="21C07A16"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00B458D4" w14:textId="77777777" w:rsidR="00B968B4" w:rsidRPr="00B968B4" w:rsidRDefault="00B968B4" w:rsidP="00C823A6">
                  <w:pPr>
                    <w:jc w:val="both"/>
                    <w:rPr>
                      <w:rFonts w:ascii="Times New Roman" w:eastAsia="Time" w:hAnsi="Times New Roman" w:cs="Times New Roman"/>
                      <w:sz w:val="32"/>
                      <w:szCs w:val="32"/>
                    </w:rPr>
                  </w:pPr>
                  <w:r w:rsidRPr="004E54A2">
                    <w:rPr>
                      <w:rFonts w:ascii="Times New Roman" w:eastAsia="Time" w:hAnsi="Times New Roman" w:cs="Times New Roman"/>
                      <w:sz w:val="32"/>
                      <w:szCs w:val="32"/>
                    </w:rPr>
                    <w:t>5.0</w:t>
                  </w:r>
                  <w:r w:rsidRPr="00B968B4">
                    <w:rPr>
                      <w:rFonts w:ascii="Times New Roman" w:eastAsia="Time" w:hAnsi="Times New Roman" w:cs="Times New Roman"/>
                      <w:sz w:val="32"/>
                      <w:szCs w:val="32"/>
                      <w:u w:val="single"/>
                    </w:rPr>
                    <w:t xml:space="preserve"> SYSTEM DESIGN</w:t>
                  </w:r>
                  <w:r w:rsidRPr="00B968B4">
                    <w:rPr>
                      <w:rFonts w:ascii="Times New Roman" w:eastAsia="Time" w:hAnsi="Times New Roman" w:cs="Times New Roman"/>
                      <w:color w:val="2F5496"/>
                      <w:sz w:val="32"/>
                      <w:szCs w:val="32"/>
                    </w:rPr>
                    <w:tab/>
                  </w:r>
                </w:p>
              </w:tc>
            </w:tr>
            <w:tr w:rsidR="00B968B4" w:rsidRPr="00B968B4" w14:paraId="7030E34F"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701852E4" w14:textId="64EB9057" w:rsidR="00B968B4" w:rsidRPr="00B968B4" w:rsidRDefault="00B968B4" w:rsidP="00C823A6">
                  <w:pPr>
                    <w:spacing w:after="0" w:line="240" w:lineRule="auto"/>
                    <w:rPr>
                      <w:rFonts w:ascii="Times New Roman" w:eastAsia="Times New Roman" w:hAnsi="Times New Roman" w:cs="Times New Roman"/>
                      <w:color w:val="000000"/>
                      <w:sz w:val="32"/>
                      <w:szCs w:val="32"/>
                    </w:rPr>
                  </w:pPr>
                  <w:r w:rsidRPr="00B968B4">
                    <w:rPr>
                      <w:rFonts w:ascii="Times New Roman" w:eastAsia="Times New Roman" w:hAnsi="Times New Roman" w:cs="Times New Roman"/>
                      <w:color w:val="000000"/>
                      <w:sz w:val="32"/>
                      <w:szCs w:val="32"/>
                    </w:rPr>
                    <w:t>5.1 Database Design/Data Structure Design</w:t>
                  </w:r>
                </w:p>
              </w:tc>
            </w:tr>
            <w:tr w:rsidR="00B968B4" w:rsidRPr="00B968B4" w14:paraId="63847DA8"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7594AB81" w14:textId="11AC6DEF" w:rsidR="00B968B4" w:rsidRPr="00B968B4" w:rsidRDefault="00CF6197" w:rsidP="00C823A6">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B968B4" w:rsidRPr="00B968B4">
                    <w:rPr>
                      <w:rFonts w:ascii="Times New Roman" w:eastAsia="Times New Roman" w:hAnsi="Times New Roman" w:cs="Times New Roman"/>
                      <w:color w:val="000000"/>
                      <w:sz w:val="32"/>
                      <w:szCs w:val="32"/>
                    </w:rPr>
                    <w:t xml:space="preserve">5.1.1 Data Dictionary (Tables and Relationship) </w:t>
                  </w:r>
                </w:p>
              </w:tc>
            </w:tr>
            <w:tr w:rsidR="00B968B4" w:rsidRPr="00B968B4" w14:paraId="536B0D19"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6CD5715E" w14:textId="43260A30" w:rsidR="00B968B4" w:rsidRPr="00B968B4" w:rsidRDefault="00CF6197" w:rsidP="00C823A6">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B968B4" w:rsidRPr="00B968B4">
                    <w:rPr>
                      <w:rFonts w:ascii="Times New Roman" w:eastAsia="Times New Roman" w:hAnsi="Times New Roman" w:cs="Times New Roman"/>
                      <w:color w:val="000000"/>
                      <w:sz w:val="32"/>
                      <w:szCs w:val="32"/>
                    </w:rPr>
                    <w:t xml:space="preserve">5.1.2 ER Diagram </w:t>
                  </w:r>
                </w:p>
              </w:tc>
            </w:tr>
            <w:tr w:rsidR="00B968B4" w:rsidRPr="00B968B4" w14:paraId="2087A6C1"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44390912" w14:textId="77777777" w:rsidR="00CF6197" w:rsidRDefault="00CF6197" w:rsidP="00C823A6">
                  <w:pPr>
                    <w:spacing w:after="0" w:line="240" w:lineRule="auto"/>
                    <w:rPr>
                      <w:rFonts w:ascii="Times New Roman" w:eastAsia="Times New Roman" w:hAnsi="Times New Roman" w:cs="Times New Roman"/>
                      <w:b w:val="0"/>
                      <w:bCs w:val="0"/>
                      <w:color w:val="000000"/>
                      <w:sz w:val="32"/>
                      <w:szCs w:val="32"/>
                    </w:rPr>
                  </w:pPr>
                  <w:r>
                    <w:rPr>
                      <w:rFonts w:ascii="Times New Roman" w:eastAsia="Times New Roman" w:hAnsi="Times New Roman" w:cs="Times New Roman"/>
                      <w:color w:val="000000"/>
                      <w:sz w:val="32"/>
                      <w:szCs w:val="32"/>
                    </w:rPr>
                    <w:t xml:space="preserve">           </w:t>
                  </w:r>
                  <w:r w:rsidR="00B968B4" w:rsidRPr="00B968B4">
                    <w:rPr>
                      <w:rFonts w:ascii="Times New Roman" w:eastAsia="Times New Roman" w:hAnsi="Times New Roman" w:cs="Times New Roman"/>
                      <w:color w:val="000000"/>
                      <w:sz w:val="32"/>
                      <w:szCs w:val="32"/>
                    </w:rPr>
                    <w:t xml:space="preserve">5.1.3 Data Flow Diagram (Context Diagram, 0-Level and </w:t>
                  </w:r>
                  <w:r>
                    <w:rPr>
                      <w:rFonts w:ascii="Times New Roman" w:eastAsia="Times New Roman" w:hAnsi="Times New Roman" w:cs="Times New Roman"/>
                      <w:color w:val="000000"/>
                      <w:sz w:val="32"/>
                      <w:szCs w:val="32"/>
                    </w:rPr>
                    <w:t xml:space="preserve">             </w:t>
                  </w:r>
                </w:p>
                <w:p w14:paraId="4CE24BED" w14:textId="57F9DFC7" w:rsidR="00B968B4" w:rsidRPr="00B968B4" w:rsidRDefault="00CF6197" w:rsidP="00C823A6">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B968B4" w:rsidRPr="00B968B4">
                    <w:rPr>
                      <w:rFonts w:ascii="Times New Roman" w:eastAsia="Times New Roman" w:hAnsi="Times New Roman" w:cs="Times New Roman"/>
                      <w:color w:val="000000"/>
                      <w:sz w:val="32"/>
                      <w:szCs w:val="32"/>
                    </w:rPr>
                    <w:t xml:space="preserve">1-level) </w:t>
                  </w:r>
                </w:p>
              </w:tc>
            </w:tr>
            <w:tr w:rsidR="00B968B4" w:rsidRPr="00B968B4" w14:paraId="397E33F9"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354BD6DA" w14:textId="77777777" w:rsidR="00B968B4" w:rsidRPr="00B968B4" w:rsidRDefault="00B968B4" w:rsidP="00C823A6">
                  <w:pPr>
                    <w:spacing w:after="0" w:line="240" w:lineRule="auto"/>
                    <w:rPr>
                      <w:rFonts w:ascii="Times New Roman" w:eastAsia="Times New Roman" w:hAnsi="Times New Roman" w:cs="Times New Roman"/>
                      <w:color w:val="000000"/>
                      <w:sz w:val="32"/>
                      <w:szCs w:val="32"/>
                    </w:rPr>
                  </w:pPr>
                  <w:r w:rsidRPr="00B968B4">
                    <w:rPr>
                      <w:rFonts w:ascii="Times New Roman" w:eastAsia="Times New Roman" w:hAnsi="Times New Roman" w:cs="Times New Roman"/>
                      <w:color w:val="000000"/>
                      <w:sz w:val="32"/>
                      <w:szCs w:val="32"/>
                    </w:rPr>
                    <w:t xml:space="preserve">5.2 Input/output and Interface Design </w:t>
                  </w:r>
                </w:p>
              </w:tc>
            </w:tr>
            <w:tr w:rsidR="00B968B4" w:rsidRPr="00B968B4" w14:paraId="4CE2AFEB"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399CBBF0" w14:textId="15F66039" w:rsidR="00B968B4" w:rsidRPr="00B968B4" w:rsidRDefault="00CF6197" w:rsidP="00C823A6">
                  <w:pP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B968B4" w:rsidRPr="00B968B4">
                    <w:rPr>
                      <w:rFonts w:ascii="Times New Roman" w:eastAsia="Times New Roman" w:hAnsi="Times New Roman" w:cs="Times New Roman"/>
                      <w:color w:val="000000"/>
                      <w:sz w:val="32"/>
                      <w:szCs w:val="32"/>
                    </w:rPr>
                    <w:t>5.2.1 Flow Chart</w:t>
                  </w:r>
                </w:p>
              </w:tc>
            </w:tr>
            <w:tr w:rsidR="00CF6197" w:rsidRPr="00B968B4" w14:paraId="7B756E10"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5EDA6584" w14:textId="77777777" w:rsidR="00CF6197" w:rsidRDefault="00CF6197" w:rsidP="00C823A6">
                  <w:pPr>
                    <w:jc w:val="both"/>
                    <w:rPr>
                      <w:rFonts w:ascii="Times New Roman" w:eastAsia="Times New Roman" w:hAnsi="Times New Roman" w:cs="Times New Roman"/>
                      <w:color w:val="000000"/>
                      <w:sz w:val="32"/>
                      <w:szCs w:val="32"/>
                    </w:rPr>
                  </w:pPr>
                </w:p>
              </w:tc>
            </w:tr>
            <w:tr w:rsidR="00B968B4" w:rsidRPr="00B968B4" w14:paraId="66B88EE0"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2F839A05" w14:textId="71D1B53B" w:rsidR="00B968B4" w:rsidRPr="00B968B4" w:rsidRDefault="00B968B4" w:rsidP="00C823A6">
                  <w:pPr>
                    <w:jc w:val="both"/>
                    <w:rPr>
                      <w:rFonts w:ascii="Times New Roman" w:hAnsi="Times New Roman" w:cs="Times New Roman"/>
                      <w:b w:val="0"/>
                      <w:sz w:val="32"/>
                      <w:szCs w:val="32"/>
                      <w:u w:val="single"/>
                    </w:rPr>
                  </w:pPr>
                  <w:r w:rsidRPr="004E54A2">
                    <w:rPr>
                      <w:rFonts w:ascii="Times New Roman" w:hAnsi="Times New Roman" w:cs="Times New Roman"/>
                      <w:sz w:val="32"/>
                      <w:szCs w:val="32"/>
                    </w:rPr>
                    <w:t>6.0</w:t>
                  </w:r>
                  <w:r w:rsidRPr="00B968B4">
                    <w:rPr>
                      <w:rFonts w:ascii="Times New Roman" w:hAnsi="Times New Roman" w:cs="Times New Roman"/>
                      <w:sz w:val="32"/>
                      <w:szCs w:val="32"/>
                      <w:u w:val="single"/>
                    </w:rPr>
                    <w:t xml:space="preserve"> </w:t>
                  </w:r>
                  <w:r w:rsidR="00CF6197" w:rsidRPr="00B968B4">
                    <w:rPr>
                      <w:rFonts w:ascii="Times New Roman" w:hAnsi="Times New Roman" w:cs="Times New Roman"/>
                      <w:sz w:val="32"/>
                      <w:szCs w:val="32"/>
                      <w:u w:val="single"/>
                    </w:rPr>
                    <w:t xml:space="preserve">IMPLEMENTATION </w:t>
                  </w:r>
                </w:p>
              </w:tc>
            </w:tr>
            <w:tr w:rsidR="00B968B4" w:rsidRPr="00B968B4" w14:paraId="3C010514"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514E1824" w14:textId="66F8856D" w:rsidR="00B968B4" w:rsidRPr="00B968B4" w:rsidRDefault="00B968B4" w:rsidP="00C823A6">
                  <w:pPr>
                    <w:jc w:val="both"/>
                    <w:rPr>
                      <w:rFonts w:ascii="Times New Roman" w:hAnsi="Times New Roman" w:cs="Times New Roman"/>
                      <w:sz w:val="32"/>
                      <w:szCs w:val="32"/>
                    </w:rPr>
                  </w:pPr>
                  <w:r w:rsidRPr="00B968B4">
                    <w:rPr>
                      <w:rFonts w:ascii="Times New Roman" w:hAnsi="Times New Roman" w:cs="Times New Roman"/>
                      <w:sz w:val="32"/>
                      <w:szCs w:val="32"/>
                    </w:rPr>
                    <w:t xml:space="preserve">6.1 Implementation Environment </w:t>
                  </w:r>
                </w:p>
              </w:tc>
            </w:tr>
            <w:tr w:rsidR="00B968B4" w:rsidRPr="00B968B4" w14:paraId="633317B8"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0E2CAE9B" w14:textId="6804FABA" w:rsidR="00B968B4" w:rsidRPr="00B968B4" w:rsidRDefault="00B968B4" w:rsidP="00C823A6">
                  <w:pPr>
                    <w:jc w:val="both"/>
                    <w:rPr>
                      <w:rFonts w:ascii="Times New Roman" w:hAnsi="Times New Roman" w:cs="Times New Roman"/>
                      <w:sz w:val="32"/>
                      <w:szCs w:val="32"/>
                    </w:rPr>
                  </w:pPr>
                  <w:r w:rsidRPr="00B968B4">
                    <w:rPr>
                      <w:rFonts w:ascii="Times New Roman" w:hAnsi="Times New Roman" w:cs="Times New Roman"/>
                      <w:sz w:val="32"/>
                      <w:szCs w:val="32"/>
                    </w:rPr>
                    <w:t>6.2 Screenshots of Forms, Reports and Interface</w:t>
                  </w:r>
                </w:p>
              </w:tc>
            </w:tr>
            <w:tr w:rsidR="00B968B4" w:rsidRPr="00B968B4" w14:paraId="4015724B"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3A21DC83" w14:textId="77777777" w:rsidR="00B968B4" w:rsidRPr="00B968B4" w:rsidRDefault="00B968B4" w:rsidP="00C823A6">
                  <w:pPr>
                    <w:jc w:val="both"/>
                    <w:rPr>
                      <w:rFonts w:ascii="Times New Roman" w:hAnsi="Times New Roman" w:cs="Times New Roman"/>
                      <w:sz w:val="32"/>
                      <w:szCs w:val="32"/>
                    </w:rPr>
                  </w:pPr>
                  <w:r w:rsidRPr="00B968B4">
                    <w:rPr>
                      <w:rFonts w:ascii="Times New Roman" w:hAnsi="Times New Roman" w:cs="Times New Roman"/>
                      <w:sz w:val="32"/>
                      <w:szCs w:val="32"/>
                    </w:rPr>
                    <w:lastRenderedPageBreak/>
                    <w:t>6.3 Sample Coding</w:t>
                  </w:r>
                </w:p>
              </w:tc>
            </w:tr>
            <w:tr w:rsidR="00CF6197" w:rsidRPr="00B968B4" w14:paraId="3B37D4CC"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58A1333F" w14:textId="77777777" w:rsidR="00CF6197" w:rsidRPr="00B968B4" w:rsidRDefault="00CF6197" w:rsidP="00C823A6">
                  <w:pPr>
                    <w:jc w:val="both"/>
                    <w:rPr>
                      <w:rFonts w:ascii="Times New Roman" w:hAnsi="Times New Roman" w:cs="Times New Roman"/>
                      <w:sz w:val="32"/>
                      <w:szCs w:val="32"/>
                    </w:rPr>
                  </w:pPr>
                </w:p>
              </w:tc>
            </w:tr>
            <w:tr w:rsidR="00B968B4" w:rsidRPr="00B968B4" w14:paraId="3AF2F263"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11CE85E2" w14:textId="4F8B7F6E" w:rsidR="00B968B4" w:rsidRPr="00B968B4" w:rsidRDefault="00CF6197" w:rsidP="00C823A6">
                  <w:pPr>
                    <w:jc w:val="both"/>
                    <w:rPr>
                      <w:rFonts w:ascii="Times New Roman" w:hAnsi="Times New Roman" w:cs="Times New Roman"/>
                      <w:b w:val="0"/>
                      <w:sz w:val="32"/>
                      <w:szCs w:val="32"/>
                      <w:u w:val="single"/>
                    </w:rPr>
                  </w:pPr>
                  <w:r w:rsidRPr="004E54A2">
                    <w:rPr>
                      <w:rFonts w:ascii="Times New Roman" w:hAnsi="Times New Roman" w:cs="Times New Roman"/>
                      <w:sz w:val="32"/>
                      <w:szCs w:val="32"/>
                    </w:rPr>
                    <w:t>7.0</w:t>
                  </w:r>
                  <w:r w:rsidRPr="004E54A2">
                    <w:rPr>
                      <w:rFonts w:ascii="Times New Roman" w:hAnsi="Times New Roman" w:cs="Times New Roman"/>
                      <w:sz w:val="32"/>
                      <w:szCs w:val="32"/>
                      <w:u w:val="single"/>
                    </w:rPr>
                    <w:t xml:space="preserve"> TESTING </w:t>
                  </w:r>
                </w:p>
              </w:tc>
            </w:tr>
            <w:tr w:rsidR="00B968B4" w:rsidRPr="00B968B4" w14:paraId="4444FE02"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15499E27" w14:textId="77777777" w:rsidR="00B968B4" w:rsidRPr="00B968B4" w:rsidRDefault="00B968B4" w:rsidP="00C823A6">
                  <w:pPr>
                    <w:jc w:val="both"/>
                    <w:rPr>
                      <w:rFonts w:ascii="Times New Roman" w:hAnsi="Times New Roman" w:cs="Times New Roman"/>
                      <w:sz w:val="32"/>
                      <w:szCs w:val="32"/>
                    </w:rPr>
                  </w:pPr>
                  <w:r w:rsidRPr="00B968B4">
                    <w:rPr>
                      <w:rFonts w:ascii="Times New Roman" w:hAnsi="Times New Roman" w:cs="Times New Roman"/>
                      <w:sz w:val="32"/>
                      <w:szCs w:val="32"/>
                    </w:rPr>
                    <w:t>7.1 Testing Plan &amp; Strategy</w:t>
                  </w:r>
                </w:p>
              </w:tc>
            </w:tr>
            <w:tr w:rsidR="00B968B4" w:rsidRPr="00B968B4" w14:paraId="6CDA5862"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25D16347" w14:textId="77777777" w:rsidR="00B968B4" w:rsidRPr="00B968B4" w:rsidRDefault="00B968B4" w:rsidP="00C823A6">
                  <w:pPr>
                    <w:jc w:val="both"/>
                    <w:rPr>
                      <w:rFonts w:ascii="Times New Roman" w:hAnsi="Times New Roman" w:cs="Times New Roman"/>
                      <w:sz w:val="32"/>
                      <w:szCs w:val="32"/>
                    </w:rPr>
                  </w:pPr>
                  <w:r w:rsidRPr="00B968B4">
                    <w:rPr>
                      <w:rFonts w:ascii="Times New Roman" w:hAnsi="Times New Roman" w:cs="Times New Roman"/>
                      <w:sz w:val="32"/>
                      <w:szCs w:val="32"/>
                    </w:rPr>
                    <w:t>7.2 Testing Methods</w:t>
                  </w:r>
                </w:p>
              </w:tc>
            </w:tr>
            <w:tr w:rsidR="00B968B4" w:rsidRPr="00B968B4" w14:paraId="5EA1C95D"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0F7D8D48" w14:textId="77777777" w:rsidR="00B968B4" w:rsidRPr="00B968B4" w:rsidRDefault="00B968B4" w:rsidP="00C823A6">
                  <w:pPr>
                    <w:jc w:val="both"/>
                    <w:rPr>
                      <w:rFonts w:ascii="Times New Roman" w:hAnsi="Times New Roman" w:cs="Times New Roman"/>
                      <w:sz w:val="32"/>
                      <w:szCs w:val="32"/>
                    </w:rPr>
                  </w:pPr>
                  <w:r w:rsidRPr="00B968B4">
                    <w:rPr>
                      <w:rFonts w:ascii="Times New Roman" w:hAnsi="Times New Roman" w:cs="Times New Roman"/>
                      <w:sz w:val="32"/>
                      <w:szCs w:val="32"/>
                    </w:rPr>
                    <w:t xml:space="preserve">7.3 Test Cases </w:t>
                  </w:r>
                </w:p>
              </w:tc>
            </w:tr>
            <w:tr w:rsidR="00CF6197" w:rsidRPr="00B968B4" w14:paraId="0CDA6D5E"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024ADBAF" w14:textId="77777777" w:rsidR="00CF6197" w:rsidRPr="00B968B4" w:rsidRDefault="00CF6197" w:rsidP="00C823A6">
                  <w:pPr>
                    <w:jc w:val="both"/>
                    <w:rPr>
                      <w:rFonts w:ascii="Times New Roman" w:hAnsi="Times New Roman" w:cs="Times New Roman"/>
                      <w:sz w:val="32"/>
                      <w:szCs w:val="32"/>
                    </w:rPr>
                  </w:pPr>
                </w:p>
              </w:tc>
            </w:tr>
            <w:tr w:rsidR="00B968B4" w:rsidRPr="00B968B4" w14:paraId="2443F4BD"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7FB6D630" w14:textId="7D3C1508" w:rsidR="00B968B4" w:rsidRPr="004E54A2" w:rsidRDefault="004E54A2" w:rsidP="00C823A6">
                  <w:pPr>
                    <w:jc w:val="both"/>
                    <w:rPr>
                      <w:rFonts w:ascii="Times New Roman" w:hAnsi="Times New Roman" w:cs="Times New Roman"/>
                      <w:b w:val="0"/>
                      <w:sz w:val="28"/>
                      <w:szCs w:val="28"/>
                      <w:u w:val="single"/>
                    </w:rPr>
                  </w:pPr>
                  <w:r w:rsidRPr="004E54A2">
                    <w:rPr>
                      <w:rFonts w:ascii="Times New Roman" w:hAnsi="Times New Roman" w:cs="Times New Roman"/>
                      <w:sz w:val="28"/>
                      <w:szCs w:val="28"/>
                    </w:rPr>
                    <w:t>8.0</w:t>
                  </w:r>
                  <w:r w:rsidRPr="004E54A2">
                    <w:rPr>
                      <w:rFonts w:ascii="Times New Roman" w:hAnsi="Times New Roman" w:cs="Times New Roman"/>
                      <w:sz w:val="28"/>
                      <w:szCs w:val="28"/>
                      <w:u w:val="single"/>
                    </w:rPr>
                    <w:t xml:space="preserve"> SECURITY MEASUREMENTS AND FUTURE ENHANCEMENT  </w:t>
                  </w:r>
                </w:p>
              </w:tc>
            </w:tr>
            <w:tr w:rsidR="00B968B4" w:rsidRPr="00B968B4" w14:paraId="412AC913"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5E10AF87" w14:textId="77777777" w:rsidR="00B968B4" w:rsidRPr="00B968B4" w:rsidRDefault="00B968B4" w:rsidP="00C823A6">
                  <w:pPr>
                    <w:jc w:val="both"/>
                    <w:rPr>
                      <w:rFonts w:ascii="Times New Roman" w:hAnsi="Times New Roman" w:cs="Times New Roman"/>
                      <w:b w:val="0"/>
                      <w:sz w:val="32"/>
                      <w:szCs w:val="32"/>
                      <w:u w:val="single"/>
                    </w:rPr>
                  </w:pPr>
                </w:p>
              </w:tc>
            </w:tr>
            <w:tr w:rsidR="00B968B4" w:rsidRPr="00B968B4" w14:paraId="7DBB74E1"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2170C17C" w14:textId="7B517254" w:rsidR="00B968B4" w:rsidRPr="004E54A2" w:rsidRDefault="00B968B4" w:rsidP="00C823A6">
                  <w:pPr>
                    <w:jc w:val="both"/>
                    <w:rPr>
                      <w:rFonts w:ascii="Times New Roman" w:hAnsi="Times New Roman" w:cs="Times New Roman"/>
                      <w:b w:val="0"/>
                      <w:sz w:val="28"/>
                      <w:szCs w:val="28"/>
                      <w:u w:val="single"/>
                    </w:rPr>
                  </w:pPr>
                  <w:r w:rsidRPr="004E54A2">
                    <w:rPr>
                      <w:rFonts w:ascii="Times New Roman" w:hAnsi="Times New Roman" w:cs="Times New Roman"/>
                      <w:sz w:val="28"/>
                      <w:szCs w:val="28"/>
                    </w:rPr>
                    <w:t>9.0</w:t>
                  </w:r>
                  <w:r w:rsidRPr="004E54A2">
                    <w:rPr>
                      <w:rFonts w:ascii="Times New Roman" w:hAnsi="Times New Roman" w:cs="Times New Roman"/>
                      <w:sz w:val="28"/>
                      <w:szCs w:val="28"/>
                      <w:u w:val="single"/>
                    </w:rPr>
                    <w:t xml:space="preserve"> </w:t>
                  </w:r>
                  <w:r w:rsidR="004E54A2" w:rsidRPr="004E54A2">
                    <w:rPr>
                      <w:rFonts w:ascii="Times New Roman" w:hAnsi="Times New Roman" w:cs="Times New Roman"/>
                      <w:sz w:val="28"/>
                      <w:szCs w:val="28"/>
                      <w:u w:val="single"/>
                    </w:rPr>
                    <w:t>CONCLUSION / SUMMARY</w:t>
                  </w:r>
                </w:p>
              </w:tc>
            </w:tr>
            <w:tr w:rsidR="00B968B4" w:rsidRPr="00B968B4" w14:paraId="1347FCC0" w14:textId="77777777" w:rsidTr="00CF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1B7FDCD8" w14:textId="77777777" w:rsidR="00B968B4" w:rsidRPr="00B968B4" w:rsidRDefault="00B968B4" w:rsidP="00C823A6">
                  <w:pPr>
                    <w:jc w:val="both"/>
                    <w:rPr>
                      <w:rFonts w:ascii="Times New Roman" w:hAnsi="Times New Roman" w:cs="Times New Roman"/>
                      <w:b w:val="0"/>
                      <w:sz w:val="32"/>
                      <w:szCs w:val="32"/>
                      <w:u w:val="single"/>
                    </w:rPr>
                  </w:pPr>
                </w:p>
              </w:tc>
            </w:tr>
            <w:tr w:rsidR="00B968B4" w:rsidRPr="00B968B4" w14:paraId="6CFDFBA1" w14:textId="77777777" w:rsidTr="00CF6197">
              <w:tc>
                <w:tcPr>
                  <w:cnfStyle w:val="001000000000" w:firstRow="0" w:lastRow="0" w:firstColumn="1" w:lastColumn="0" w:oddVBand="0" w:evenVBand="0" w:oddHBand="0" w:evenHBand="0" w:firstRowFirstColumn="0" w:firstRowLastColumn="0" w:lastRowFirstColumn="0" w:lastRowLastColumn="0"/>
                  <w:tcW w:w="9124" w:type="dxa"/>
                </w:tcPr>
                <w:p w14:paraId="4BB800A8" w14:textId="438950EF" w:rsidR="00B968B4" w:rsidRPr="00B968B4" w:rsidRDefault="004E54A2" w:rsidP="00C823A6">
                  <w:pPr>
                    <w:jc w:val="both"/>
                    <w:rPr>
                      <w:rFonts w:ascii="Times New Roman" w:hAnsi="Times New Roman" w:cs="Times New Roman"/>
                      <w:b w:val="0"/>
                      <w:sz w:val="32"/>
                      <w:szCs w:val="32"/>
                      <w:u w:val="single"/>
                    </w:rPr>
                  </w:pPr>
                  <w:r w:rsidRPr="004E54A2">
                    <w:rPr>
                      <w:rFonts w:ascii="Times New Roman" w:hAnsi="Times New Roman" w:cs="Times New Roman"/>
                      <w:sz w:val="28"/>
                      <w:szCs w:val="28"/>
                    </w:rPr>
                    <w:t>10.0</w:t>
                  </w:r>
                  <w:r w:rsidRPr="004E54A2">
                    <w:rPr>
                      <w:rFonts w:ascii="Times New Roman" w:hAnsi="Times New Roman" w:cs="Times New Roman"/>
                      <w:sz w:val="28"/>
                      <w:szCs w:val="28"/>
                      <w:u w:val="single"/>
                    </w:rPr>
                    <w:t xml:space="preserve"> REFERENCES / BIBLIOGRAPHY</w:t>
                  </w:r>
                </w:p>
              </w:tc>
            </w:tr>
          </w:tbl>
          <w:p w14:paraId="66AB3E15" w14:textId="77777777" w:rsidR="00B968B4" w:rsidRDefault="00B968B4"/>
        </w:tc>
      </w:tr>
    </w:tbl>
    <w:p w14:paraId="1F87B2C9" w14:textId="77777777" w:rsidR="00160958" w:rsidRPr="00FE54B3" w:rsidRDefault="00160958" w:rsidP="00160958">
      <w:pPr>
        <w:jc w:val="both"/>
        <w:rPr>
          <w:rFonts w:ascii="Times New Roman" w:eastAsia="Time" w:hAnsi="Times New Roman" w:cs="Times New Roman"/>
          <w:b/>
          <w:bCs/>
          <w:sz w:val="36"/>
          <w:szCs w:val="36"/>
          <w:u w:val="single"/>
        </w:rPr>
      </w:pPr>
    </w:p>
    <w:p w14:paraId="13811DCB" w14:textId="77777777" w:rsidR="00160958" w:rsidRPr="00FE54B3" w:rsidRDefault="00160958" w:rsidP="00160958">
      <w:pPr>
        <w:jc w:val="both"/>
        <w:rPr>
          <w:rFonts w:ascii="Times New Roman" w:eastAsia="Time" w:hAnsi="Times New Roman" w:cs="Times New Roman"/>
          <w:b/>
          <w:bCs/>
          <w:sz w:val="36"/>
          <w:szCs w:val="36"/>
          <w:u w:val="single"/>
        </w:rPr>
      </w:pPr>
    </w:p>
    <w:p w14:paraId="28054EA7" w14:textId="77777777" w:rsidR="00160958" w:rsidRPr="00FE54B3" w:rsidRDefault="00160958" w:rsidP="00160958">
      <w:pPr>
        <w:jc w:val="both"/>
        <w:rPr>
          <w:rFonts w:ascii="Times New Roman" w:eastAsia="Time" w:hAnsi="Times New Roman" w:cs="Times New Roman"/>
          <w:b/>
          <w:bCs/>
          <w:sz w:val="36"/>
          <w:szCs w:val="36"/>
          <w:u w:val="single"/>
        </w:rPr>
      </w:pPr>
    </w:p>
    <w:p w14:paraId="1F8CAEC8" w14:textId="77777777" w:rsidR="00160958" w:rsidRPr="00FE54B3" w:rsidRDefault="00160958" w:rsidP="00160958">
      <w:pPr>
        <w:jc w:val="both"/>
        <w:rPr>
          <w:rFonts w:ascii="Times New Roman" w:eastAsia="Time" w:hAnsi="Times New Roman" w:cs="Times New Roman"/>
          <w:b/>
          <w:bCs/>
          <w:sz w:val="36"/>
          <w:szCs w:val="36"/>
          <w:u w:val="single"/>
        </w:rPr>
      </w:pPr>
    </w:p>
    <w:p w14:paraId="443B760E" w14:textId="77777777" w:rsidR="00160958" w:rsidRPr="00FE54B3" w:rsidRDefault="00160958" w:rsidP="00160958">
      <w:pPr>
        <w:jc w:val="both"/>
        <w:rPr>
          <w:rFonts w:ascii="Times New Roman" w:eastAsia="Time" w:hAnsi="Times New Roman" w:cs="Times New Roman"/>
          <w:b/>
          <w:bCs/>
          <w:sz w:val="36"/>
          <w:szCs w:val="36"/>
          <w:u w:val="single"/>
        </w:rPr>
      </w:pPr>
    </w:p>
    <w:p w14:paraId="2C96CBE8" w14:textId="77777777" w:rsidR="00160958" w:rsidRPr="00FE54B3" w:rsidRDefault="00160958" w:rsidP="00160958">
      <w:pPr>
        <w:jc w:val="both"/>
        <w:rPr>
          <w:rFonts w:ascii="Times New Roman" w:eastAsia="Time" w:hAnsi="Times New Roman" w:cs="Times New Roman"/>
          <w:b/>
          <w:bCs/>
          <w:sz w:val="36"/>
          <w:szCs w:val="36"/>
          <w:u w:val="single"/>
        </w:rPr>
      </w:pPr>
    </w:p>
    <w:p w14:paraId="495F31F8" w14:textId="5620CBCC" w:rsidR="5CA12B29" w:rsidRPr="00FE54B3" w:rsidRDefault="5CA12B29" w:rsidP="5CA12B29">
      <w:pPr>
        <w:jc w:val="both"/>
        <w:rPr>
          <w:rFonts w:ascii="Times New Roman" w:eastAsia="Time" w:hAnsi="Times New Roman" w:cs="Times New Roman"/>
          <w:sz w:val="28"/>
          <w:szCs w:val="28"/>
        </w:rPr>
      </w:pPr>
    </w:p>
    <w:p w14:paraId="1299C43A" w14:textId="77777777" w:rsidR="009242D4" w:rsidRPr="00FE54B3" w:rsidRDefault="009242D4" w:rsidP="2566D9E4">
      <w:pPr>
        <w:jc w:val="both"/>
        <w:rPr>
          <w:rFonts w:ascii="Times New Roman" w:eastAsia="Time" w:hAnsi="Times New Roman" w:cs="Times New Roman"/>
          <w:b/>
          <w:bCs/>
          <w:color w:val="4472C4"/>
          <w:sz w:val="28"/>
          <w:szCs w:val="28"/>
          <w:u w:val="single"/>
        </w:rPr>
      </w:pPr>
    </w:p>
    <w:p w14:paraId="5DDE76F4" w14:textId="505698D5" w:rsidR="2566D9E4" w:rsidRPr="00FE54B3" w:rsidRDefault="2566D9E4" w:rsidP="00CB6D74">
      <w:pPr>
        <w:jc w:val="both"/>
        <w:rPr>
          <w:rFonts w:ascii="Times New Roman" w:hAnsi="Times New Roman" w:cs="Times New Roman"/>
        </w:rPr>
      </w:pPr>
      <w:r w:rsidRPr="00FE54B3">
        <w:rPr>
          <w:rFonts w:ascii="Times New Roman" w:hAnsi="Times New Roman" w:cs="Times New Roman"/>
        </w:rPr>
        <w:br w:type="page"/>
      </w:r>
    </w:p>
    <w:p w14:paraId="49BFAE84" w14:textId="77777777" w:rsidR="00633C2E" w:rsidRPr="00FE54B3" w:rsidRDefault="00633C2E" w:rsidP="00556F5F">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lastRenderedPageBreak/>
        <w:t>CH:1</w:t>
      </w:r>
    </w:p>
    <w:p w14:paraId="5996C80E" w14:textId="168D1ED1" w:rsidR="00633C2E" w:rsidRPr="00FE54B3" w:rsidRDefault="00633C2E" w:rsidP="00556F5F">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INTRODUCTION</w:t>
      </w:r>
    </w:p>
    <w:p w14:paraId="3EE3EC9A" w14:textId="48F89E05" w:rsidR="00633C2E" w:rsidRPr="00FE54B3" w:rsidRDefault="00633C2E" w:rsidP="00633C2E">
      <w:pPr>
        <w:jc w:val="both"/>
        <w:rPr>
          <w:rFonts w:ascii="Times New Roman" w:hAnsi="Times New Roman" w:cs="Times New Roman"/>
          <w:sz w:val="96"/>
          <w:szCs w:val="96"/>
        </w:rPr>
      </w:pPr>
    </w:p>
    <w:p w14:paraId="158132D8" w14:textId="77777777"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1.1 Project Summary &amp; Features</w:t>
      </w:r>
    </w:p>
    <w:p w14:paraId="188853D9" w14:textId="77777777"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ab/>
        <w:t>1.1.1 Project Summary</w:t>
      </w:r>
    </w:p>
    <w:p w14:paraId="41057B55" w14:textId="77777777"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ab/>
        <w:t>1.1.2 Features</w:t>
      </w:r>
    </w:p>
    <w:p w14:paraId="0A593B02" w14:textId="77777777"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1.2 Purpose &amp; Scope</w:t>
      </w:r>
    </w:p>
    <w:p w14:paraId="1C396803" w14:textId="77777777"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ab/>
        <w:t>1.2.1 Purpose</w:t>
      </w:r>
    </w:p>
    <w:p w14:paraId="6157FBFA" w14:textId="77777777"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ab/>
        <w:t>1.2.2 Scope</w:t>
      </w:r>
    </w:p>
    <w:p w14:paraId="076A8B34" w14:textId="77777777"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1.3 Objectives and Functionality</w:t>
      </w:r>
    </w:p>
    <w:p w14:paraId="1D6AF427" w14:textId="77777777"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ab/>
        <w:t>1.3.1 Objectives</w:t>
      </w:r>
    </w:p>
    <w:p w14:paraId="2B2540BB" w14:textId="6E6A9AE0" w:rsidR="00C06DF7" w:rsidRPr="00FE54B3" w:rsidRDefault="00C06DF7" w:rsidP="003F0F74">
      <w:pPr>
        <w:pStyle w:val="ListParagraph"/>
        <w:numPr>
          <w:ilvl w:val="2"/>
          <w:numId w:val="49"/>
        </w:numPr>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Functionality</w:t>
      </w:r>
    </w:p>
    <w:p w14:paraId="4F310120" w14:textId="407A1A9E" w:rsidR="00C06DF7" w:rsidRPr="00FE54B3" w:rsidRDefault="0083052D" w:rsidP="0083052D">
      <w:pPr>
        <w:ind w:left="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1.4</w:t>
      </w:r>
      <w:r w:rsidR="00C06DF7" w:rsidRPr="00FE54B3">
        <w:rPr>
          <w:rFonts w:ascii="Times New Roman" w:eastAsia="Time" w:hAnsi="Times New Roman" w:cs="Times New Roman"/>
          <w:b/>
          <w:sz w:val="28"/>
          <w:szCs w:val="28"/>
        </w:rPr>
        <w:t>Technologies</w:t>
      </w:r>
    </w:p>
    <w:p w14:paraId="04D30A00" w14:textId="2F334FDC" w:rsidR="00633C2E" w:rsidRPr="00FE54B3" w:rsidRDefault="00633C2E" w:rsidP="00633C2E">
      <w:pPr>
        <w:jc w:val="both"/>
        <w:rPr>
          <w:rFonts w:ascii="Times New Roman" w:hAnsi="Times New Roman" w:cs="Times New Roman"/>
          <w:sz w:val="28"/>
          <w:szCs w:val="28"/>
        </w:rPr>
      </w:pPr>
    </w:p>
    <w:p w14:paraId="5E8B64B1" w14:textId="24A2B5DD" w:rsidR="00633C2E" w:rsidRPr="00FE54B3" w:rsidRDefault="00633C2E" w:rsidP="00633C2E">
      <w:pPr>
        <w:jc w:val="both"/>
        <w:rPr>
          <w:rFonts w:ascii="Times New Roman" w:hAnsi="Times New Roman" w:cs="Times New Roman"/>
          <w:sz w:val="96"/>
          <w:szCs w:val="96"/>
        </w:rPr>
      </w:pPr>
    </w:p>
    <w:p w14:paraId="59897630" w14:textId="2C623F25" w:rsidR="00C06DF7" w:rsidRDefault="00C06DF7" w:rsidP="00C06DF7">
      <w:pPr>
        <w:jc w:val="both"/>
        <w:rPr>
          <w:rFonts w:ascii="Times New Roman" w:eastAsia="Time" w:hAnsi="Times New Roman" w:cs="Times New Roman"/>
          <w:b/>
          <w:bCs/>
          <w:sz w:val="36"/>
          <w:szCs w:val="36"/>
          <w:u w:val="single"/>
        </w:rPr>
      </w:pPr>
    </w:p>
    <w:p w14:paraId="501D3972" w14:textId="77777777" w:rsidR="00D14BAA" w:rsidRPr="00FE54B3" w:rsidRDefault="00D14BAA" w:rsidP="00C06DF7">
      <w:pPr>
        <w:jc w:val="both"/>
        <w:rPr>
          <w:rFonts w:ascii="Times New Roman" w:eastAsia="Time" w:hAnsi="Times New Roman" w:cs="Times New Roman"/>
          <w:b/>
          <w:bCs/>
          <w:sz w:val="36"/>
          <w:szCs w:val="36"/>
          <w:u w:val="single"/>
        </w:rPr>
      </w:pPr>
    </w:p>
    <w:p w14:paraId="3CD75B6B" w14:textId="77777777" w:rsidR="00CD3809" w:rsidRPr="00FE54B3" w:rsidRDefault="00CD3809" w:rsidP="00C06DF7">
      <w:pPr>
        <w:jc w:val="both"/>
        <w:rPr>
          <w:rFonts w:ascii="Times New Roman" w:eastAsia="Time" w:hAnsi="Times New Roman" w:cs="Times New Roman"/>
          <w:b/>
          <w:bCs/>
          <w:sz w:val="36"/>
          <w:szCs w:val="36"/>
          <w:u w:val="single"/>
        </w:rPr>
      </w:pPr>
    </w:p>
    <w:p w14:paraId="1F1D8443" w14:textId="77777777" w:rsidR="00044D05" w:rsidRPr="00FE54B3" w:rsidRDefault="00044D05" w:rsidP="00C06DF7">
      <w:pPr>
        <w:jc w:val="both"/>
        <w:rPr>
          <w:rFonts w:ascii="Times New Roman" w:eastAsia="Time" w:hAnsi="Times New Roman" w:cs="Times New Roman"/>
          <w:b/>
          <w:bCs/>
          <w:sz w:val="28"/>
          <w:szCs w:val="28"/>
        </w:rPr>
      </w:pPr>
    </w:p>
    <w:p w14:paraId="134ABC82" w14:textId="3A2456AA" w:rsidR="00F81DBC" w:rsidRPr="00FE54B3" w:rsidRDefault="00C06DF7" w:rsidP="00C06DF7">
      <w:pPr>
        <w:jc w:val="both"/>
        <w:rPr>
          <w:rFonts w:ascii="Times New Roman" w:eastAsia="Time" w:hAnsi="Times New Roman" w:cs="Times New Roman"/>
          <w:b/>
          <w:bCs/>
          <w:sz w:val="28"/>
          <w:szCs w:val="28"/>
        </w:rPr>
      </w:pPr>
      <w:r w:rsidRPr="00FE54B3">
        <w:rPr>
          <w:rFonts w:ascii="Times New Roman" w:eastAsia="Time" w:hAnsi="Times New Roman" w:cs="Times New Roman"/>
          <w:b/>
          <w:bCs/>
          <w:sz w:val="28"/>
          <w:szCs w:val="28"/>
        </w:rPr>
        <w:t xml:space="preserve">1.1 </w:t>
      </w:r>
      <w:r w:rsidR="1898A247" w:rsidRPr="00FE54B3">
        <w:rPr>
          <w:rFonts w:ascii="Times New Roman" w:eastAsia="Time" w:hAnsi="Times New Roman" w:cs="Times New Roman"/>
          <w:b/>
          <w:bCs/>
          <w:sz w:val="28"/>
          <w:szCs w:val="28"/>
        </w:rPr>
        <w:t xml:space="preserve">PROJECT SUMMARY AND </w:t>
      </w:r>
      <w:r w:rsidR="00F81DBC" w:rsidRPr="00FE54B3">
        <w:rPr>
          <w:rFonts w:ascii="Times New Roman" w:eastAsia="Time" w:hAnsi="Times New Roman" w:cs="Times New Roman"/>
          <w:b/>
          <w:bCs/>
          <w:sz w:val="28"/>
          <w:szCs w:val="28"/>
        </w:rPr>
        <w:t>FUNCTION</w:t>
      </w:r>
    </w:p>
    <w:p w14:paraId="34CE0A41" w14:textId="31A3F7ED" w:rsidR="009242D4" w:rsidRPr="00FE54B3" w:rsidRDefault="009242D4" w:rsidP="2566D9E4">
      <w:pPr>
        <w:jc w:val="both"/>
        <w:rPr>
          <w:rFonts w:ascii="Times New Roman" w:eastAsia="Time" w:hAnsi="Times New Roman" w:cs="Times New Roman"/>
          <w:b/>
          <w:bCs/>
          <w:color w:val="4472C4"/>
          <w:sz w:val="28"/>
          <w:szCs w:val="28"/>
          <w:u w:val="single"/>
        </w:rPr>
      </w:pPr>
    </w:p>
    <w:p w14:paraId="7534E6D7" w14:textId="55A64A0D" w:rsidR="004A4855" w:rsidRPr="00FE54B3" w:rsidRDefault="004A4855" w:rsidP="003F0F74">
      <w:pPr>
        <w:pStyle w:val="ListParagraph"/>
        <w:numPr>
          <w:ilvl w:val="2"/>
          <w:numId w:val="30"/>
        </w:numPr>
        <w:jc w:val="both"/>
        <w:rPr>
          <w:rFonts w:ascii="Times New Roman" w:eastAsia="Time"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4B3">
        <w:rPr>
          <w:rFonts w:ascii="Times New Roman" w:eastAsia="Time"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SUMMARY</w:t>
      </w:r>
    </w:p>
    <w:p w14:paraId="6773A917" w14:textId="77777777" w:rsidR="004A4855" w:rsidRPr="00FE54B3" w:rsidRDefault="004A4855" w:rsidP="00D32EB2">
      <w:pPr>
        <w:pStyle w:val="ListParagraph"/>
        <w:ind w:left="2250"/>
        <w:jc w:val="both"/>
        <w:rPr>
          <w:rFonts w:ascii="Times New Roman" w:eastAsia="Time"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1A4678" w14:textId="00E23193" w:rsidR="009242D4" w:rsidRPr="00FE54B3" w:rsidRDefault="1898A247" w:rsidP="003F0F74">
      <w:pPr>
        <w:pStyle w:val="ListParagraph"/>
        <w:numPr>
          <w:ilvl w:val="0"/>
          <w:numId w:val="54"/>
        </w:numPr>
        <w:jc w:val="both"/>
        <w:rPr>
          <w:rFonts w:ascii="Times New Roman" w:eastAsia="Times New Roman" w:hAnsi="Times New Roman" w:cs="Times New Roman"/>
          <w:sz w:val="24"/>
          <w:szCs w:val="24"/>
        </w:rPr>
      </w:pPr>
      <w:r w:rsidRPr="00FE54B3">
        <w:rPr>
          <w:rFonts w:ascii="Times New Roman" w:eastAsia="Times New Roman" w:hAnsi="Times New Roman" w:cs="Times New Roman"/>
          <w:sz w:val="24"/>
          <w:szCs w:val="24"/>
        </w:rPr>
        <w:t xml:space="preserve">This is the music player website with the Interactive UI for the easy access for user. It can be used easily for music and it’s convenient and quick, uses simple </w:t>
      </w:r>
      <w:r w:rsidR="00DD33E5" w:rsidRPr="00FE54B3">
        <w:rPr>
          <w:rFonts w:ascii="Times New Roman" w:eastAsia="Times New Roman" w:hAnsi="Times New Roman" w:cs="Times New Roman"/>
          <w:sz w:val="24"/>
          <w:szCs w:val="24"/>
        </w:rPr>
        <w:t>UI,</w:t>
      </w:r>
      <w:r w:rsidRPr="00FE54B3">
        <w:rPr>
          <w:rFonts w:ascii="Times New Roman" w:eastAsia="Times New Roman" w:hAnsi="Times New Roman" w:cs="Times New Roman"/>
          <w:sz w:val="24"/>
          <w:szCs w:val="24"/>
        </w:rPr>
        <w:t xml:space="preserve"> in this music website we can play songs for free.</w:t>
      </w:r>
    </w:p>
    <w:p w14:paraId="0CA6D6F2" w14:textId="5C66D47C" w:rsidR="009242D4" w:rsidRPr="00FE54B3" w:rsidRDefault="1898A247" w:rsidP="003F0F74">
      <w:pPr>
        <w:pStyle w:val="ListParagraph"/>
        <w:numPr>
          <w:ilvl w:val="0"/>
          <w:numId w:val="54"/>
        </w:numPr>
        <w:rPr>
          <w:rFonts w:ascii="Times New Roman" w:eastAsia="Times New Roman" w:hAnsi="Times New Roman" w:cs="Times New Roman"/>
          <w:sz w:val="24"/>
          <w:szCs w:val="24"/>
        </w:rPr>
      </w:pPr>
      <w:r w:rsidRPr="00FE54B3">
        <w:rPr>
          <w:rFonts w:ascii="Times New Roman" w:eastAsia="Times New Roman" w:hAnsi="Times New Roman" w:cs="Times New Roman"/>
          <w:sz w:val="24"/>
          <w:szCs w:val="24"/>
        </w:rPr>
        <w:t xml:space="preserve">The key features are as follows, </w:t>
      </w:r>
    </w:p>
    <w:p w14:paraId="0C6CE561" w14:textId="3E009D43" w:rsidR="009242D4" w:rsidRPr="00FE54B3" w:rsidRDefault="1898A247" w:rsidP="003F0F74">
      <w:pPr>
        <w:pStyle w:val="ListParagraph"/>
        <w:numPr>
          <w:ilvl w:val="0"/>
          <w:numId w:val="54"/>
        </w:numPr>
        <w:rPr>
          <w:rFonts w:ascii="Times New Roman" w:eastAsia="Times New Roman" w:hAnsi="Times New Roman" w:cs="Times New Roman"/>
          <w:sz w:val="24"/>
          <w:szCs w:val="24"/>
        </w:rPr>
      </w:pPr>
      <w:r w:rsidRPr="00FE54B3">
        <w:rPr>
          <w:rFonts w:ascii="Times New Roman" w:eastAsia="Times New Roman" w:hAnsi="Times New Roman" w:cs="Times New Roman"/>
          <w:sz w:val="24"/>
          <w:szCs w:val="24"/>
        </w:rPr>
        <w:t xml:space="preserve">This website integrates the Intent APIs of various applications and mapping the data from various databases which is to be segregated and they all are integrated onto our website.  </w:t>
      </w:r>
    </w:p>
    <w:p w14:paraId="05C89201" w14:textId="2D54F9FA" w:rsidR="009242D4" w:rsidRDefault="1898A247" w:rsidP="003F0F74">
      <w:pPr>
        <w:pStyle w:val="ListParagraph"/>
        <w:numPr>
          <w:ilvl w:val="0"/>
          <w:numId w:val="54"/>
        </w:numPr>
        <w:rPr>
          <w:rFonts w:ascii="Times New Roman" w:eastAsia="Times New Roman" w:hAnsi="Times New Roman" w:cs="Times New Roman"/>
          <w:sz w:val="24"/>
          <w:szCs w:val="24"/>
        </w:rPr>
      </w:pPr>
      <w:r w:rsidRPr="00FE54B3">
        <w:rPr>
          <w:rFonts w:ascii="Times New Roman" w:eastAsia="Times New Roman" w:hAnsi="Times New Roman" w:cs="Times New Roman"/>
          <w:sz w:val="24"/>
          <w:szCs w:val="24"/>
        </w:rPr>
        <w:t xml:space="preserve">It can be used easily for music and it’s convenient and quick, uses simple UI, in this music website we can play songs for free. </w:t>
      </w:r>
    </w:p>
    <w:p w14:paraId="3006BC25" w14:textId="35D531BF" w:rsidR="00D909C3" w:rsidRPr="00FE54B3" w:rsidRDefault="00D909C3" w:rsidP="003F0F74">
      <w:pPr>
        <w:pStyle w:val="ListParagraph"/>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provide the </w:t>
      </w:r>
      <w:r w:rsidR="00AA6958">
        <w:rPr>
          <w:rFonts w:ascii="Times New Roman" w:eastAsia="Times New Roman" w:hAnsi="Times New Roman" w:cs="Times New Roman"/>
          <w:sz w:val="24"/>
          <w:szCs w:val="24"/>
        </w:rPr>
        <w:t>High-Quality</w:t>
      </w:r>
      <w:r>
        <w:rPr>
          <w:rFonts w:ascii="Times New Roman" w:eastAsia="Times New Roman" w:hAnsi="Times New Roman" w:cs="Times New Roman"/>
          <w:sz w:val="24"/>
          <w:szCs w:val="24"/>
        </w:rPr>
        <w:t xml:space="preserve"> audio to user for free of cost.</w:t>
      </w:r>
    </w:p>
    <w:p w14:paraId="21B797E7" w14:textId="71579B93" w:rsidR="1898A247" w:rsidRPr="00FE54B3" w:rsidRDefault="1898A247" w:rsidP="003F0F74">
      <w:pPr>
        <w:pStyle w:val="ListParagraph"/>
        <w:numPr>
          <w:ilvl w:val="0"/>
          <w:numId w:val="54"/>
        </w:numPr>
        <w:rPr>
          <w:rFonts w:ascii="Times New Roman" w:eastAsia="Times New Roman" w:hAnsi="Times New Roman" w:cs="Times New Roman"/>
          <w:sz w:val="24"/>
          <w:szCs w:val="24"/>
        </w:rPr>
      </w:pPr>
      <w:r w:rsidRPr="00FE54B3">
        <w:rPr>
          <w:rFonts w:ascii="Times New Roman" w:eastAsia="Times New Roman" w:hAnsi="Times New Roman" w:cs="Times New Roman"/>
          <w:sz w:val="24"/>
          <w:szCs w:val="24"/>
        </w:rPr>
        <w:t>It provides functionality like creating a playlist and also has search functionality which will the search the song and give the desired result.</w:t>
      </w:r>
    </w:p>
    <w:p w14:paraId="7C8C2EC1" w14:textId="550D2D7C" w:rsidR="1898A247" w:rsidRPr="00FE54B3" w:rsidRDefault="1898A247" w:rsidP="003F0F74">
      <w:pPr>
        <w:pStyle w:val="ListParagraph"/>
        <w:numPr>
          <w:ilvl w:val="0"/>
          <w:numId w:val="54"/>
        </w:numPr>
        <w:jc w:val="both"/>
        <w:rPr>
          <w:rFonts w:ascii="Times New Roman" w:eastAsia="Times New Roman" w:hAnsi="Times New Roman" w:cs="Times New Roman"/>
          <w:sz w:val="24"/>
          <w:szCs w:val="24"/>
        </w:rPr>
      </w:pPr>
      <w:r w:rsidRPr="00FE54B3">
        <w:rPr>
          <w:rFonts w:ascii="Times New Roman" w:eastAsia="Time" w:hAnsi="Times New Roman" w:cs="Times New Roman"/>
          <w:sz w:val="24"/>
          <w:szCs w:val="24"/>
        </w:rPr>
        <w:t xml:space="preserve">Some things to enjoy in classical music Moods and feelings Loudness and softness Different speeds Instrument sounds Melodies Rhythms Changes and transformations </w:t>
      </w:r>
      <w:r w:rsidR="00AA6958" w:rsidRPr="00FE54B3">
        <w:rPr>
          <w:rFonts w:ascii="Times New Roman" w:eastAsia="Time" w:hAnsi="Times New Roman" w:cs="Times New Roman"/>
          <w:sz w:val="24"/>
          <w:szCs w:val="24"/>
        </w:rPr>
        <w:t>beautiful</w:t>
      </w:r>
      <w:r w:rsidRPr="00FE54B3">
        <w:rPr>
          <w:rFonts w:ascii="Times New Roman" w:eastAsia="Time" w:hAnsi="Times New Roman" w:cs="Times New Roman"/>
          <w:sz w:val="24"/>
          <w:szCs w:val="24"/>
        </w:rPr>
        <w:t xml:space="preserve"> performing Memories that get triggered</w:t>
      </w:r>
      <w:r w:rsidR="00DD33E5" w:rsidRPr="00FE54B3">
        <w:rPr>
          <w:rFonts w:ascii="Times New Roman" w:eastAsia="Time" w:hAnsi="Times New Roman" w:cs="Times New Roman"/>
          <w:sz w:val="24"/>
          <w:szCs w:val="24"/>
        </w:rPr>
        <w:t xml:space="preserve"> </w:t>
      </w:r>
      <w:r w:rsidRPr="00FE54B3">
        <w:rPr>
          <w:rFonts w:ascii="Times New Roman" w:eastAsia="Time" w:hAnsi="Times New Roman" w:cs="Times New Roman"/>
          <w:sz w:val="24"/>
          <w:szCs w:val="24"/>
        </w:rPr>
        <w:t xml:space="preserve">Recognition of something heard earlier Visual </w:t>
      </w:r>
      <w:r w:rsidRPr="00FE54B3">
        <w:rPr>
          <w:rFonts w:ascii="Times New Roman" w:eastAsia="Times New Roman" w:hAnsi="Times New Roman" w:cs="Times New Roman"/>
          <w:sz w:val="24"/>
          <w:szCs w:val="24"/>
        </w:rPr>
        <w:t>images that come to mind.</w:t>
      </w:r>
    </w:p>
    <w:p w14:paraId="3A5EEE73" w14:textId="1F1430E4" w:rsidR="005B7890" w:rsidRPr="00FE54B3" w:rsidRDefault="1898A247" w:rsidP="005B7890">
      <w:pPr>
        <w:pStyle w:val="ListParagraph"/>
        <w:numPr>
          <w:ilvl w:val="0"/>
          <w:numId w:val="54"/>
        </w:numPr>
        <w:jc w:val="both"/>
        <w:rPr>
          <w:rFonts w:ascii="Times New Roman" w:eastAsia="Times New Roman" w:hAnsi="Times New Roman" w:cs="Times New Roman"/>
          <w:sz w:val="24"/>
          <w:szCs w:val="24"/>
        </w:rPr>
      </w:pPr>
      <w:r w:rsidRPr="00FE54B3">
        <w:rPr>
          <w:rFonts w:ascii="Times New Roman" w:eastAsia="Times New Roman" w:hAnsi="Times New Roman" w:cs="Times New Roman"/>
          <w:sz w:val="24"/>
          <w:szCs w:val="24"/>
        </w:rPr>
        <w:t>Streaming music, or more accurately streaming audio, is a way of delivering sound — including music — without requiring you to download files from the internet. Music services like Spotify, Pandora, and Apple Music use this method to provide songs that can be enjoyed on all types of devices.</w:t>
      </w:r>
    </w:p>
    <w:p w14:paraId="24C60400" w14:textId="77777777" w:rsidR="005B7890" w:rsidRPr="00FE54B3" w:rsidRDefault="1898A247" w:rsidP="005B7890">
      <w:pPr>
        <w:pStyle w:val="ListParagraph"/>
        <w:numPr>
          <w:ilvl w:val="0"/>
          <w:numId w:val="54"/>
        </w:numPr>
        <w:jc w:val="both"/>
        <w:rPr>
          <w:rFonts w:ascii="Times New Roman" w:eastAsia="Times New Roman" w:hAnsi="Times New Roman" w:cs="Times New Roman"/>
          <w:sz w:val="24"/>
          <w:szCs w:val="24"/>
        </w:rPr>
      </w:pPr>
      <w:r w:rsidRPr="00FE54B3">
        <w:rPr>
          <w:rFonts w:ascii="Times New Roman" w:eastAsia="Times New Roman" w:hAnsi="Times New Roman" w:cs="Times New Roman"/>
          <w:sz w:val="24"/>
          <w:szCs w:val="24"/>
        </w:rPr>
        <w:t>Instead of downloading multiple apps and wasting all storage space, this proposal reduces the use of a lot of applications and will be a complete music solution.</w:t>
      </w:r>
    </w:p>
    <w:p w14:paraId="237A7E2F" w14:textId="2F24F807" w:rsidR="005B7890" w:rsidRPr="00FE54B3" w:rsidRDefault="005B7890" w:rsidP="00D46EC2">
      <w:pPr>
        <w:pStyle w:val="ListParagraph"/>
        <w:numPr>
          <w:ilvl w:val="0"/>
          <w:numId w:val="54"/>
        </w:numPr>
        <w:jc w:val="both"/>
        <w:rPr>
          <w:rFonts w:ascii="Times New Roman" w:hAnsi="Times New Roman" w:cs="Times New Roman"/>
          <w:sz w:val="24"/>
          <w:szCs w:val="24"/>
        </w:rPr>
      </w:pPr>
      <w:r w:rsidRPr="00FE54B3">
        <w:rPr>
          <w:rFonts w:ascii="Times New Roman" w:hAnsi="Times New Roman" w:cs="Times New Roman"/>
          <w:sz w:val="24"/>
          <w:szCs w:val="24"/>
        </w:rPr>
        <w:t>Protecting the privacy and security of your information is our priority for everyone at “Mucix”.</w:t>
      </w:r>
    </w:p>
    <w:p w14:paraId="2EB170CF" w14:textId="77777777" w:rsidR="002208A3" w:rsidRPr="00FE54B3" w:rsidRDefault="002208A3" w:rsidP="00BF3F69">
      <w:pPr>
        <w:jc w:val="both"/>
        <w:rPr>
          <w:rFonts w:ascii="Times New Roman" w:eastAsia="Time" w:hAnsi="Times New Roman" w:cs="Times New Roman"/>
          <w:b/>
          <w:bCs/>
        </w:rPr>
      </w:pPr>
    </w:p>
    <w:p w14:paraId="23F0F592" w14:textId="0CA25A72" w:rsidR="1898A247" w:rsidRPr="00D909C3" w:rsidRDefault="1898A247" w:rsidP="1898A247">
      <w:pPr>
        <w:pStyle w:val="ListParagraph"/>
        <w:numPr>
          <w:ilvl w:val="2"/>
          <w:numId w:val="30"/>
        </w:numPr>
        <w:jc w:val="both"/>
        <w:rPr>
          <w:rFonts w:ascii="Times New Roman" w:eastAsia="Time" w:hAnsi="Times New Roman" w:cs="Times New Roman"/>
          <w:b/>
          <w:bCs/>
          <w:sz w:val="28"/>
          <w:szCs w:val="28"/>
        </w:rPr>
      </w:pPr>
      <w:r w:rsidRPr="00FE54B3">
        <w:rPr>
          <w:rFonts w:ascii="Times New Roman" w:eastAsia="Time" w:hAnsi="Times New Roman" w:cs="Times New Roman"/>
          <w:b/>
          <w:bCs/>
          <w:sz w:val="28"/>
          <w:szCs w:val="28"/>
        </w:rPr>
        <w:t>FEATURES</w:t>
      </w:r>
    </w:p>
    <w:p w14:paraId="36941AA8" w14:textId="4DB4EDBE" w:rsidR="0083052D" w:rsidRPr="00FE54B3" w:rsidRDefault="1898A247" w:rsidP="003F0F74">
      <w:pPr>
        <w:pStyle w:val="ListParagraph"/>
        <w:numPr>
          <w:ilvl w:val="0"/>
          <w:numId w:val="7"/>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Features Of Online Music Portal System (MUCIX) Are as Follows:</w:t>
      </w:r>
    </w:p>
    <w:p w14:paraId="1E5B0BBD" w14:textId="13E24CAA" w:rsidR="1898A247" w:rsidRPr="00FE54B3" w:rsidRDefault="1898A247" w:rsidP="1898A247">
      <w:pPr>
        <w:pStyle w:val="ListParagraph"/>
        <w:numPr>
          <w:ilvl w:val="0"/>
          <w:numId w:val="2"/>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Provides the searching facilities based on various factors. Such as Music, Album, Customer, Album Type.</w:t>
      </w:r>
    </w:p>
    <w:p w14:paraId="09562524" w14:textId="54700D55" w:rsidR="1898A247" w:rsidRPr="00FE54B3" w:rsidRDefault="1898A247" w:rsidP="00F63D7A">
      <w:pPr>
        <w:pStyle w:val="ListParagraph"/>
        <w:numPr>
          <w:ilvl w:val="0"/>
          <w:numId w:val="2"/>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The transactions are executed in off-line mode, hence on-line data for Music, Performer capture and modification is not possible.</w:t>
      </w:r>
      <w:r w:rsidR="00526C19" w:rsidRPr="00FE54B3">
        <w:rPr>
          <w:rFonts w:ascii="Times New Roman" w:hAnsi="Times New Roman" w:cs="Times New Roman"/>
          <w:sz w:val="24"/>
          <w:szCs w:val="24"/>
        </w:rPr>
        <w:t xml:space="preserve"> </w:t>
      </w:r>
    </w:p>
    <w:p w14:paraId="434F2881" w14:textId="7881B50E" w:rsidR="1898A247" w:rsidRPr="00FE54B3" w:rsidRDefault="1898A247" w:rsidP="00F63D7A">
      <w:pPr>
        <w:pStyle w:val="ListParagraph"/>
        <w:numPr>
          <w:ilvl w:val="0"/>
          <w:numId w:val="2"/>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It tracks all the information of Performer, Track, Customer act Manage the information of Performer</w:t>
      </w:r>
      <w:r w:rsidR="00526C19" w:rsidRPr="00FE54B3">
        <w:rPr>
          <w:rFonts w:ascii="Times New Roman" w:hAnsi="Times New Roman" w:cs="Times New Roman"/>
          <w:sz w:val="24"/>
          <w:szCs w:val="24"/>
        </w:rPr>
        <w:t>.</w:t>
      </w:r>
    </w:p>
    <w:p w14:paraId="7C59894C" w14:textId="157C531B" w:rsidR="00E0027E" w:rsidRPr="00CD1803" w:rsidRDefault="1898A247" w:rsidP="00CD1803">
      <w:pPr>
        <w:pStyle w:val="ListParagraph"/>
        <w:numPr>
          <w:ilvl w:val="0"/>
          <w:numId w:val="2"/>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It Shows the information and description of the Music, Album.</w:t>
      </w:r>
      <w:r w:rsidRPr="00FE54B3">
        <w:rPr>
          <w:rFonts w:ascii="Times New Roman" w:hAnsi="Times New Roman" w:cs="Times New Roman"/>
          <w:sz w:val="24"/>
          <w:szCs w:val="24"/>
        </w:rPr>
        <w:br/>
      </w:r>
    </w:p>
    <w:p w14:paraId="146F5BDF" w14:textId="18FA83B1" w:rsidR="004A4855" w:rsidRPr="00FE54B3" w:rsidRDefault="00DB441F" w:rsidP="003F0F74">
      <w:pPr>
        <w:pStyle w:val="ListParagraph"/>
        <w:numPr>
          <w:ilvl w:val="1"/>
          <w:numId w:val="30"/>
        </w:numPr>
        <w:jc w:val="both"/>
        <w:rPr>
          <w:rFonts w:ascii="Times New Roman" w:eastAsia="Time" w:hAnsi="Times New Roman" w:cs="Times New Roman"/>
          <w:sz w:val="40"/>
          <w:szCs w:val="40"/>
        </w:rPr>
      </w:pPr>
      <w:r w:rsidRPr="00FE54B3">
        <w:rPr>
          <w:rFonts w:ascii="Times New Roman" w:eastAsia="Time" w:hAnsi="Times New Roman" w:cs="Times New Roman"/>
          <w:b/>
          <w:bCs/>
          <w:sz w:val="28"/>
          <w:szCs w:val="28"/>
        </w:rPr>
        <w:lastRenderedPageBreak/>
        <w:t>SCOPE</w:t>
      </w:r>
    </w:p>
    <w:p w14:paraId="63045728" w14:textId="77777777" w:rsidR="006670D0" w:rsidRPr="00FE54B3" w:rsidRDefault="006670D0" w:rsidP="006670D0">
      <w:pPr>
        <w:pStyle w:val="ListParagraph"/>
        <w:jc w:val="both"/>
        <w:rPr>
          <w:rFonts w:ascii="Times New Roman" w:eastAsia="Time" w:hAnsi="Times New Roman" w:cs="Times New Roman"/>
          <w:sz w:val="40"/>
          <w:szCs w:val="40"/>
        </w:rPr>
      </w:pPr>
    </w:p>
    <w:p w14:paraId="6B699379" w14:textId="50DEB05F" w:rsidR="009242D4" w:rsidRPr="00FE54B3" w:rsidRDefault="2566D9E4" w:rsidP="003F0F74">
      <w:pPr>
        <w:pStyle w:val="ListParagraph"/>
        <w:numPr>
          <w:ilvl w:val="0"/>
          <w:numId w:val="8"/>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 xml:space="preserve">Our project aims at business process automation </w:t>
      </w:r>
      <w:r w:rsidR="00CB6D74" w:rsidRPr="00FE54B3">
        <w:rPr>
          <w:rFonts w:ascii="Times New Roman" w:eastAsia="Time" w:hAnsi="Times New Roman" w:cs="Times New Roman"/>
          <w:color w:val="000000" w:themeColor="text1"/>
          <w:sz w:val="24"/>
          <w:szCs w:val="24"/>
        </w:rPr>
        <w:t>i.e.,</w:t>
      </w:r>
      <w:r w:rsidRPr="00FE54B3">
        <w:rPr>
          <w:rFonts w:ascii="Times New Roman" w:eastAsia="Time" w:hAnsi="Times New Roman" w:cs="Times New Roman"/>
          <w:color w:val="000000" w:themeColor="text1"/>
          <w:sz w:val="24"/>
          <w:szCs w:val="24"/>
        </w:rPr>
        <w:t xml:space="preserve"> we have tried to computerized various process of Online Music Portal</w:t>
      </w:r>
    </w:p>
    <w:p w14:paraId="04DC8ADB" w14:textId="1896C11D" w:rsidR="5CA12B29" w:rsidRPr="00FE54B3" w:rsidRDefault="5CA12B29" w:rsidP="003F0F74">
      <w:pPr>
        <w:pStyle w:val="ListParagraph"/>
        <w:numPr>
          <w:ilvl w:val="0"/>
          <w:numId w:val="8"/>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It satisfies the user requirement</w:t>
      </w:r>
    </w:p>
    <w:p w14:paraId="6A7B3D9D" w14:textId="77777777" w:rsidR="00D842F6" w:rsidRPr="00FE54B3" w:rsidRDefault="00D842F6" w:rsidP="00D842F6">
      <w:pPr>
        <w:pStyle w:val="ListParagraph"/>
        <w:ind w:left="785"/>
        <w:jc w:val="both"/>
        <w:rPr>
          <w:rFonts w:ascii="Times New Roman" w:eastAsia="Time" w:hAnsi="Times New Roman" w:cs="Times New Roman"/>
          <w:color w:val="000000"/>
          <w:sz w:val="24"/>
          <w:szCs w:val="24"/>
        </w:rPr>
      </w:pPr>
    </w:p>
    <w:p w14:paraId="536894CF" w14:textId="3FDE6466" w:rsidR="5CA12B29" w:rsidRPr="00FE54B3" w:rsidRDefault="5CA12B29" w:rsidP="003F0F74">
      <w:pPr>
        <w:pStyle w:val="ListParagraph"/>
        <w:numPr>
          <w:ilvl w:val="0"/>
          <w:numId w:val="9"/>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Be easy to understand by the user and the operator.</w:t>
      </w:r>
    </w:p>
    <w:p w14:paraId="376326CA" w14:textId="25AC50C7" w:rsidR="5CA12B29" w:rsidRPr="00FE54B3" w:rsidRDefault="5CA12B29" w:rsidP="003F0F74">
      <w:pPr>
        <w:pStyle w:val="ListParagraph"/>
        <w:numPr>
          <w:ilvl w:val="0"/>
          <w:numId w:val="9"/>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To utilize resource in an efficient manner by increasing their productivity through automation.</w:t>
      </w:r>
    </w:p>
    <w:p w14:paraId="7141D5D3" w14:textId="1EE1EBEE" w:rsidR="5CA12B29" w:rsidRPr="00FE54B3" w:rsidRDefault="5CA12B29" w:rsidP="003F0F74">
      <w:pPr>
        <w:pStyle w:val="ListParagraph"/>
        <w:numPr>
          <w:ilvl w:val="0"/>
          <w:numId w:val="9"/>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Be easy to operate.</w:t>
      </w:r>
    </w:p>
    <w:p w14:paraId="0F8E2479" w14:textId="64C966A4" w:rsidR="2566D9E4" w:rsidRPr="00FE54B3" w:rsidRDefault="5CA12B29" w:rsidP="003F0F74">
      <w:pPr>
        <w:pStyle w:val="ListParagraph"/>
        <w:numPr>
          <w:ilvl w:val="0"/>
          <w:numId w:val="9"/>
        </w:numPr>
        <w:jc w:val="both"/>
        <w:rPr>
          <w:rFonts w:ascii="Times New Roman" w:eastAsia="Time" w:hAnsi="Times New Roman" w:cs="Times New Roman"/>
          <w:color w:val="000000" w:themeColor="text1"/>
          <w:sz w:val="24"/>
          <w:szCs w:val="24"/>
        </w:rPr>
      </w:pPr>
      <w:r w:rsidRPr="00FE54B3">
        <w:rPr>
          <w:rFonts w:ascii="Times New Roman" w:eastAsia="Time" w:hAnsi="Times New Roman" w:cs="Times New Roman"/>
          <w:color w:val="000000" w:themeColor="text1"/>
          <w:sz w:val="24"/>
          <w:szCs w:val="24"/>
        </w:rPr>
        <w:t>Have a good user interface.</w:t>
      </w:r>
    </w:p>
    <w:p w14:paraId="040AF9C6" w14:textId="5FDA7385" w:rsidR="5CA12B29" w:rsidRPr="00FE54B3" w:rsidRDefault="5CA12B29" w:rsidP="00BF3F69">
      <w:pPr>
        <w:jc w:val="both"/>
        <w:rPr>
          <w:rFonts w:ascii="Times New Roman" w:eastAsia="Time" w:hAnsi="Times New Roman" w:cs="Times New Roman"/>
          <w:color w:val="000000" w:themeColor="text1"/>
          <w:sz w:val="18"/>
          <w:szCs w:val="18"/>
        </w:rPr>
      </w:pPr>
    </w:p>
    <w:p w14:paraId="5BBCB34B" w14:textId="398B4BC0" w:rsidR="006670D0" w:rsidRPr="00FE54B3" w:rsidRDefault="1898A247" w:rsidP="006670D0">
      <w:pPr>
        <w:pStyle w:val="ListParagraph"/>
        <w:numPr>
          <w:ilvl w:val="1"/>
          <w:numId w:val="30"/>
        </w:numPr>
        <w:jc w:val="both"/>
        <w:rPr>
          <w:rFonts w:ascii="Times New Roman" w:eastAsia="Time" w:hAnsi="Times New Roman" w:cs="Times New Roman"/>
          <w:b/>
          <w:bCs/>
          <w:sz w:val="28"/>
          <w:szCs w:val="28"/>
        </w:rPr>
      </w:pPr>
      <w:r w:rsidRPr="00FE54B3">
        <w:rPr>
          <w:rFonts w:ascii="Times New Roman" w:eastAsia="Time" w:hAnsi="Times New Roman" w:cs="Times New Roman"/>
          <w:b/>
          <w:bCs/>
          <w:sz w:val="28"/>
          <w:szCs w:val="28"/>
        </w:rPr>
        <w:t>OBJECTIVES AND FUCTIONALITY</w:t>
      </w:r>
    </w:p>
    <w:p w14:paraId="2FE5E3FC" w14:textId="77777777" w:rsidR="00BF3F69" w:rsidRPr="00FE54B3" w:rsidRDefault="00BF3F69" w:rsidP="00BF3F69">
      <w:pPr>
        <w:pStyle w:val="ListParagraph"/>
        <w:jc w:val="both"/>
        <w:rPr>
          <w:rFonts w:ascii="Times New Roman" w:eastAsia="Time" w:hAnsi="Times New Roman" w:cs="Times New Roman"/>
          <w:b/>
          <w:bCs/>
          <w:sz w:val="28"/>
          <w:szCs w:val="28"/>
        </w:rPr>
      </w:pPr>
    </w:p>
    <w:p w14:paraId="3A37839A" w14:textId="2E7908BB" w:rsidR="00BF3F69" w:rsidRPr="00FE54B3" w:rsidRDefault="004A4855" w:rsidP="00FE54B3">
      <w:pPr>
        <w:pStyle w:val="ListParagraph"/>
        <w:numPr>
          <w:ilvl w:val="2"/>
          <w:numId w:val="30"/>
        </w:numPr>
        <w:jc w:val="both"/>
        <w:rPr>
          <w:rFonts w:ascii="Times New Roman" w:eastAsia="Time" w:hAnsi="Times New Roman" w:cs="Times New Roman"/>
          <w:b/>
          <w:color w:val="202124"/>
          <w:sz w:val="28"/>
          <w:szCs w:val="28"/>
        </w:rPr>
      </w:pPr>
      <w:r w:rsidRPr="00FE54B3">
        <w:rPr>
          <w:rFonts w:ascii="Times New Roman" w:eastAsia="Time" w:hAnsi="Times New Roman" w:cs="Times New Roman"/>
          <w:b/>
          <w:color w:val="202124"/>
          <w:sz w:val="28"/>
          <w:szCs w:val="28"/>
        </w:rPr>
        <w:t>OBJECTIVES</w:t>
      </w:r>
    </w:p>
    <w:p w14:paraId="68C5BA0C" w14:textId="0C696D8A" w:rsidR="009242D4" w:rsidRPr="00FE54B3" w:rsidRDefault="2566D9E4" w:rsidP="003F0F74">
      <w:pPr>
        <w:pStyle w:val="ListParagraph"/>
        <w:numPr>
          <w:ilvl w:val="0"/>
          <w:numId w:val="10"/>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 xml:space="preserve">The main objective of the Online Music Portal is to </w:t>
      </w:r>
      <w:r w:rsidR="00CB6D74" w:rsidRPr="00FE54B3">
        <w:rPr>
          <w:rFonts w:ascii="Times New Roman" w:eastAsia="Time" w:hAnsi="Times New Roman" w:cs="Times New Roman"/>
          <w:color w:val="202124"/>
          <w:sz w:val="24"/>
          <w:szCs w:val="24"/>
        </w:rPr>
        <w:t>manage: -</w:t>
      </w:r>
    </w:p>
    <w:p w14:paraId="6DAE10C6" w14:textId="77777777" w:rsidR="009242D4" w:rsidRPr="00FE54B3" w:rsidRDefault="2566D9E4" w:rsidP="003F0F74">
      <w:pPr>
        <w:pStyle w:val="ListParagraph"/>
        <w:numPr>
          <w:ilvl w:val="0"/>
          <w:numId w:val="1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 xml:space="preserve"> the details of Music, </w:t>
      </w:r>
    </w:p>
    <w:p w14:paraId="4A22AABD" w14:textId="77777777" w:rsidR="009242D4" w:rsidRPr="00FE54B3" w:rsidRDefault="2566D9E4" w:rsidP="003F0F74">
      <w:pPr>
        <w:pStyle w:val="ListParagraph"/>
        <w:numPr>
          <w:ilvl w:val="0"/>
          <w:numId w:val="1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Performer,</w:t>
      </w:r>
    </w:p>
    <w:p w14:paraId="741D3EB2" w14:textId="77777777" w:rsidR="009242D4" w:rsidRPr="00FE54B3" w:rsidRDefault="2566D9E4" w:rsidP="003F0F74">
      <w:pPr>
        <w:pStyle w:val="ListParagraph"/>
        <w:numPr>
          <w:ilvl w:val="0"/>
          <w:numId w:val="1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 xml:space="preserve"> Album,</w:t>
      </w:r>
    </w:p>
    <w:p w14:paraId="2861C119" w14:textId="77777777" w:rsidR="009242D4" w:rsidRPr="00FE54B3" w:rsidRDefault="2566D9E4" w:rsidP="003F0F74">
      <w:pPr>
        <w:pStyle w:val="ListParagraph"/>
        <w:numPr>
          <w:ilvl w:val="0"/>
          <w:numId w:val="1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 xml:space="preserve"> Customer,</w:t>
      </w:r>
    </w:p>
    <w:p w14:paraId="08CE6F91" w14:textId="00178D9A" w:rsidR="009242D4" w:rsidRPr="00FE54B3" w:rsidRDefault="2566D9E4" w:rsidP="2566D9E4">
      <w:pPr>
        <w:pStyle w:val="ListParagraph"/>
        <w:numPr>
          <w:ilvl w:val="0"/>
          <w:numId w:val="1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 xml:space="preserve">  Album Type.</w:t>
      </w:r>
    </w:p>
    <w:p w14:paraId="2035E889" w14:textId="4E64AB42" w:rsidR="00BF3F69" w:rsidRPr="00FE54B3" w:rsidRDefault="1898A247" w:rsidP="00BF3F69">
      <w:pPr>
        <w:pStyle w:val="ListParagraph"/>
        <w:numPr>
          <w:ilvl w:val="0"/>
          <w:numId w:val="12"/>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 xml:space="preserve"> It manages all the information about Music, Track, Album Type.</w:t>
      </w:r>
    </w:p>
    <w:p w14:paraId="070AE1D7" w14:textId="77777777" w:rsidR="00BF3F69" w:rsidRPr="00FE54B3" w:rsidRDefault="00BF3F69" w:rsidP="00BF3F69">
      <w:pPr>
        <w:jc w:val="both"/>
        <w:rPr>
          <w:rFonts w:ascii="Times New Roman" w:eastAsia="Time" w:hAnsi="Times New Roman" w:cs="Times New Roman"/>
          <w:color w:val="202124"/>
          <w:sz w:val="24"/>
          <w:szCs w:val="24"/>
        </w:rPr>
      </w:pPr>
    </w:p>
    <w:p w14:paraId="20BF039E" w14:textId="084D800B" w:rsidR="004A4855" w:rsidRPr="00FE54B3" w:rsidRDefault="004A4855" w:rsidP="00BF3F69">
      <w:pPr>
        <w:ind w:firstLine="720"/>
        <w:jc w:val="both"/>
        <w:rPr>
          <w:rFonts w:ascii="Times New Roman" w:eastAsia="Time" w:hAnsi="Times New Roman" w:cs="Times New Roman"/>
          <w:b/>
          <w:bCs/>
          <w:color w:val="202124"/>
          <w:sz w:val="32"/>
          <w:szCs w:val="32"/>
        </w:rPr>
      </w:pPr>
      <w:r w:rsidRPr="00FE54B3">
        <w:rPr>
          <w:rFonts w:ascii="Times New Roman" w:eastAsia="Time" w:hAnsi="Times New Roman" w:cs="Times New Roman"/>
          <w:b/>
          <w:bCs/>
          <w:color w:val="202124"/>
          <w:sz w:val="32"/>
          <w:szCs w:val="32"/>
        </w:rPr>
        <w:t xml:space="preserve">1.3.2 </w:t>
      </w:r>
      <w:r w:rsidR="1898A247" w:rsidRPr="00FE54B3">
        <w:rPr>
          <w:rFonts w:ascii="Times New Roman" w:eastAsia="Time" w:hAnsi="Times New Roman" w:cs="Times New Roman"/>
          <w:b/>
          <w:bCs/>
          <w:color w:val="202124"/>
          <w:sz w:val="32"/>
          <w:szCs w:val="32"/>
        </w:rPr>
        <w:t>FUNCTIONALITY</w:t>
      </w:r>
    </w:p>
    <w:p w14:paraId="77089F42" w14:textId="1D4DA115" w:rsidR="00871AF0" w:rsidRPr="00FE54B3" w:rsidRDefault="1898A247" w:rsidP="00BF3F69">
      <w:pPr>
        <w:pStyle w:val="ListParagraph"/>
        <w:numPr>
          <w:ilvl w:val="0"/>
          <w:numId w:val="13"/>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Functionalities provided by Online Music Portal are as follows:</w:t>
      </w:r>
    </w:p>
    <w:p w14:paraId="491FE704" w14:textId="77777777" w:rsidR="00871AF0" w:rsidRPr="00FE54B3" w:rsidRDefault="00871AF0" w:rsidP="00871AF0">
      <w:pPr>
        <w:pStyle w:val="ListParagraph"/>
        <w:jc w:val="both"/>
        <w:rPr>
          <w:rFonts w:ascii="Times New Roman" w:eastAsia="Time" w:hAnsi="Times New Roman" w:cs="Times New Roman"/>
          <w:color w:val="202124"/>
          <w:sz w:val="24"/>
          <w:szCs w:val="24"/>
        </w:rPr>
      </w:pPr>
    </w:p>
    <w:p w14:paraId="1C994646" w14:textId="07817888" w:rsidR="1898A247" w:rsidRPr="00FE54B3" w:rsidRDefault="1898A247" w:rsidP="00F63D7A">
      <w:pPr>
        <w:pStyle w:val="ListParagraph"/>
        <w:numPr>
          <w:ilvl w:val="0"/>
          <w:numId w:val="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Provides the searching facilities based on various factors. Such as Music, Performer, Track, Album Type.</w:t>
      </w:r>
    </w:p>
    <w:p w14:paraId="19F5D591" w14:textId="42D16721" w:rsidR="1898A247" w:rsidRPr="00FE54B3" w:rsidRDefault="1898A247" w:rsidP="00F63D7A">
      <w:pPr>
        <w:pStyle w:val="ListParagraph"/>
        <w:numPr>
          <w:ilvl w:val="0"/>
          <w:numId w:val="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Online Music Portal also manage the Customer details online for Track details, Album Type details, Music.</w:t>
      </w:r>
    </w:p>
    <w:p w14:paraId="629BDCE3" w14:textId="0730A22A" w:rsidR="1898A247" w:rsidRPr="00FE54B3" w:rsidRDefault="1898A247" w:rsidP="00F63D7A">
      <w:pPr>
        <w:pStyle w:val="ListParagraph"/>
        <w:numPr>
          <w:ilvl w:val="0"/>
          <w:numId w:val="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It tracks all the information of Album, Customer, Track etc.</w:t>
      </w:r>
    </w:p>
    <w:p w14:paraId="010B5E98" w14:textId="19093381" w:rsidR="1898A247" w:rsidRPr="00FE54B3" w:rsidRDefault="1898A247" w:rsidP="00F63D7A">
      <w:pPr>
        <w:pStyle w:val="ListParagraph"/>
        <w:numPr>
          <w:ilvl w:val="0"/>
          <w:numId w:val="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Manage the information of Album.</w:t>
      </w:r>
    </w:p>
    <w:p w14:paraId="34588A5B" w14:textId="2264BD44" w:rsidR="1898A247" w:rsidRPr="00FE54B3" w:rsidRDefault="1898A247" w:rsidP="00F63D7A">
      <w:pPr>
        <w:pStyle w:val="ListParagraph"/>
        <w:numPr>
          <w:ilvl w:val="0"/>
          <w:numId w:val="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Shows the information and description of the Music, Performer.</w:t>
      </w:r>
    </w:p>
    <w:p w14:paraId="3CB56D74" w14:textId="68E5240A" w:rsidR="1898A247" w:rsidRPr="00FE54B3" w:rsidRDefault="1898A247" w:rsidP="00F63D7A">
      <w:pPr>
        <w:pStyle w:val="ListParagraph"/>
        <w:numPr>
          <w:ilvl w:val="0"/>
          <w:numId w:val="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To increase efficiency of managing the Music, Album</w:t>
      </w:r>
    </w:p>
    <w:p w14:paraId="6A87D85C" w14:textId="65C9C13C" w:rsidR="1898A247" w:rsidRPr="00FE54B3" w:rsidRDefault="1898A247" w:rsidP="00F63D7A">
      <w:pPr>
        <w:pStyle w:val="ListParagraph"/>
        <w:numPr>
          <w:ilvl w:val="0"/>
          <w:numId w:val="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It deals with monitoring the information and transactions of Track.</w:t>
      </w:r>
    </w:p>
    <w:p w14:paraId="6BB9E253" w14:textId="3F184EF3" w:rsidR="009242D4" w:rsidRPr="00FE54B3" w:rsidRDefault="1898A247" w:rsidP="00F63D7A">
      <w:pPr>
        <w:pStyle w:val="ListParagraph"/>
        <w:numPr>
          <w:ilvl w:val="0"/>
          <w:numId w:val="1"/>
        </w:numPr>
        <w:jc w:val="both"/>
        <w:rPr>
          <w:rFonts w:ascii="Times New Roman" w:eastAsia="Time" w:hAnsi="Times New Roman" w:cs="Times New Roman"/>
          <w:color w:val="202124"/>
          <w:sz w:val="24"/>
          <w:szCs w:val="24"/>
        </w:rPr>
      </w:pPr>
      <w:r w:rsidRPr="00FE54B3">
        <w:rPr>
          <w:rFonts w:ascii="Times New Roman" w:eastAsia="Time" w:hAnsi="Times New Roman" w:cs="Times New Roman"/>
          <w:color w:val="202124"/>
          <w:sz w:val="24"/>
          <w:szCs w:val="24"/>
        </w:rPr>
        <w:t>Manage the information of Music</w:t>
      </w:r>
      <w:r w:rsidR="00871AF0" w:rsidRPr="00FE54B3">
        <w:rPr>
          <w:rFonts w:ascii="Times New Roman" w:hAnsi="Times New Roman" w:cs="Times New Roman"/>
          <w:sz w:val="24"/>
          <w:szCs w:val="24"/>
        </w:rPr>
        <w:t>.</w:t>
      </w:r>
    </w:p>
    <w:p w14:paraId="229987C3" w14:textId="77777777" w:rsidR="00DD33E5" w:rsidRPr="00FE54B3" w:rsidRDefault="00DD33E5" w:rsidP="00DD33E5">
      <w:pPr>
        <w:pStyle w:val="ListParagraph"/>
        <w:ind w:left="1080"/>
        <w:jc w:val="both"/>
        <w:rPr>
          <w:rFonts w:ascii="Times New Roman" w:eastAsia="Time" w:hAnsi="Times New Roman" w:cs="Times New Roman"/>
          <w:color w:val="202124"/>
          <w:sz w:val="24"/>
          <w:szCs w:val="24"/>
        </w:rPr>
      </w:pPr>
    </w:p>
    <w:p w14:paraId="1C66AD9A" w14:textId="11F5212C" w:rsidR="006670D0" w:rsidRDefault="006670D0" w:rsidP="2566D9E4">
      <w:pPr>
        <w:pStyle w:val="ListParagraph"/>
        <w:jc w:val="both"/>
        <w:rPr>
          <w:rFonts w:ascii="Times New Roman" w:eastAsia="Time" w:hAnsi="Times New Roman" w:cs="Times New Roman"/>
          <w:color w:val="000000"/>
          <w:sz w:val="28"/>
          <w:szCs w:val="28"/>
        </w:rPr>
      </w:pPr>
    </w:p>
    <w:p w14:paraId="04065281" w14:textId="77777777" w:rsidR="00E0027E" w:rsidRPr="00FE54B3" w:rsidRDefault="00E0027E" w:rsidP="2566D9E4">
      <w:pPr>
        <w:pStyle w:val="ListParagraph"/>
        <w:jc w:val="both"/>
        <w:rPr>
          <w:rFonts w:ascii="Times New Roman" w:eastAsia="Time" w:hAnsi="Times New Roman" w:cs="Times New Roman"/>
          <w:color w:val="000000"/>
          <w:sz w:val="28"/>
          <w:szCs w:val="28"/>
        </w:rPr>
      </w:pPr>
    </w:p>
    <w:p w14:paraId="755EB0FF" w14:textId="6016561E" w:rsidR="006670D0" w:rsidRPr="00FE54B3" w:rsidRDefault="006670D0" w:rsidP="003F0F74">
      <w:pPr>
        <w:pStyle w:val="ListParagraph"/>
        <w:numPr>
          <w:ilvl w:val="1"/>
          <w:numId w:val="30"/>
        </w:numPr>
        <w:jc w:val="both"/>
        <w:rPr>
          <w:rFonts w:ascii="Times New Roman" w:eastAsia="Time" w:hAnsi="Times New Roman" w:cs="Times New Roman"/>
          <w:b/>
          <w:color w:val="000000"/>
          <w:sz w:val="28"/>
          <w:szCs w:val="28"/>
        </w:rPr>
      </w:pPr>
      <w:r w:rsidRPr="00FE54B3">
        <w:rPr>
          <w:rFonts w:ascii="Times New Roman" w:eastAsia="Time" w:hAnsi="Times New Roman" w:cs="Times New Roman"/>
          <w:b/>
          <w:color w:val="000000"/>
          <w:sz w:val="28"/>
          <w:szCs w:val="28"/>
        </w:rPr>
        <w:t>TECHNOLOGIES</w:t>
      </w:r>
    </w:p>
    <w:p w14:paraId="7EDF85A0" w14:textId="77777777" w:rsidR="006670D0" w:rsidRPr="00FE54B3" w:rsidRDefault="006670D0" w:rsidP="006670D0">
      <w:pPr>
        <w:jc w:val="both"/>
        <w:rPr>
          <w:rFonts w:ascii="Times New Roman" w:eastAsia="Time" w:hAnsi="Times New Roman" w:cs="Times New Roman"/>
          <w:b/>
          <w:color w:val="000000"/>
          <w:sz w:val="32"/>
          <w:szCs w:val="32"/>
        </w:rPr>
      </w:pPr>
    </w:p>
    <w:p w14:paraId="63A496BC" w14:textId="046F13B5" w:rsidR="1898A247" w:rsidRPr="00FE54B3" w:rsidRDefault="1898A247" w:rsidP="1898A247">
      <w:pPr>
        <w:ind w:left="65"/>
        <w:jc w:val="both"/>
        <w:rPr>
          <w:rFonts w:ascii="Times New Roman" w:eastAsia="Time" w:hAnsi="Times New Roman" w:cs="Times New Roman"/>
          <w:sz w:val="18"/>
          <w:szCs w:val="18"/>
        </w:rPr>
      </w:pPr>
    </w:p>
    <w:p w14:paraId="20ADA356" w14:textId="70355D37" w:rsidR="009242D4" w:rsidRPr="00FE54B3" w:rsidRDefault="00DD33E5" w:rsidP="5CA12B29">
      <w:pPr>
        <w:jc w:val="both"/>
        <w:rPr>
          <w:rFonts w:ascii="Times New Roman" w:eastAsia="Time" w:hAnsi="Times New Roman" w:cs="Times New Roman"/>
          <w:color w:val="000000" w:themeColor="text1"/>
          <w:sz w:val="28"/>
          <w:szCs w:val="28"/>
        </w:rPr>
      </w:pPr>
      <w:r w:rsidRPr="00FE54B3">
        <w:rPr>
          <w:rFonts w:ascii="Times New Roman" w:eastAsia="Time" w:hAnsi="Times New Roman" w:cs="Times New Roman"/>
          <w:color w:val="000000" w:themeColor="text1"/>
          <w:sz w:val="28"/>
          <w:szCs w:val="28"/>
        </w:rPr>
        <w:t>CSS (</w:t>
      </w:r>
      <w:r w:rsidR="5CA12B29" w:rsidRPr="00FE54B3">
        <w:rPr>
          <w:rFonts w:ascii="Times New Roman" w:eastAsia="Time" w:hAnsi="Times New Roman" w:cs="Times New Roman"/>
          <w:color w:val="000000" w:themeColor="text1"/>
          <w:sz w:val="28"/>
          <w:szCs w:val="28"/>
        </w:rPr>
        <w:t>FRONT END)</w:t>
      </w:r>
    </w:p>
    <w:p w14:paraId="58B1A659" w14:textId="1A35EE5B" w:rsidR="5CA12B29" w:rsidRPr="00FE54B3" w:rsidRDefault="5CA12B29" w:rsidP="003F0F74">
      <w:pPr>
        <w:pStyle w:val="ListParagraph"/>
        <w:numPr>
          <w:ilvl w:val="0"/>
          <w:numId w:val="15"/>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CSS stands for Cascading Style Sheets</w:t>
      </w:r>
      <w:r w:rsidR="00526C19" w:rsidRPr="00FE54B3">
        <w:rPr>
          <w:rFonts w:ascii="Times New Roman" w:eastAsia="Time" w:hAnsi="Times New Roman" w:cs="Times New Roman"/>
          <w:sz w:val="24"/>
          <w:szCs w:val="24"/>
        </w:rPr>
        <w:t>.</w:t>
      </w:r>
    </w:p>
    <w:p w14:paraId="10CF81D3" w14:textId="524C2EFA" w:rsidR="5CA12B29" w:rsidRPr="00FE54B3" w:rsidRDefault="5CA12B29" w:rsidP="003F0F74">
      <w:pPr>
        <w:pStyle w:val="ListParagraph"/>
        <w:numPr>
          <w:ilvl w:val="0"/>
          <w:numId w:val="15"/>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CSS describes how HTML elements are to be displayed on screen, paper, or in other media.</w:t>
      </w:r>
    </w:p>
    <w:p w14:paraId="4F0B3F86" w14:textId="39AC9B8D" w:rsidR="5CA12B29" w:rsidRPr="00FE54B3" w:rsidRDefault="5CA12B29" w:rsidP="003F0F74">
      <w:pPr>
        <w:pStyle w:val="ListParagraph"/>
        <w:numPr>
          <w:ilvl w:val="0"/>
          <w:numId w:val="15"/>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CSS saves a lot of work. It can control the layout of multiple web pages all at once.</w:t>
      </w:r>
    </w:p>
    <w:p w14:paraId="7145A9BB" w14:textId="72C0DCCB" w:rsidR="00CC54E3" w:rsidRPr="00FE54B3" w:rsidRDefault="2566D9E4" w:rsidP="00CC54E3">
      <w:pPr>
        <w:pStyle w:val="ListParagraph"/>
        <w:numPr>
          <w:ilvl w:val="0"/>
          <w:numId w:val="15"/>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External stylesheets are stored in CSS files</w:t>
      </w:r>
    </w:p>
    <w:p w14:paraId="6BE3552C" w14:textId="77777777" w:rsidR="00BF3F69" w:rsidRPr="00FE54B3" w:rsidRDefault="00BF3F69" w:rsidP="00BF3F69">
      <w:pPr>
        <w:pStyle w:val="ListParagraph"/>
        <w:jc w:val="both"/>
        <w:rPr>
          <w:rFonts w:ascii="Times New Roman" w:eastAsia="Time" w:hAnsi="Times New Roman" w:cs="Times New Roman"/>
          <w:sz w:val="24"/>
          <w:szCs w:val="24"/>
        </w:rPr>
      </w:pPr>
    </w:p>
    <w:p w14:paraId="149DCE05" w14:textId="467AD4E2" w:rsidR="00CC54E3" w:rsidRPr="00FE54B3" w:rsidRDefault="5CA12B29" w:rsidP="00CC54E3">
      <w:pPr>
        <w:jc w:val="both"/>
        <w:rPr>
          <w:rFonts w:ascii="Times New Roman" w:eastAsia="Time" w:hAnsi="Times New Roman" w:cs="Times New Roman"/>
          <w:color w:val="000000" w:themeColor="text1"/>
          <w:sz w:val="28"/>
          <w:szCs w:val="28"/>
        </w:rPr>
      </w:pPr>
      <w:r w:rsidRPr="00FE54B3">
        <w:rPr>
          <w:rFonts w:ascii="Times New Roman" w:eastAsia="Time" w:hAnsi="Times New Roman" w:cs="Times New Roman"/>
          <w:color w:val="000000" w:themeColor="text1"/>
          <w:sz w:val="28"/>
          <w:szCs w:val="28"/>
        </w:rPr>
        <w:t xml:space="preserve">Java Script (J.S) </w:t>
      </w:r>
    </w:p>
    <w:p w14:paraId="56830D7D" w14:textId="2A442DCD" w:rsidR="00526C19" w:rsidRPr="00FE54B3" w:rsidRDefault="5CA12B29" w:rsidP="00CC54E3">
      <w:p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w:t>
      </w:r>
    </w:p>
    <w:p w14:paraId="267BFFBB" w14:textId="26AFF1F0" w:rsidR="00BF3F69" w:rsidRDefault="2566D9E4" w:rsidP="00FE54B3">
      <w:pPr>
        <w:pStyle w:val="ListParagraph"/>
        <w:numPr>
          <w:ilvl w:val="0"/>
          <w:numId w:val="16"/>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It is the third layer of the layer cake of standard web technologies, two of which (HTML and CSS) we have covered in much more detail in other parts of the Learning Area.</w:t>
      </w:r>
    </w:p>
    <w:p w14:paraId="46E14ED1" w14:textId="77777777" w:rsidR="00FE54B3" w:rsidRPr="00FE54B3" w:rsidRDefault="00FE54B3" w:rsidP="00FE54B3">
      <w:pPr>
        <w:pStyle w:val="ListParagraph"/>
        <w:jc w:val="both"/>
        <w:rPr>
          <w:rFonts w:ascii="Times New Roman" w:eastAsia="Time" w:hAnsi="Times New Roman" w:cs="Times New Roman"/>
          <w:sz w:val="24"/>
          <w:szCs w:val="24"/>
        </w:rPr>
      </w:pPr>
    </w:p>
    <w:p w14:paraId="5043CB0F" w14:textId="4F419C82" w:rsidR="009242D4" w:rsidRPr="00FE54B3" w:rsidRDefault="5CA12B29" w:rsidP="2566D9E4">
      <w:pPr>
        <w:jc w:val="both"/>
        <w:rPr>
          <w:rFonts w:ascii="Times New Roman" w:eastAsia="Time" w:hAnsi="Times New Roman" w:cs="Times New Roman"/>
          <w:color w:val="000000" w:themeColor="text1"/>
          <w:sz w:val="28"/>
          <w:szCs w:val="28"/>
        </w:rPr>
      </w:pPr>
      <w:r w:rsidRPr="00FE54B3">
        <w:rPr>
          <w:rFonts w:ascii="Times New Roman" w:eastAsia="Time" w:hAnsi="Times New Roman" w:cs="Times New Roman"/>
          <w:color w:val="000000" w:themeColor="text1"/>
          <w:sz w:val="28"/>
          <w:szCs w:val="28"/>
        </w:rPr>
        <w:t xml:space="preserve">PHP </w:t>
      </w:r>
    </w:p>
    <w:p w14:paraId="4023CF03" w14:textId="2A95387E" w:rsidR="5CA12B29" w:rsidRPr="00FE54B3" w:rsidRDefault="5CA12B29" w:rsidP="003F0F74">
      <w:pPr>
        <w:pStyle w:val="ListParagraph"/>
        <w:numPr>
          <w:ilvl w:val="0"/>
          <w:numId w:val="17"/>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PHP (Hypertext Preprocessor).</w:t>
      </w:r>
    </w:p>
    <w:p w14:paraId="76BEF760" w14:textId="2F8118E8" w:rsidR="5CA12B29" w:rsidRPr="00FE54B3" w:rsidRDefault="5CA12B29" w:rsidP="003F0F74">
      <w:pPr>
        <w:pStyle w:val="ListParagraph"/>
        <w:numPr>
          <w:ilvl w:val="0"/>
          <w:numId w:val="17"/>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PHP is an acronym for "PHP: Hypertext Preprocessor".</w:t>
      </w:r>
    </w:p>
    <w:p w14:paraId="0468CC90" w14:textId="2FDDDDCB" w:rsidR="5CA12B29" w:rsidRPr="00FE54B3" w:rsidRDefault="5CA12B29" w:rsidP="003F0F74">
      <w:pPr>
        <w:pStyle w:val="ListParagraph"/>
        <w:numPr>
          <w:ilvl w:val="0"/>
          <w:numId w:val="17"/>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 xml:space="preserve">PHP is a widely-used, </w:t>
      </w:r>
      <w:r w:rsidR="00CB6D74" w:rsidRPr="00FE54B3">
        <w:rPr>
          <w:rFonts w:ascii="Times New Roman" w:eastAsia="Time" w:hAnsi="Times New Roman" w:cs="Times New Roman"/>
          <w:sz w:val="24"/>
          <w:szCs w:val="24"/>
        </w:rPr>
        <w:t>open-source</w:t>
      </w:r>
      <w:r w:rsidRPr="00FE54B3">
        <w:rPr>
          <w:rFonts w:ascii="Times New Roman" w:eastAsia="Time" w:hAnsi="Times New Roman" w:cs="Times New Roman"/>
          <w:sz w:val="24"/>
          <w:szCs w:val="24"/>
        </w:rPr>
        <w:t xml:space="preserve"> scripting language.</w:t>
      </w:r>
    </w:p>
    <w:p w14:paraId="18F82E1D" w14:textId="22F9C4C0" w:rsidR="5CA12B29" w:rsidRPr="00FE54B3" w:rsidRDefault="5CA12B29" w:rsidP="003F0F74">
      <w:pPr>
        <w:pStyle w:val="ListParagraph"/>
        <w:numPr>
          <w:ilvl w:val="0"/>
          <w:numId w:val="17"/>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PHP scripts are executed on the server.</w:t>
      </w:r>
    </w:p>
    <w:p w14:paraId="3DAB4266" w14:textId="74FD296F" w:rsidR="009242D4" w:rsidRPr="00FE54B3" w:rsidRDefault="5CA12B29" w:rsidP="003F0F74">
      <w:pPr>
        <w:pStyle w:val="ListParagraph"/>
        <w:numPr>
          <w:ilvl w:val="0"/>
          <w:numId w:val="17"/>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PHP is free to download and use.</w:t>
      </w:r>
    </w:p>
    <w:p w14:paraId="6537F28F" w14:textId="77777777" w:rsidR="009242D4" w:rsidRPr="00FE54B3" w:rsidRDefault="009242D4" w:rsidP="2566D9E4">
      <w:pPr>
        <w:jc w:val="both"/>
        <w:rPr>
          <w:rFonts w:ascii="Times New Roman" w:eastAsia="Time" w:hAnsi="Times New Roman" w:cs="Times New Roman"/>
          <w:color w:val="2F5496"/>
          <w:sz w:val="28"/>
          <w:szCs w:val="28"/>
        </w:rPr>
      </w:pPr>
    </w:p>
    <w:p w14:paraId="004AF094" w14:textId="0197D737" w:rsidR="00FE54B3" w:rsidRDefault="00FE54B3" w:rsidP="5CA12B29">
      <w:pPr>
        <w:jc w:val="both"/>
        <w:rPr>
          <w:rFonts w:ascii="Times New Roman" w:eastAsia="Time" w:hAnsi="Times New Roman" w:cs="Times New Roman"/>
          <w:color w:val="000000" w:themeColor="text1"/>
          <w:sz w:val="28"/>
          <w:szCs w:val="28"/>
        </w:rPr>
      </w:pPr>
    </w:p>
    <w:p w14:paraId="3927FCDF" w14:textId="77777777" w:rsidR="00E0027E" w:rsidRDefault="00E0027E" w:rsidP="5CA12B29">
      <w:pPr>
        <w:jc w:val="both"/>
        <w:rPr>
          <w:rFonts w:ascii="Times New Roman" w:eastAsia="Time" w:hAnsi="Times New Roman" w:cs="Times New Roman"/>
          <w:color w:val="000000" w:themeColor="text1"/>
          <w:sz w:val="28"/>
          <w:szCs w:val="28"/>
        </w:rPr>
      </w:pPr>
    </w:p>
    <w:p w14:paraId="6DFB9E20" w14:textId="55FC1B81" w:rsidR="009242D4" w:rsidRPr="00FE54B3" w:rsidRDefault="5CA12B29" w:rsidP="2566D9E4">
      <w:pPr>
        <w:jc w:val="both"/>
        <w:rPr>
          <w:rFonts w:ascii="Times New Roman" w:eastAsia="Time" w:hAnsi="Times New Roman" w:cs="Times New Roman"/>
          <w:color w:val="000000" w:themeColor="text1"/>
          <w:sz w:val="28"/>
          <w:szCs w:val="28"/>
        </w:rPr>
      </w:pPr>
      <w:r w:rsidRPr="00FE54B3">
        <w:rPr>
          <w:rFonts w:ascii="Times New Roman" w:eastAsia="Time" w:hAnsi="Times New Roman" w:cs="Times New Roman"/>
          <w:color w:val="000000" w:themeColor="text1"/>
          <w:sz w:val="28"/>
          <w:szCs w:val="28"/>
        </w:rPr>
        <w:t>MY SQL (DATABASE)</w:t>
      </w:r>
    </w:p>
    <w:p w14:paraId="70DF9E56" w14:textId="46BA7093" w:rsidR="009242D4" w:rsidRPr="00FE54B3" w:rsidRDefault="2566D9E4" w:rsidP="003F0F74">
      <w:pPr>
        <w:pStyle w:val="ListParagraph"/>
        <w:numPr>
          <w:ilvl w:val="0"/>
          <w:numId w:val="18"/>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MySQL is one of the most recognizable technologies in the modern big data ecosystem.</w:t>
      </w:r>
    </w:p>
    <w:p w14:paraId="44E871BC" w14:textId="24BE5231" w:rsidR="009242D4" w:rsidRPr="00FE54B3" w:rsidRDefault="2566D9E4" w:rsidP="003F0F74">
      <w:pPr>
        <w:pStyle w:val="ListParagraph"/>
        <w:numPr>
          <w:ilvl w:val="0"/>
          <w:numId w:val="18"/>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 xml:space="preserve"> Often called the most popular database and currently enjoying widespread, effective use regardless of industry, it’s clear that anyone involved with enterprise data or general IT should at least aim for a basic familiarity of MySQL.</w:t>
      </w:r>
    </w:p>
    <w:p w14:paraId="738610EB" w14:textId="24880003" w:rsidR="009242D4" w:rsidRPr="00FE54B3" w:rsidRDefault="2566D9E4" w:rsidP="003F0F74">
      <w:pPr>
        <w:pStyle w:val="ListParagraph"/>
        <w:numPr>
          <w:ilvl w:val="0"/>
          <w:numId w:val="18"/>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lastRenderedPageBreak/>
        <w:t>With MySQL, even those new to relational systems can immediately build fast, powerful, and secure data storage systems.</w:t>
      </w:r>
    </w:p>
    <w:p w14:paraId="46603F0B" w14:textId="10752871" w:rsidR="009242D4" w:rsidRPr="00FE54B3" w:rsidRDefault="2566D9E4" w:rsidP="003F0F74">
      <w:pPr>
        <w:pStyle w:val="ListParagraph"/>
        <w:numPr>
          <w:ilvl w:val="0"/>
          <w:numId w:val="18"/>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 xml:space="preserve"> MySQL’s programmatic syntax and interfaces are also perfect gateways into the wide world of other popular query languages and structured data stores.</w:t>
      </w:r>
    </w:p>
    <w:p w14:paraId="799D371C" w14:textId="77777777" w:rsidR="00526C19" w:rsidRPr="00FE54B3" w:rsidRDefault="00526C19" w:rsidP="00526C19">
      <w:pPr>
        <w:pStyle w:val="ListParagraph"/>
        <w:jc w:val="both"/>
        <w:rPr>
          <w:rFonts w:ascii="Times New Roman" w:eastAsia="Time" w:hAnsi="Times New Roman" w:cs="Times New Roman"/>
          <w:sz w:val="28"/>
          <w:szCs w:val="28"/>
        </w:rPr>
      </w:pPr>
    </w:p>
    <w:p w14:paraId="4AD83DCA" w14:textId="77777777" w:rsidR="009242D4" w:rsidRPr="00FE54B3" w:rsidRDefault="00584FBB" w:rsidP="5CA12B29">
      <w:pPr>
        <w:jc w:val="both"/>
        <w:rPr>
          <w:rFonts w:ascii="Times New Roman" w:eastAsia="Time" w:hAnsi="Times New Roman" w:cs="Times New Roman"/>
          <w:color w:val="000000" w:themeColor="text1"/>
          <w:sz w:val="28"/>
          <w:szCs w:val="28"/>
        </w:rPr>
      </w:pPr>
      <w:r w:rsidRPr="00FE54B3">
        <w:rPr>
          <w:rFonts w:ascii="Times New Roman" w:eastAsia="Time" w:hAnsi="Times New Roman" w:cs="Times New Roman"/>
          <w:color w:val="000000" w:themeColor="text1"/>
          <w:sz w:val="28"/>
          <w:szCs w:val="28"/>
        </w:rPr>
        <w:t>APACHE</w:t>
      </w:r>
    </w:p>
    <w:p w14:paraId="463E04AC" w14:textId="4EA13CDA" w:rsidR="009242D4" w:rsidRPr="00FE54B3" w:rsidRDefault="5CA12B29" w:rsidP="003F0F74">
      <w:pPr>
        <w:pStyle w:val="ListParagraph"/>
        <w:numPr>
          <w:ilvl w:val="0"/>
          <w:numId w:val="19"/>
        </w:numPr>
        <w:rPr>
          <w:rFonts w:ascii="Times New Roman" w:eastAsia="Time" w:hAnsi="Times New Roman" w:cs="Times New Roman"/>
          <w:sz w:val="24"/>
          <w:szCs w:val="24"/>
        </w:rPr>
      </w:pPr>
      <w:r w:rsidRPr="00FE54B3">
        <w:rPr>
          <w:rFonts w:ascii="Times New Roman" w:eastAsia="Time" w:hAnsi="Times New Roman" w:cs="Times New Roman"/>
          <w:sz w:val="24"/>
          <w:szCs w:val="24"/>
        </w:rPr>
        <w:t xml:space="preserve">Apache HTTP server is world’s most popular HTTP web server. </w:t>
      </w:r>
    </w:p>
    <w:p w14:paraId="50EB9FD2" w14:textId="032AF240" w:rsidR="5CA12B29" w:rsidRPr="00FE54B3" w:rsidRDefault="00526C19" w:rsidP="5CA12B29">
      <w:pPr>
        <w:pStyle w:val="ListParagraph"/>
        <w:numPr>
          <w:ilvl w:val="0"/>
          <w:numId w:val="19"/>
        </w:numPr>
        <w:rPr>
          <w:rFonts w:ascii="Times New Roman" w:eastAsia="Time" w:hAnsi="Times New Roman" w:cs="Times New Roman"/>
          <w:sz w:val="24"/>
          <w:szCs w:val="24"/>
        </w:rPr>
      </w:pPr>
      <w:r w:rsidRPr="00FE54B3">
        <w:rPr>
          <w:rFonts w:ascii="Times New Roman" w:eastAsia="Time" w:hAnsi="Times New Roman" w:cs="Times New Roman"/>
          <w:sz w:val="24"/>
          <w:szCs w:val="24"/>
        </w:rPr>
        <w:t>Its fast and secure, and runs over half of all web server around the globe.</w:t>
      </w:r>
    </w:p>
    <w:p w14:paraId="058F662A" w14:textId="726CD020" w:rsidR="5CA12B29" w:rsidRPr="00FE54B3" w:rsidRDefault="5CA12B29" w:rsidP="003F0F74">
      <w:pPr>
        <w:pStyle w:val="ListParagraph"/>
        <w:numPr>
          <w:ilvl w:val="0"/>
          <w:numId w:val="19"/>
        </w:numPr>
        <w:rPr>
          <w:rFonts w:ascii="Times New Roman" w:eastAsia="Time" w:hAnsi="Times New Roman" w:cs="Times New Roman"/>
          <w:sz w:val="24"/>
          <w:szCs w:val="24"/>
        </w:rPr>
      </w:pPr>
      <w:r w:rsidRPr="00FE54B3">
        <w:rPr>
          <w:rFonts w:ascii="Times New Roman" w:eastAsia="Time" w:hAnsi="Times New Roman" w:cs="Times New Roman"/>
          <w:sz w:val="24"/>
          <w:szCs w:val="24"/>
        </w:rPr>
        <w:t xml:space="preserve">Apache is also a free software. Apache web server has full range of features, including CGI (Common Gateway Interface), SSL (Secure Socket Layer) and virtual domains. </w:t>
      </w:r>
    </w:p>
    <w:p w14:paraId="4EE1C3E0" w14:textId="77777777" w:rsidR="009242D4" w:rsidRPr="00FE54B3" w:rsidRDefault="2566D9E4" w:rsidP="003F0F74">
      <w:pPr>
        <w:pStyle w:val="ListParagraph"/>
        <w:numPr>
          <w:ilvl w:val="0"/>
          <w:numId w:val="19"/>
        </w:numPr>
        <w:rPr>
          <w:rFonts w:ascii="Times New Roman" w:eastAsia="Time" w:hAnsi="Times New Roman" w:cs="Times New Roman"/>
          <w:sz w:val="24"/>
          <w:szCs w:val="24"/>
        </w:rPr>
      </w:pPr>
      <w:r w:rsidRPr="00FE54B3">
        <w:rPr>
          <w:rFonts w:ascii="Times New Roman" w:eastAsia="Time" w:hAnsi="Times New Roman" w:cs="Times New Roman"/>
          <w:sz w:val="24"/>
          <w:szCs w:val="24"/>
        </w:rPr>
        <w:t>It’s also available for other kind of operating system like MacOS x, Windows.</w:t>
      </w:r>
    </w:p>
    <w:p w14:paraId="463F29E8" w14:textId="77777777" w:rsidR="009242D4" w:rsidRPr="00FE54B3" w:rsidRDefault="009242D4" w:rsidP="2566D9E4">
      <w:pPr>
        <w:jc w:val="both"/>
        <w:rPr>
          <w:rFonts w:ascii="Times New Roman" w:eastAsia="Time" w:hAnsi="Times New Roman" w:cs="Times New Roman"/>
          <w:sz w:val="28"/>
          <w:szCs w:val="28"/>
        </w:rPr>
      </w:pPr>
    </w:p>
    <w:p w14:paraId="7C1BFECF" w14:textId="77777777" w:rsidR="009242D4" w:rsidRPr="00FE54B3" w:rsidRDefault="00584FBB" w:rsidP="006670D0">
      <w:pPr>
        <w:jc w:val="both"/>
        <w:rPr>
          <w:rFonts w:ascii="Times New Roman" w:eastAsia="Time" w:hAnsi="Times New Roman" w:cs="Times New Roman"/>
          <w:color w:val="000000" w:themeColor="text1"/>
          <w:sz w:val="28"/>
          <w:szCs w:val="28"/>
        </w:rPr>
      </w:pPr>
      <w:r w:rsidRPr="00FE54B3">
        <w:rPr>
          <w:rFonts w:ascii="Times New Roman" w:eastAsia="Time" w:hAnsi="Times New Roman" w:cs="Times New Roman"/>
          <w:color w:val="000000" w:themeColor="text1"/>
          <w:sz w:val="28"/>
          <w:szCs w:val="28"/>
        </w:rPr>
        <w:t>BOOT STRAP</w:t>
      </w:r>
    </w:p>
    <w:p w14:paraId="4ED8A11D" w14:textId="0BF0C888" w:rsidR="5CA12B29" w:rsidRPr="00FE54B3" w:rsidRDefault="5CA12B29" w:rsidP="003F0F74">
      <w:pPr>
        <w:pStyle w:val="ListParagraph"/>
        <w:numPr>
          <w:ilvl w:val="0"/>
          <w:numId w:val="20"/>
        </w:numPr>
        <w:rPr>
          <w:rFonts w:ascii="Times New Roman" w:eastAsia="Time" w:hAnsi="Times New Roman" w:cs="Times New Roman"/>
          <w:sz w:val="24"/>
          <w:szCs w:val="24"/>
        </w:rPr>
      </w:pPr>
      <w:r w:rsidRPr="00FE54B3">
        <w:rPr>
          <w:rFonts w:ascii="Times New Roman" w:eastAsia="Time" w:hAnsi="Times New Roman" w:cs="Times New Roman"/>
          <w:sz w:val="24"/>
          <w:szCs w:val="24"/>
        </w:rPr>
        <w:t>Bootstrap is a free and open-source front end web framework for designing websites and web applications.</w:t>
      </w:r>
    </w:p>
    <w:p w14:paraId="202E1852" w14:textId="59BAF2B4" w:rsidR="5CA12B29" w:rsidRPr="00FE54B3" w:rsidRDefault="5CA12B29" w:rsidP="003F0F74">
      <w:pPr>
        <w:pStyle w:val="ListParagraph"/>
        <w:numPr>
          <w:ilvl w:val="0"/>
          <w:numId w:val="20"/>
        </w:numPr>
        <w:rPr>
          <w:rFonts w:ascii="Times New Roman" w:eastAsia="Time" w:hAnsi="Times New Roman" w:cs="Times New Roman"/>
          <w:sz w:val="24"/>
          <w:szCs w:val="24"/>
        </w:rPr>
      </w:pPr>
      <w:r w:rsidRPr="00FE54B3">
        <w:rPr>
          <w:rFonts w:ascii="Times New Roman" w:eastAsia="Time" w:hAnsi="Times New Roman" w:cs="Times New Roman"/>
          <w:sz w:val="24"/>
          <w:szCs w:val="24"/>
        </w:rPr>
        <w:t>It contains HTML a CSS base templates for typography, forms, buttons, navigation and other interface components.</w:t>
      </w:r>
    </w:p>
    <w:p w14:paraId="08021C48" w14:textId="43B8177B" w:rsidR="009242D4" w:rsidRDefault="2566D9E4" w:rsidP="003F0F74">
      <w:pPr>
        <w:pStyle w:val="ListParagraph"/>
        <w:numPr>
          <w:ilvl w:val="0"/>
          <w:numId w:val="20"/>
        </w:numPr>
        <w:rPr>
          <w:rFonts w:ascii="Times New Roman" w:eastAsia="Time" w:hAnsi="Times New Roman" w:cs="Times New Roman"/>
          <w:sz w:val="24"/>
          <w:szCs w:val="24"/>
        </w:rPr>
      </w:pPr>
      <w:r w:rsidRPr="00FE54B3">
        <w:rPr>
          <w:rFonts w:ascii="Times New Roman" w:eastAsia="Time" w:hAnsi="Times New Roman" w:cs="Times New Roman"/>
          <w:sz w:val="24"/>
          <w:szCs w:val="24"/>
        </w:rPr>
        <w:t xml:space="preserve"> It is very useful in front end development and other designing development.</w:t>
      </w:r>
    </w:p>
    <w:p w14:paraId="086995F7" w14:textId="55AAD4C2" w:rsidR="00FE54B3" w:rsidRDefault="00FE54B3" w:rsidP="00FE54B3">
      <w:pPr>
        <w:pStyle w:val="ListParagraph"/>
        <w:rPr>
          <w:rFonts w:ascii="Times New Roman" w:eastAsia="Time" w:hAnsi="Times New Roman" w:cs="Times New Roman"/>
          <w:sz w:val="24"/>
          <w:szCs w:val="24"/>
        </w:rPr>
      </w:pPr>
    </w:p>
    <w:p w14:paraId="15B100E1" w14:textId="427B6884" w:rsidR="00FE54B3" w:rsidRDefault="00FE54B3" w:rsidP="00FE54B3">
      <w:pPr>
        <w:pStyle w:val="ListParagraph"/>
        <w:rPr>
          <w:rFonts w:ascii="Times New Roman" w:eastAsia="Time" w:hAnsi="Times New Roman" w:cs="Times New Roman"/>
          <w:sz w:val="24"/>
          <w:szCs w:val="24"/>
        </w:rPr>
      </w:pPr>
    </w:p>
    <w:p w14:paraId="13657350" w14:textId="360571FF" w:rsidR="00FE54B3" w:rsidRDefault="00FE54B3" w:rsidP="00FE54B3">
      <w:pPr>
        <w:pStyle w:val="ListParagraph"/>
        <w:rPr>
          <w:rFonts w:ascii="Times New Roman" w:eastAsia="Time" w:hAnsi="Times New Roman" w:cs="Times New Roman"/>
          <w:sz w:val="24"/>
          <w:szCs w:val="24"/>
        </w:rPr>
      </w:pPr>
    </w:p>
    <w:p w14:paraId="09F30461" w14:textId="4AFBAE51" w:rsidR="00FE54B3" w:rsidRDefault="00FE54B3" w:rsidP="00FE54B3">
      <w:pPr>
        <w:pStyle w:val="ListParagraph"/>
        <w:rPr>
          <w:rFonts w:ascii="Times New Roman" w:eastAsia="Time" w:hAnsi="Times New Roman" w:cs="Times New Roman"/>
          <w:sz w:val="24"/>
          <w:szCs w:val="24"/>
        </w:rPr>
      </w:pPr>
    </w:p>
    <w:p w14:paraId="345B324B" w14:textId="29A52B0F" w:rsidR="00FE54B3" w:rsidRDefault="00FE54B3" w:rsidP="00FE54B3">
      <w:pPr>
        <w:pStyle w:val="ListParagraph"/>
        <w:rPr>
          <w:rFonts w:ascii="Times New Roman" w:eastAsia="Time" w:hAnsi="Times New Roman" w:cs="Times New Roman"/>
          <w:sz w:val="24"/>
          <w:szCs w:val="24"/>
        </w:rPr>
      </w:pPr>
    </w:p>
    <w:p w14:paraId="4071A0B0" w14:textId="622E494A" w:rsidR="00FE54B3" w:rsidRDefault="00FE54B3" w:rsidP="00FE54B3">
      <w:pPr>
        <w:pStyle w:val="ListParagraph"/>
        <w:rPr>
          <w:rFonts w:ascii="Times New Roman" w:eastAsia="Time" w:hAnsi="Times New Roman" w:cs="Times New Roman"/>
          <w:sz w:val="24"/>
          <w:szCs w:val="24"/>
        </w:rPr>
      </w:pPr>
    </w:p>
    <w:p w14:paraId="24BE956B" w14:textId="3E76F52D" w:rsidR="00FE54B3" w:rsidRDefault="00FE54B3" w:rsidP="00FE54B3">
      <w:pPr>
        <w:pStyle w:val="ListParagraph"/>
        <w:rPr>
          <w:rFonts w:ascii="Times New Roman" w:eastAsia="Time" w:hAnsi="Times New Roman" w:cs="Times New Roman"/>
          <w:sz w:val="24"/>
          <w:szCs w:val="24"/>
        </w:rPr>
      </w:pPr>
    </w:p>
    <w:p w14:paraId="74A887E0" w14:textId="007195FD" w:rsidR="00FE54B3" w:rsidRDefault="00FE54B3" w:rsidP="00FE54B3">
      <w:pPr>
        <w:pStyle w:val="ListParagraph"/>
        <w:rPr>
          <w:rFonts w:ascii="Times New Roman" w:eastAsia="Time" w:hAnsi="Times New Roman" w:cs="Times New Roman"/>
          <w:sz w:val="24"/>
          <w:szCs w:val="24"/>
        </w:rPr>
      </w:pPr>
    </w:p>
    <w:p w14:paraId="2093B6E5" w14:textId="5DDC3A92" w:rsidR="00FE54B3" w:rsidRDefault="00FE54B3" w:rsidP="00FE54B3">
      <w:pPr>
        <w:pStyle w:val="ListParagraph"/>
        <w:rPr>
          <w:rFonts w:ascii="Times New Roman" w:eastAsia="Time" w:hAnsi="Times New Roman" w:cs="Times New Roman"/>
          <w:sz w:val="24"/>
          <w:szCs w:val="24"/>
        </w:rPr>
      </w:pPr>
    </w:p>
    <w:p w14:paraId="64BFCE0A" w14:textId="2D503372" w:rsidR="00FE54B3" w:rsidRDefault="00FE54B3" w:rsidP="00FE54B3">
      <w:pPr>
        <w:pStyle w:val="ListParagraph"/>
        <w:rPr>
          <w:rFonts w:ascii="Times New Roman" w:eastAsia="Time" w:hAnsi="Times New Roman" w:cs="Times New Roman"/>
          <w:sz w:val="24"/>
          <w:szCs w:val="24"/>
        </w:rPr>
      </w:pPr>
    </w:p>
    <w:p w14:paraId="78D25FC5" w14:textId="39B11415" w:rsidR="00FE54B3" w:rsidRDefault="00FE54B3" w:rsidP="00FE54B3">
      <w:pPr>
        <w:pStyle w:val="ListParagraph"/>
        <w:rPr>
          <w:rFonts w:ascii="Times New Roman" w:eastAsia="Time" w:hAnsi="Times New Roman" w:cs="Times New Roman"/>
          <w:sz w:val="24"/>
          <w:szCs w:val="24"/>
        </w:rPr>
      </w:pPr>
    </w:p>
    <w:p w14:paraId="595C4BDC" w14:textId="231E1586" w:rsidR="00FE54B3" w:rsidRDefault="00FE54B3" w:rsidP="00FE54B3">
      <w:pPr>
        <w:pStyle w:val="ListParagraph"/>
        <w:rPr>
          <w:rFonts w:ascii="Times New Roman" w:eastAsia="Time" w:hAnsi="Times New Roman" w:cs="Times New Roman"/>
          <w:sz w:val="24"/>
          <w:szCs w:val="24"/>
        </w:rPr>
      </w:pPr>
    </w:p>
    <w:p w14:paraId="542C778A" w14:textId="48F2DC5F" w:rsidR="00C20F81" w:rsidRDefault="00C20F81" w:rsidP="00FE54B3">
      <w:pPr>
        <w:pStyle w:val="ListParagraph"/>
        <w:rPr>
          <w:rFonts w:ascii="Times New Roman" w:eastAsia="Time" w:hAnsi="Times New Roman" w:cs="Times New Roman"/>
          <w:sz w:val="24"/>
          <w:szCs w:val="24"/>
        </w:rPr>
      </w:pPr>
    </w:p>
    <w:p w14:paraId="27FD104A" w14:textId="3266B050" w:rsidR="00C20F81" w:rsidRDefault="00C20F81" w:rsidP="00FE54B3">
      <w:pPr>
        <w:pStyle w:val="ListParagraph"/>
        <w:rPr>
          <w:rFonts w:ascii="Times New Roman" w:eastAsia="Time" w:hAnsi="Times New Roman" w:cs="Times New Roman"/>
          <w:sz w:val="24"/>
          <w:szCs w:val="24"/>
        </w:rPr>
      </w:pPr>
    </w:p>
    <w:p w14:paraId="2886C734" w14:textId="5594DD12" w:rsidR="00C20F81" w:rsidRDefault="00C20F81" w:rsidP="00FE54B3">
      <w:pPr>
        <w:pStyle w:val="ListParagraph"/>
        <w:rPr>
          <w:rFonts w:ascii="Times New Roman" w:eastAsia="Time" w:hAnsi="Times New Roman" w:cs="Times New Roman"/>
          <w:sz w:val="24"/>
          <w:szCs w:val="24"/>
        </w:rPr>
      </w:pPr>
    </w:p>
    <w:p w14:paraId="4AF1EACF" w14:textId="3DC9D6EC" w:rsidR="00C20F81" w:rsidRDefault="00C20F81" w:rsidP="00FE54B3">
      <w:pPr>
        <w:pStyle w:val="ListParagraph"/>
        <w:rPr>
          <w:rFonts w:ascii="Times New Roman" w:eastAsia="Time" w:hAnsi="Times New Roman" w:cs="Times New Roman"/>
          <w:sz w:val="24"/>
          <w:szCs w:val="24"/>
        </w:rPr>
      </w:pPr>
    </w:p>
    <w:p w14:paraId="0346FFC5" w14:textId="77777777" w:rsidR="00C20F81" w:rsidRDefault="00C20F81" w:rsidP="00FE54B3">
      <w:pPr>
        <w:pStyle w:val="ListParagraph"/>
        <w:rPr>
          <w:rFonts w:ascii="Times New Roman" w:eastAsia="Time" w:hAnsi="Times New Roman" w:cs="Times New Roman"/>
          <w:sz w:val="24"/>
          <w:szCs w:val="24"/>
        </w:rPr>
      </w:pPr>
    </w:p>
    <w:p w14:paraId="0A6B71DA" w14:textId="77777777" w:rsidR="00FE54B3" w:rsidRPr="00FE54B3" w:rsidRDefault="00FE54B3" w:rsidP="00FE54B3">
      <w:pPr>
        <w:pStyle w:val="ListParagraph"/>
        <w:rPr>
          <w:rFonts w:ascii="Times New Roman" w:eastAsia="Time" w:hAnsi="Times New Roman" w:cs="Times New Roman"/>
          <w:sz w:val="24"/>
          <w:szCs w:val="24"/>
        </w:rPr>
      </w:pPr>
    </w:p>
    <w:p w14:paraId="4BD09E5B" w14:textId="77777777" w:rsidR="00556F5F" w:rsidRPr="00FE54B3" w:rsidRDefault="00633C2E" w:rsidP="00556F5F">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lastRenderedPageBreak/>
        <w:t>CH:2</w:t>
      </w:r>
    </w:p>
    <w:p w14:paraId="33287339" w14:textId="152BC927" w:rsidR="00633C2E" w:rsidRPr="00FE54B3" w:rsidRDefault="00633C2E" w:rsidP="00556F5F">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PROJECT MANAGEMENT</w:t>
      </w:r>
    </w:p>
    <w:p w14:paraId="69367EA7" w14:textId="0B5A58D2" w:rsidR="00633C2E" w:rsidRPr="00FE54B3" w:rsidRDefault="00633C2E" w:rsidP="00A7400E">
      <w:pPr>
        <w:ind w:firstLine="720"/>
        <w:jc w:val="both"/>
        <w:rPr>
          <w:rFonts w:ascii="Times New Roman" w:eastAsia="Time" w:hAnsi="Times New Roman" w:cs="Times New Roman"/>
          <w:sz w:val="28"/>
          <w:szCs w:val="28"/>
        </w:rPr>
      </w:pPr>
    </w:p>
    <w:p w14:paraId="240E36B9" w14:textId="50562728" w:rsidR="00633C2E" w:rsidRPr="00FE54B3" w:rsidRDefault="00633C2E" w:rsidP="00A7400E">
      <w:pPr>
        <w:ind w:firstLine="720"/>
        <w:jc w:val="both"/>
        <w:rPr>
          <w:rFonts w:ascii="Times New Roman" w:eastAsia="Time" w:hAnsi="Times New Roman" w:cs="Times New Roman"/>
          <w:sz w:val="28"/>
          <w:szCs w:val="28"/>
        </w:rPr>
      </w:pPr>
    </w:p>
    <w:p w14:paraId="7298AC15" w14:textId="77777777"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2.1 Project Planning and Approach</w:t>
      </w:r>
    </w:p>
    <w:p w14:paraId="660E8FD9" w14:textId="77777777"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ab/>
        <w:t>2.1.1 Project planning and Approach</w:t>
      </w:r>
    </w:p>
    <w:p w14:paraId="6D800222" w14:textId="420E4920" w:rsidR="003528FE" w:rsidRPr="00FE54B3" w:rsidRDefault="003528FE"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2.2 Project Scheduling</w:t>
      </w:r>
    </w:p>
    <w:p w14:paraId="3918399A" w14:textId="4E86FF38" w:rsidR="00CC54E3" w:rsidRPr="00FE54B3" w:rsidRDefault="00CC54E3" w:rsidP="00CC54E3">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2.3 Roles and Responsibility</w:t>
      </w:r>
    </w:p>
    <w:p w14:paraId="49B67839" w14:textId="024E86BF"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2.</w:t>
      </w:r>
      <w:r w:rsidR="00CC54E3" w:rsidRPr="00FE54B3">
        <w:rPr>
          <w:rFonts w:ascii="Times New Roman" w:eastAsia="Time" w:hAnsi="Times New Roman" w:cs="Times New Roman"/>
          <w:b/>
          <w:sz w:val="28"/>
          <w:szCs w:val="28"/>
        </w:rPr>
        <w:t>4</w:t>
      </w:r>
      <w:r w:rsidRPr="00FE54B3">
        <w:rPr>
          <w:rFonts w:ascii="Times New Roman" w:eastAsia="Time" w:hAnsi="Times New Roman" w:cs="Times New Roman"/>
          <w:b/>
          <w:sz w:val="28"/>
          <w:szCs w:val="28"/>
        </w:rPr>
        <w:t xml:space="preserve"> Project Development Approach</w:t>
      </w:r>
    </w:p>
    <w:p w14:paraId="782F05FC" w14:textId="42294022" w:rsidR="00C06DF7" w:rsidRPr="00FE54B3" w:rsidRDefault="00C06DF7" w:rsidP="00C06DF7">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ab/>
        <w:t>2.</w:t>
      </w:r>
      <w:r w:rsidR="003528FE" w:rsidRPr="00FE54B3">
        <w:rPr>
          <w:rFonts w:ascii="Times New Roman" w:eastAsia="Time" w:hAnsi="Times New Roman" w:cs="Times New Roman"/>
          <w:b/>
          <w:sz w:val="28"/>
          <w:szCs w:val="28"/>
        </w:rPr>
        <w:t>4</w:t>
      </w:r>
      <w:r w:rsidRPr="00FE54B3">
        <w:rPr>
          <w:rFonts w:ascii="Times New Roman" w:eastAsia="Time" w:hAnsi="Times New Roman" w:cs="Times New Roman"/>
          <w:b/>
          <w:sz w:val="28"/>
          <w:szCs w:val="28"/>
        </w:rPr>
        <w:t xml:space="preserve">.1 </w:t>
      </w:r>
      <w:r w:rsidR="00CC54E3" w:rsidRPr="00FE54B3">
        <w:rPr>
          <w:rFonts w:ascii="Times New Roman" w:eastAsia="Time" w:hAnsi="Times New Roman" w:cs="Times New Roman"/>
          <w:b/>
          <w:sz w:val="28"/>
          <w:szCs w:val="28"/>
        </w:rPr>
        <w:t>Iterative</w:t>
      </w:r>
      <w:r w:rsidRPr="00FE54B3">
        <w:rPr>
          <w:rFonts w:ascii="Times New Roman" w:eastAsia="Time" w:hAnsi="Times New Roman" w:cs="Times New Roman"/>
          <w:b/>
          <w:sz w:val="28"/>
          <w:szCs w:val="28"/>
        </w:rPr>
        <w:t xml:space="preserve"> Model</w:t>
      </w:r>
    </w:p>
    <w:p w14:paraId="1428FC1B" w14:textId="035C51BB" w:rsidR="00633C2E" w:rsidRPr="00FE54B3" w:rsidRDefault="00633C2E" w:rsidP="00A7400E">
      <w:pPr>
        <w:ind w:firstLine="720"/>
        <w:jc w:val="both"/>
        <w:rPr>
          <w:rFonts w:ascii="Times New Roman" w:eastAsia="Time" w:hAnsi="Times New Roman" w:cs="Times New Roman"/>
          <w:sz w:val="28"/>
          <w:szCs w:val="28"/>
        </w:rPr>
      </w:pPr>
    </w:p>
    <w:p w14:paraId="07B83613" w14:textId="4C36E879" w:rsidR="00633C2E" w:rsidRPr="00FE54B3" w:rsidRDefault="00633C2E" w:rsidP="00A7400E">
      <w:pPr>
        <w:ind w:firstLine="720"/>
        <w:jc w:val="both"/>
        <w:rPr>
          <w:rFonts w:ascii="Times New Roman" w:eastAsia="Time" w:hAnsi="Times New Roman" w:cs="Times New Roman"/>
          <w:sz w:val="28"/>
          <w:szCs w:val="28"/>
        </w:rPr>
      </w:pPr>
    </w:p>
    <w:p w14:paraId="71814717" w14:textId="07913518" w:rsidR="009B33AB" w:rsidRPr="00FE54B3" w:rsidRDefault="009B33AB" w:rsidP="00A7400E">
      <w:pPr>
        <w:ind w:firstLine="720"/>
        <w:jc w:val="both"/>
        <w:rPr>
          <w:rFonts w:ascii="Times New Roman" w:eastAsia="Time" w:hAnsi="Times New Roman" w:cs="Times New Roman"/>
          <w:sz w:val="28"/>
          <w:szCs w:val="28"/>
        </w:rPr>
      </w:pPr>
    </w:p>
    <w:p w14:paraId="68AE9762" w14:textId="639A7387" w:rsidR="009B33AB" w:rsidRPr="00FE54B3" w:rsidRDefault="009B33AB" w:rsidP="00A7400E">
      <w:pPr>
        <w:ind w:firstLine="720"/>
        <w:jc w:val="both"/>
        <w:rPr>
          <w:rFonts w:ascii="Times New Roman" w:eastAsia="Time" w:hAnsi="Times New Roman" w:cs="Times New Roman"/>
          <w:sz w:val="28"/>
          <w:szCs w:val="28"/>
        </w:rPr>
      </w:pPr>
    </w:p>
    <w:p w14:paraId="374EE4A6" w14:textId="68A68FA4" w:rsidR="00044D05" w:rsidRPr="00FE54B3" w:rsidRDefault="00044D05" w:rsidP="00A7400E">
      <w:pPr>
        <w:ind w:firstLine="720"/>
        <w:jc w:val="both"/>
        <w:rPr>
          <w:rFonts w:ascii="Times New Roman" w:eastAsia="Time" w:hAnsi="Times New Roman" w:cs="Times New Roman"/>
          <w:sz w:val="28"/>
          <w:szCs w:val="28"/>
        </w:rPr>
      </w:pPr>
    </w:p>
    <w:p w14:paraId="1699AD77" w14:textId="219C207F" w:rsidR="00633C2E" w:rsidRPr="00FE54B3" w:rsidRDefault="00633C2E" w:rsidP="007306DD">
      <w:pPr>
        <w:jc w:val="both"/>
        <w:rPr>
          <w:rFonts w:ascii="Times New Roman" w:eastAsia="Time" w:hAnsi="Times New Roman" w:cs="Times New Roman"/>
          <w:sz w:val="28"/>
          <w:szCs w:val="28"/>
        </w:rPr>
      </w:pPr>
    </w:p>
    <w:p w14:paraId="7D977829" w14:textId="36E9AD70" w:rsidR="00BF3F69" w:rsidRPr="00FE54B3" w:rsidRDefault="00BF3F69" w:rsidP="007306DD">
      <w:pPr>
        <w:jc w:val="both"/>
        <w:rPr>
          <w:rFonts w:ascii="Times New Roman" w:eastAsia="Time" w:hAnsi="Times New Roman" w:cs="Times New Roman"/>
          <w:sz w:val="28"/>
          <w:szCs w:val="28"/>
        </w:rPr>
      </w:pPr>
    </w:p>
    <w:p w14:paraId="3DAF74EF" w14:textId="0F25C719" w:rsidR="00BF3F69" w:rsidRPr="00FE54B3" w:rsidRDefault="00BF3F69" w:rsidP="007306DD">
      <w:pPr>
        <w:jc w:val="both"/>
        <w:rPr>
          <w:rFonts w:ascii="Times New Roman" w:eastAsia="Time" w:hAnsi="Times New Roman" w:cs="Times New Roman"/>
          <w:sz w:val="28"/>
          <w:szCs w:val="28"/>
        </w:rPr>
      </w:pPr>
    </w:p>
    <w:p w14:paraId="3753CE7E" w14:textId="77777777" w:rsidR="00BF3F69" w:rsidRPr="00FE54B3" w:rsidRDefault="00BF3F69" w:rsidP="007306DD">
      <w:pPr>
        <w:jc w:val="both"/>
        <w:rPr>
          <w:rFonts w:ascii="Times New Roman" w:eastAsia="Time" w:hAnsi="Times New Roman" w:cs="Times New Roman"/>
          <w:sz w:val="28"/>
          <w:szCs w:val="28"/>
        </w:rPr>
      </w:pPr>
    </w:p>
    <w:p w14:paraId="052AE4FF" w14:textId="77777777" w:rsidR="00FE54B3" w:rsidRDefault="00FE54B3" w:rsidP="00C06DF7">
      <w:pPr>
        <w:jc w:val="both"/>
        <w:rPr>
          <w:rFonts w:ascii="Times New Roman" w:eastAsia="Time" w:hAnsi="Times New Roman" w:cs="Times New Roman"/>
          <w:b/>
          <w:sz w:val="28"/>
          <w:szCs w:val="28"/>
        </w:rPr>
      </w:pPr>
    </w:p>
    <w:p w14:paraId="51D85566" w14:textId="56FB63A7" w:rsidR="00A7400E" w:rsidRPr="00FE54B3" w:rsidRDefault="00A7400E" w:rsidP="00C06DF7">
      <w:pPr>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lastRenderedPageBreak/>
        <w:t xml:space="preserve">2.1 </w:t>
      </w:r>
      <w:r w:rsidR="00F6192F" w:rsidRPr="00FE54B3">
        <w:rPr>
          <w:rFonts w:ascii="Times New Roman" w:eastAsia="Time" w:hAnsi="Times New Roman" w:cs="Times New Roman"/>
          <w:b/>
          <w:sz w:val="28"/>
          <w:szCs w:val="28"/>
        </w:rPr>
        <w:t>PROJECT PLANNING</w:t>
      </w:r>
    </w:p>
    <w:p w14:paraId="0D19602E" w14:textId="77777777" w:rsidR="006670D0" w:rsidRPr="00FE54B3" w:rsidRDefault="006670D0" w:rsidP="00A7400E">
      <w:pPr>
        <w:ind w:firstLine="720"/>
        <w:jc w:val="both"/>
        <w:rPr>
          <w:rFonts w:ascii="Times New Roman" w:eastAsia="Time" w:hAnsi="Times New Roman" w:cs="Times New Roman"/>
          <w:sz w:val="32"/>
          <w:szCs w:val="32"/>
        </w:rPr>
      </w:pPr>
    </w:p>
    <w:p w14:paraId="735108D6" w14:textId="4E2B3B65" w:rsidR="00A7400E" w:rsidRPr="00FE54B3" w:rsidRDefault="00A7400E" w:rsidP="00A7400E">
      <w:pPr>
        <w:ind w:firstLine="720"/>
        <w:jc w:val="both"/>
        <w:rPr>
          <w:rFonts w:ascii="Times New Roman" w:eastAsia="Time" w:hAnsi="Times New Roman" w:cs="Times New Roman"/>
          <w:b/>
          <w:bCs/>
          <w:sz w:val="28"/>
          <w:szCs w:val="28"/>
        </w:rPr>
      </w:pPr>
      <w:r w:rsidRPr="00FE54B3">
        <w:rPr>
          <w:rFonts w:ascii="Times New Roman" w:eastAsia="Time" w:hAnsi="Times New Roman" w:cs="Times New Roman"/>
          <w:sz w:val="28"/>
          <w:szCs w:val="28"/>
        </w:rPr>
        <w:tab/>
      </w:r>
      <w:r w:rsidRPr="00FE54B3">
        <w:rPr>
          <w:rFonts w:ascii="Times New Roman" w:eastAsia="Time" w:hAnsi="Times New Roman" w:cs="Times New Roman"/>
          <w:b/>
          <w:bCs/>
          <w:sz w:val="28"/>
          <w:szCs w:val="28"/>
        </w:rPr>
        <w:t xml:space="preserve">2.1.1 </w:t>
      </w:r>
      <w:r w:rsidR="00F6192F" w:rsidRPr="00FE54B3">
        <w:rPr>
          <w:rFonts w:ascii="Times New Roman" w:eastAsia="Time" w:hAnsi="Times New Roman" w:cs="Times New Roman"/>
          <w:b/>
          <w:bCs/>
          <w:sz w:val="28"/>
          <w:szCs w:val="28"/>
        </w:rPr>
        <w:t>PROJECT PLANNING AND APPROACH</w:t>
      </w:r>
    </w:p>
    <w:p w14:paraId="7FC50D23" w14:textId="77777777" w:rsidR="006670D0" w:rsidRPr="00FE54B3" w:rsidRDefault="006670D0" w:rsidP="00A7400E">
      <w:pPr>
        <w:ind w:firstLine="720"/>
        <w:jc w:val="both"/>
        <w:rPr>
          <w:rFonts w:ascii="Times New Roman" w:eastAsia="Time" w:hAnsi="Times New Roman" w:cs="Times New Roman"/>
          <w:sz w:val="32"/>
          <w:szCs w:val="32"/>
        </w:rPr>
      </w:pPr>
    </w:p>
    <w:p w14:paraId="789EF3C0" w14:textId="7F70CF82" w:rsidR="00371CA1" w:rsidRPr="00FE54B3" w:rsidRDefault="00371CA1" w:rsidP="003F0F74">
      <w:pPr>
        <w:pStyle w:val="ListParagraph"/>
        <w:numPr>
          <w:ilvl w:val="0"/>
          <w:numId w:val="13"/>
        </w:numPr>
        <w:jc w:val="both"/>
        <w:rPr>
          <w:rFonts w:ascii="Times New Roman" w:eastAsia="Time" w:hAnsi="Times New Roman" w:cs="Times New Roman"/>
          <w:bCs/>
          <w:sz w:val="24"/>
          <w:szCs w:val="24"/>
        </w:rPr>
      </w:pPr>
      <w:r w:rsidRPr="00FE54B3">
        <w:rPr>
          <w:rFonts w:ascii="Times New Roman" w:eastAsia="Time" w:hAnsi="Times New Roman" w:cs="Times New Roman"/>
          <w:bCs/>
          <w:sz w:val="24"/>
          <w:szCs w:val="24"/>
        </w:rPr>
        <w:t xml:space="preserve">Project Planning: - Project planning is one of the major tasks which are perform during the development of the project. Using project, the task of finding the size of the project is done and with that total amount of time and cost required for project development is calculated. Planning of this project was done using a special approach after getting the project definition, upper-level analysis was performed first. That analysis was confined to the whole project level work. The analysis gave the idea about the size and structure of the project and using that analysis information, planning of the project was done. </w:t>
      </w:r>
    </w:p>
    <w:p w14:paraId="3FE87A57" w14:textId="54AA212D" w:rsidR="00371CA1" w:rsidRPr="00FE54B3" w:rsidRDefault="00371CA1" w:rsidP="00371CA1">
      <w:pPr>
        <w:pStyle w:val="ListParagraph"/>
        <w:jc w:val="both"/>
        <w:rPr>
          <w:rFonts w:ascii="Times New Roman" w:eastAsia="Time" w:hAnsi="Times New Roman" w:cs="Times New Roman"/>
          <w:bCs/>
          <w:sz w:val="24"/>
          <w:szCs w:val="24"/>
        </w:rPr>
      </w:pPr>
    </w:p>
    <w:p w14:paraId="1DC79B1C" w14:textId="77777777" w:rsidR="00371CA1" w:rsidRPr="00FE54B3" w:rsidRDefault="00371CA1" w:rsidP="00371CA1">
      <w:pPr>
        <w:pStyle w:val="ListParagraph"/>
        <w:jc w:val="both"/>
        <w:rPr>
          <w:rFonts w:ascii="Times New Roman" w:eastAsia="Time" w:hAnsi="Times New Roman" w:cs="Times New Roman"/>
          <w:bCs/>
          <w:sz w:val="24"/>
          <w:szCs w:val="24"/>
        </w:rPr>
      </w:pPr>
    </w:p>
    <w:p w14:paraId="36A351FD" w14:textId="71BAECE6" w:rsidR="00A7400E" w:rsidRPr="00FE54B3" w:rsidRDefault="00371CA1" w:rsidP="003F0F74">
      <w:pPr>
        <w:pStyle w:val="ListParagraph"/>
        <w:numPr>
          <w:ilvl w:val="0"/>
          <w:numId w:val="13"/>
        </w:numPr>
        <w:jc w:val="both"/>
        <w:rPr>
          <w:rFonts w:ascii="Times New Roman" w:eastAsia="Time" w:hAnsi="Times New Roman" w:cs="Times New Roman"/>
          <w:b/>
          <w:bCs/>
          <w:sz w:val="24"/>
          <w:szCs w:val="24"/>
          <w:u w:val="single"/>
        </w:rPr>
      </w:pPr>
      <w:r w:rsidRPr="00FE54B3">
        <w:rPr>
          <w:rFonts w:ascii="Times New Roman" w:eastAsia="Time" w:hAnsi="Times New Roman" w:cs="Times New Roman"/>
          <w:bCs/>
          <w:sz w:val="24"/>
          <w:szCs w:val="24"/>
        </w:rPr>
        <w:t>PROJECT APPROACH: The approach to develop the software the system should follow some systematic way i.e., Software development life cycle. Using the upper-level analysis and the environment of the project, which life cycle model would fit properly for this project was judged. After deciding the proper software development life cycle model, the development of this project according to the model was done</w:t>
      </w:r>
      <w:r w:rsidRPr="00FE54B3">
        <w:rPr>
          <w:rFonts w:ascii="Times New Roman" w:eastAsia="Time" w:hAnsi="Times New Roman" w:cs="Times New Roman"/>
          <w:b/>
          <w:bCs/>
          <w:sz w:val="24"/>
          <w:szCs w:val="24"/>
          <w:u w:val="single"/>
        </w:rPr>
        <w:t>.</w:t>
      </w:r>
    </w:p>
    <w:p w14:paraId="278DEA83" w14:textId="0659B36D" w:rsidR="006670D0" w:rsidRPr="00FE54B3" w:rsidRDefault="006670D0" w:rsidP="2566D9E4">
      <w:pPr>
        <w:jc w:val="both"/>
        <w:rPr>
          <w:rFonts w:ascii="Times New Roman" w:eastAsia="Time" w:hAnsi="Times New Roman" w:cs="Times New Roman"/>
          <w:b/>
          <w:bCs/>
          <w:sz w:val="36"/>
          <w:szCs w:val="36"/>
          <w:u w:val="single"/>
        </w:rPr>
      </w:pPr>
    </w:p>
    <w:p w14:paraId="212FF230" w14:textId="7F6F0D82" w:rsidR="003E44BD" w:rsidRPr="00FE54B3" w:rsidRDefault="00F62159" w:rsidP="2566D9E4">
      <w:pPr>
        <w:jc w:val="both"/>
        <w:rPr>
          <w:rFonts w:ascii="Times New Roman" w:hAnsi="Times New Roman" w:cs="Times New Roman"/>
          <w:b/>
          <w:bCs/>
          <w:sz w:val="28"/>
          <w:szCs w:val="28"/>
        </w:rPr>
      </w:pPr>
      <w:r w:rsidRPr="00FE54B3">
        <w:rPr>
          <w:rFonts w:ascii="Times New Roman" w:hAnsi="Times New Roman" w:cs="Times New Roman"/>
          <w:b/>
          <w:bCs/>
          <w:sz w:val="28"/>
          <w:szCs w:val="28"/>
        </w:rPr>
        <w:t xml:space="preserve">2.2 Project Scheduling </w:t>
      </w:r>
    </w:p>
    <w:p w14:paraId="5DB88FE3" w14:textId="77777777" w:rsidR="00701717" w:rsidRPr="00FE54B3" w:rsidRDefault="003E44BD" w:rsidP="00557818">
      <w:pPr>
        <w:pStyle w:val="ListParagraph"/>
        <w:numPr>
          <w:ilvl w:val="0"/>
          <w:numId w:val="61"/>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Project scheduling consists of identifying the tasks needed to complete the project, determine the dependency among different tasks plan the starting an depending dates for various tasks and determine the chain of tasks what determines the duration of project scheduling we decide the</w:t>
      </w:r>
      <w:r w:rsidR="00701717" w:rsidRPr="00FE54B3">
        <w:rPr>
          <w:rFonts w:ascii="Times New Roman" w:eastAsia="Time" w:hAnsi="Times New Roman" w:cs="Times New Roman"/>
          <w:sz w:val="24"/>
          <w:szCs w:val="24"/>
        </w:rPr>
        <w:t xml:space="preserve"> </w:t>
      </w:r>
      <w:r w:rsidRPr="00FE54B3">
        <w:rPr>
          <w:rFonts w:ascii="Times New Roman" w:eastAsia="Time" w:hAnsi="Times New Roman" w:cs="Times New Roman"/>
          <w:sz w:val="24"/>
          <w:szCs w:val="24"/>
        </w:rPr>
        <w:t>order in which to do the tasks.</w:t>
      </w:r>
    </w:p>
    <w:p w14:paraId="4B87025C" w14:textId="02DA2528" w:rsidR="00F62159" w:rsidRPr="00FE54B3" w:rsidRDefault="00F62159" w:rsidP="007306DD">
      <w:pPr>
        <w:rPr>
          <w:rFonts w:ascii="Times New Roman" w:eastAsia="Time" w:hAnsi="Times New Roman" w:cs="Times New Roman"/>
          <w:sz w:val="24"/>
          <w:szCs w:val="24"/>
        </w:rPr>
      </w:pPr>
      <w:r w:rsidRPr="00FE54B3">
        <w:rPr>
          <w:rFonts w:ascii="Times New Roman" w:hAnsi="Times New Roman" w:cs="Times New Roman"/>
          <w:noProof/>
        </w:rPr>
        <w:drawing>
          <wp:inline distT="0" distB="0" distL="0" distR="0" wp14:anchorId="054E93D5" wp14:editId="24C1540D">
            <wp:extent cx="5943600" cy="2186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14:paraId="63133043" w14:textId="77777777" w:rsidR="00FE54B3" w:rsidRDefault="00FE54B3" w:rsidP="00F62159">
      <w:pPr>
        <w:jc w:val="both"/>
        <w:rPr>
          <w:rFonts w:ascii="Times New Roman" w:eastAsia="Time" w:hAnsi="Times New Roman" w:cs="Times New Roman"/>
          <w:b/>
          <w:bCs/>
          <w:sz w:val="28"/>
          <w:szCs w:val="28"/>
        </w:rPr>
      </w:pPr>
    </w:p>
    <w:p w14:paraId="1317B7A8" w14:textId="599FD09E" w:rsidR="00F62159" w:rsidRPr="00FE54B3" w:rsidRDefault="00F62159" w:rsidP="00F62159">
      <w:pPr>
        <w:jc w:val="both"/>
        <w:rPr>
          <w:rFonts w:ascii="Times New Roman" w:eastAsia="Time" w:hAnsi="Times New Roman" w:cs="Times New Roman"/>
          <w:b/>
          <w:bCs/>
          <w:sz w:val="28"/>
          <w:szCs w:val="28"/>
        </w:rPr>
      </w:pPr>
      <w:r w:rsidRPr="00FE54B3">
        <w:rPr>
          <w:rFonts w:ascii="Times New Roman" w:eastAsia="Time" w:hAnsi="Times New Roman" w:cs="Times New Roman"/>
          <w:b/>
          <w:bCs/>
          <w:sz w:val="28"/>
          <w:szCs w:val="28"/>
        </w:rPr>
        <w:lastRenderedPageBreak/>
        <w:t>2.3 Role And Responsibility</w:t>
      </w:r>
    </w:p>
    <w:p w14:paraId="0FED5D02" w14:textId="77777777" w:rsidR="00F62159" w:rsidRPr="00FE54B3" w:rsidRDefault="00F62159" w:rsidP="00F62159">
      <w:pPr>
        <w:jc w:val="both"/>
        <w:rPr>
          <w:rFonts w:ascii="Times New Roman" w:eastAsia="Time" w:hAnsi="Times New Roman" w:cs="Times New Roman"/>
          <w:b/>
          <w:bCs/>
          <w:sz w:val="36"/>
          <w:szCs w:val="36"/>
          <w:u w:val="single"/>
        </w:rPr>
      </w:pPr>
    </w:p>
    <w:tbl>
      <w:tblPr>
        <w:tblStyle w:val="GridTable2-Accent4"/>
        <w:tblW w:w="0" w:type="auto"/>
        <w:tblLayout w:type="fixed"/>
        <w:tblLook w:val="04A0" w:firstRow="1" w:lastRow="0" w:firstColumn="1" w:lastColumn="0" w:noHBand="0" w:noVBand="1"/>
      </w:tblPr>
      <w:tblGrid>
        <w:gridCol w:w="4680"/>
        <w:gridCol w:w="4680"/>
      </w:tblGrid>
      <w:tr w:rsidR="00F62159" w:rsidRPr="00FE54B3" w14:paraId="5B69D931" w14:textId="77777777" w:rsidTr="00A86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015D950" w14:textId="77777777" w:rsidR="00F62159" w:rsidRPr="00FE54B3" w:rsidRDefault="00F62159" w:rsidP="00A86A30">
            <w:pPr>
              <w:spacing w:after="0" w:line="240" w:lineRule="auto"/>
              <w:rPr>
                <w:rFonts w:ascii="Times New Roman" w:eastAsia="Time" w:hAnsi="Times New Roman" w:cs="Times New Roman"/>
                <w:sz w:val="32"/>
                <w:szCs w:val="32"/>
              </w:rPr>
            </w:pPr>
            <w:r w:rsidRPr="00FE54B3">
              <w:rPr>
                <w:rFonts w:ascii="Times New Roman" w:eastAsia="Time" w:hAnsi="Times New Roman" w:cs="Times New Roman"/>
                <w:sz w:val="32"/>
                <w:szCs w:val="32"/>
              </w:rPr>
              <w:t>ACTIVITY</w:t>
            </w:r>
          </w:p>
        </w:tc>
        <w:tc>
          <w:tcPr>
            <w:tcW w:w="4680" w:type="dxa"/>
          </w:tcPr>
          <w:p w14:paraId="013EA5C3" w14:textId="77777777" w:rsidR="00F62159" w:rsidRPr="00FE54B3" w:rsidRDefault="00F62159" w:rsidP="00A86A3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 w:hAnsi="Times New Roman" w:cs="Times New Roman"/>
                <w:sz w:val="32"/>
                <w:szCs w:val="32"/>
              </w:rPr>
            </w:pPr>
            <w:r w:rsidRPr="00FE54B3">
              <w:rPr>
                <w:rFonts w:ascii="Times New Roman" w:eastAsia="Time" w:hAnsi="Times New Roman" w:cs="Times New Roman"/>
                <w:sz w:val="32"/>
                <w:szCs w:val="32"/>
              </w:rPr>
              <w:t>ROLE AND RESPONSIBILITY</w:t>
            </w:r>
          </w:p>
        </w:tc>
      </w:tr>
      <w:tr w:rsidR="00F62159" w:rsidRPr="00FE54B3" w14:paraId="563B673E" w14:textId="77777777" w:rsidTr="00A8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06BE2537" w14:textId="77777777" w:rsidR="00F62159" w:rsidRPr="00FE54B3" w:rsidRDefault="00F62159" w:rsidP="00A86A30">
            <w:pPr>
              <w:spacing w:after="0" w:line="240" w:lineRule="auto"/>
              <w:rPr>
                <w:rFonts w:ascii="Times New Roman" w:eastAsia="Time" w:hAnsi="Times New Roman" w:cs="Times New Roman"/>
                <w:sz w:val="32"/>
                <w:szCs w:val="32"/>
              </w:rPr>
            </w:pPr>
            <w:r w:rsidRPr="00FE54B3">
              <w:rPr>
                <w:rFonts w:ascii="Times New Roman" w:eastAsia="Time" w:hAnsi="Times New Roman" w:cs="Times New Roman"/>
                <w:sz w:val="32"/>
                <w:szCs w:val="32"/>
              </w:rPr>
              <w:t>Requirement Gathering</w:t>
            </w:r>
          </w:p>
        </w:tc>
        <w:tc>
          <w:tcPr>
            <w:tcW w:w="4680" w:type="dxa"/>
          </w:tcPr>
          <w:p w14:paraId="47A669F3" w14:textId="77777777" w:rsidR="00F62159" w:rsidRPr="00FE54B3" w:rsidRDefault="00F62159" w:rsidP="00A86A3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 w:hAnsi="Times New Roman" w:cs="Times New Roman"/>
                <w:sz w:val="32"/>
                <w:szCs w:val="32"/>
              </w:rPr>
            </w:pPr>
            <w:r w:rsidRPr="00FE54B3">
              <w:rPr>
                <w:rFonts w:ascii="Times New Roman" w:eastAsia="Time" w:hAnsi="Times New Roman" w:cs="Times New Roman"/>
                <w:sz w:val="32"/>
                <w:szCs w:val="32"/>
              </w:rPr>
              <w:t>Samarth and Khush</w:t>
            </w:r>
          </w:p>
        </w:tc>
      </w:tr>
      <w:tr w:rsidR="00F62159" w:rsidRPr="00FE54B3" w14:paraId="28BBE41E" w14:textId="77777777" w:rsidTr="00A86A30">
        <w:tc>
          <w:tcPr>
            <w:cnfStyle w:val="001000000000" w:firstRow="0" w:lastRow="0" w:firstColumn="1" w:lastColumn="0" w:oddVBand="0" w:evenVBand="0" w:oddHBand="0" w:evenHBand="0" w:firstRowFirstColumn="0" w:firstRowLastColumn="0" w:lastRowFirstColumn="0" w:lastRowLastColumn="0"/>
            <w:tcW w:w="4680" w:type="dxa"/>
          </w:tcPr>
          <w:p w14:paraId="3FF498CE" w14:textId="77777777" w:rsidR="00F62159" w:rsidRPr="00FE54B3" w:rsidRDefault="00F62159" w:rsidP="00A86A30">
            <w:pPr>
              <w:spacing w:after="0" w:line="240" w:lineRule="auto"/>
              <w:rPr>
                <w:rFonts w:ascii="Times New Roman" w:eastAsia="Time" w:hAnsi="Times New Roman" w:cs="Times New Roman"/>
                <w:sz w:val="32"/>
                <w:szCs w:val="32"/>
              </w:rPr>
            </w:pPr>
            <w:r w:rsidRPr="00FE54B3">
              <w:rPr>
                <w:rFonts w:ascii="Times New Roman" w:eastAsia="Time" w:hAnsi="Times New Roman" w:cs="Times New Roman"/>
                <w:sz w:val="32"/>
                <w:szCs w:val="32"/>
              </w:rPr>
              <w:t>Analysis</w:t>
            </w:r>
          </w:p>
        </w:tc>
        <w:tc>
          <w:tcPr>
            <w:tcW w:w="4680" w:type="dxa"/>
          </w:tcPr>
          <w:p w14:paraId="2596E42A" w14:textId="77777777" w:rsidR="00F62159" w:rsidRPr="00FE54B3" w:rsidRDefault="00F62159" w:rsidP="00A86A3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 w:hAnsi="Times New Roman" w:cs="Times New Roman"/>
                <w:sz w:val="32"/>
                <w:szCs w:val="32"/>
              </w:rPr>
            </w:pPr>
            <w:r w:rsidRPr="00FE54B3">
              <w:rPr>
                <w:rFonts w:ascii="Times New Roman" w:eastAsia="Time" w:hAnsi="Times New Roman" w:cs="Times New Roman"/>
                <w:sz w:val="32"/>
                <w:szCs w:val="32"/>
              </w:rPr>
              <w:t>Manan and Kalp</w:t>
            </w:r>
          </w:p>
        </w:tc>
      </w:tr>
      <w:tr w:rsidR="00F62159" w:rsidRPr="00FE54B3" w14:paraId="5C97E850" w14:textId="77777777" w:rsidTr="00A86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B2B29F7" w14:textId="77777777" w:rsidR="00F62159" w:rsidRPr="00FE54B3" w:rsidRDefault="00F62159" w:rsidP="00A86A30">
            <w:pPr>
              <w:spacing w:after="0" w:line="240" w:lineRule="auto"/>
              <w:rPr>
                <w:rFonts w:ascii="Times New Roman" w:eastAsia="Time" w:hAnsi="Times New Roman" w:cs="Times New Roman"/>
                <w:sz w:val="32"/>
                <w:szCs w:val="32"/>
              </w:rPr>
            </w:pPr>
            <w:r w:rsidRPr="00FE54B3">
              <w:rPr>
                <w:rFonts w:ascii="Times New Roman" w:eastAsia="Time" w:hAnsi="Times New Roman" w:cs="Times New Roman"/>
                <w:sz w:val="32"/>
                <w:szCs w:val="32"/>
              </w:rPr>
              <w:t>Design</w:t>
            </w:r>
          </w:p>
        </w:tc>
        <w:tc>
          <w:tcPr>
            <w:tcW w:w="4680" w:type="dxa"/>
          </w:tcPr>
          <w:p w14:paraId="51F5C51E" w14:textId="77777777" w:rsidR="00F62159" w:rsidRPr="00FE54B3" w:rsidRDefault="00F62159" w:rsidP="00A86A3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 w:hAnsi="Times New Roman" w:cs="Times New Roman"/>
                <w:sz w:val="32"/>
                <w:szCs w:val="32"/>
              </w:rPr>
            </w:pPr>
            <w:r w:rsidRPr="00FE54B3">
              <w:rPr>
                <w:rFonts w:ascii="Times New Roman" w:eastAsia="Time" w:hAnsi="Times New Roman" w:cs="Times New Roman"/>
                <w:sz w:val="32"/>
                <w:szCs w:val="32"/>
              </w:rPr>
              <w:t>Kalp and manan</w:t>
            </w:r>
          </w:p>
        </w:tc>
      </w:tr>
      <w:tr w:rsidR="00F62159" w:rsidRPr="00FE54B3" w14:paraId="17DD8071" w14:textId="77777777" w:rsidTr="00A86A30">
        <w:tc>
          <w:tcPr>
            <w:cnfStyle w:val="001000000000" w:firstRow="0" w:lastRow="0" w:firstColumn="1" w:lastColumn="0" w:oddVBand="0" w:evenVBand="0" w:oddHBand="0" w:evenHBand="0" w:firstRowFirstColumn="0" w:firstRowLastColumn="0" w:lastRowFirstColumn="0" w:lastRowLastColumn="0"/>
            <w:tcW w:w="4680" w:type="dxa"/>
          </w:tcPr>
          <w:p w14:paraId="4AB82BCA" w14:textId="77777777" w:rsidR="00F62159" w:rsidRPr="00FE54B3" w:rsidRDefault="00F62159" w:rsidP="00A86A30">
            <w:pPr>
              <w:spacing w:after="0" w:line="240" w:lineRule="auto"/>
              <w:rPr>
                <w:rFonts w:ascii="Times New Roman" w:eastAsia="Time" w:hAnsi="Times New Roman" w:cs="Times New Roman"/>
                <w:sz w:val="32"/>
                <w:szCs w:val="32"/>
              </w:rPr>
            </w:pPr>
            <w:r w:rsidRPr="00FE54B3">
              <w:rPr>
                <w:rFonts w:ascii="Times New Roman" w:eastAsia="Time" w:hAnsi="Times New Roman" w:cs="Times New Roman"/>
                <w:sz w:val="32"/>
                <w:szCs w:val="32"/>
              </w:rPr>
              <w:t>ER and Flowchart and DFD</w:t>
            </w:r>
          </w:p>
        </w:tc>
        <w:tc>
          <w:tcPr>
            <w:tcW w:w="4680" w:type="dxa"/>
          </w:tcPr>
          <w:p w14:paraId="1674BF59" w14:textId="77777777" w:rsidR="00F62159" w:rsidRPr="00FE54B3" w:rsidRDefault="00F62159" w:rsidP="00A86A3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 w:hAnsi="Times New Roman" w:cs="Times New Roman"/>
                <w:sz w:val="32"/>
                <w:szCs w:val="32"/>
              </w:rPr>
            </w:pPr>
            <w:r w:rsidRPr="00FE54B3">
              <w:rPr>
                <w:rFonts w:ascii="Times New Roman" w:eastAsia="Time" w:hAnsi="Times New Roman" w:cs="Times New Roman"/>
                <w:sz w:val="32"/>
                <w:szCs w:val="32"/>
              </w:rPr>
              <w:t>Samarth and khush</w:t>
            </w:r>
          </w:p>
        </w:tc>
      </w:tr>
      <w:tr w:rsidR="00F62159" w:rsidRPr="00FE54B3" w14:paraId="0D3928C5" w14:textId="77777777" w:rsidTr="00A86A30">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80" w:type="dxa"/>
          </w:tcPr>
          <w:p w14:paraId="279530FD" w14:textId="77777777" w:rsidR="00F62159" w:rsidRPr="00FE54B3" w:rsidRDefault="00F62159" w:rsidP="00A86A30">
            <w:pPr>
              <w:spacing w:after="0" w:line="240" w:lineRule="auto"/>
              <w:rPr>
                <w:rFonts w:ascii="Times New Roman" w:eastAsia="Time" w:hAnsi="Times New Roman" w:cs="Times New Roman"/>
                <w:sz w:val="32"/>
                <w:szCs w:val="32"/>
              </w:rPr>
            </w:pPr>
            <w:r w:rsidRPr="00FE54B3">
              <w:rPr>
                <w:rFonts w:ascii="Times New Roman" w:eastAsia="Time" w:hAnsi="Times New Roman" w:cs="Times New Roman"/>
                <w:sz w:val="32"/>
                <w:szCs w:val="32"/>
              </w:rPr>
              <w:t>Documentation</w:t>
            </w:r>
          </w:p>
        </w:tc>
        <w:tc>
          <w:tcPr>
            <w:tcW w:w="4680" w:type="dxa"/>
          </w:tcPr>
          <w:p w14:paraId="21852DC2" w14:textId="6AB42589" w:rsidR="00F62159" w:rsidRPr="00FE54B3" w:rsidRDefault="008A4329" w:rsidP="00A86A3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 w:hAnsi="Times New Roman" w:cs="Times New Roman"/>
                <w:sz w:val="32"/>
                <w:szCs w:val="32"/>
              </w:rPr>
            </w:pPr>
            <w:r w:rsidRPr="00FE54B3">
              <w:rPr>
                <w:rFonts w:ascii="Times New Roman" w:eastAsia="Time" w:hAnsi="Times New Roman" w:cs="Times New Roman"/>
                <w:sz w:val="32"/>
                <w:szCs w:val="32"/>
              </w:rPr>
              <w:t>Samarth and Kalp</w:t>
            </w:r>
          </w:p>
        </w:tc>
      </w:tr>
    </w:tbl>
    <w:p w14:paraId="5FD5407C" w14:textId="77777777" w:rsidR="00F62159" w:rsidRPr="00FE54B3" w:rsidRDefault="00F62159" w:rsidP="2566D9E4">
      <w:pPr>
        <w:jc w:val="both"/>
        <w:rPr>
          <w:rFonts w:ascii="Times New Roman" w:eastAsia="Time" w:hAnsi="Times New Roman" w:cs="Times New Roman"/>
          <w:b/>
          <w:bCs/>
          <w:sz w:val="28"/>
          <w:szCs w:val="28"/>
        </w:rPr>
      </w:pPr>
    </w:p>
    <w:p w14:paraId="66204FF1" w14:textId="17A6DE5D" w:rsidR="009242D4" w:rsidRPr="00FE54B3" w:rsidRDefault="2566D9E4" w:rsidP="003E44BD">
      <w:pPr>
        <w:jc w:val="both"/>
        <w:rPr>
          <w:rFonts w:ascii="Times New Roman" w:eastAsia="Time" w:hAnsi="Times New Roman" w:cs="Times New Roman"/>
          <w:b/>
          <w:bCs/>
          <w:sz w:val="28"/>
          <w:szCs w:val="28"/>
        </w:rPr>
      </w:pPr>
      <w:r w:rsidRPr="00FE54B3">
        <w:rPr>
          <w:rFonts w:ascii="Times New Roman" w:eastAsia="Time" w:hAnsi="Times New Roman" w:cs="Times New Roman"/>
          <w:b/>
          <w:bCs/>
          <w:sz w:val="28"/>
          <w:szCs w:val="28"/>
        </w:rPr>
        <w:t>2.</w:t>
      </w:r>
      <w:r w:rsidR="00F62159" w:rsidRPr="00FE54B3">
        <w:rPr>
          <w:rFonts w:ascii="Times New Roman" w:eastAsia="Time" w:hAnsi="Times New Roman" w:cs="Times New Roman"/>
          <w:b/>
          <w:bCs/>
          <w:sz w:val="28"/>
          <w:szCs w:val="28"/>
        </w:rPr>
        <w:t>4</w:t>
      </w:r>
      <w:r w:rsidRPr="00FE54B3">
        <w:rPr>
          <w:rFonts w:ascii="Times New Roman" w:eastAsia="Time" w:hAnsi="Times New Roman" w:cs="Times New Roman"/>
          <w:b/>
          <w:bCs/>
          <w:sz w:val="28"/>
          <w:szCs w:val="28"/>
        </w:rPr>
        <w:t xml:space="preserve"> Project Development Approach</w:t>
      </w:r>
    </w:p>
    <w:p w14:paraId="5913D71D" w14:textId="3CBDCAD1" w:rsidR="009242D4" w:rsidRPr="00FE54B3" w:rsidRDefault="2566D9E4" w:rsidP="003F0F74">
      <w:pPr>
        <w:pStyle w:val="ListParagraph"/>
        <w:numPr>
          <w:ilvl w:val="0"/>
          <w:numId w:val="31"/>
        </w:numPr>
        <w:rPr>
          <w:rFonts w:ascii="Times New Roman" w:eastAsia="Time" w:hAnsi="Times New Roman" w:cs="Times New Roman"/>
          <w:bCs/>
          <w:sz w:val="24"/>
          <w:szCs w:val="24"/>
        </w:rPr>
      </w:pPr>
      <w:r w:rsidRPr="00FE54B3">
        <w:rPr>
          <w:rFonts w:ascii="Times New Roman" w:eastAsia="Time" w:hAnsi="Times New Roman" w:cs="Times New Roman"/>
          <w:bCs/>
          <w:sz w:val="24"/>
          <w:szCs w:val="24"/>
        </w:rPr>
        <w:t>This project follows the</w:t>
      </w:r>
      <w:r w:rsidR="00F62159" w:rsidRPr="00FE54B3">
        <w:rPr>
          <w:rFonts w:ascii="Times New Roman" w:eastAsia="Time" w:hAnsi="Times New Roman" w:cs="Times New Roman"/>
          <w:bCs/>
          <w:sz w:val="24"/>
          <w:szCs w:val="24"/>
        </w:rPr>
        <w:t xml:space="preserve"> Iterative</w:t>
      </w:r>
      <w:r w:rsidRPr="00FE54B3">
        <w:rPr>
          <w:rFonts w:ascii="Times New Roman" w:eastAsia="Time" w:hAnsi="Times New Roman" w:cs="Times New Roman"/>
          <w:bCs/>
          <w:sz w:val="24"/>
          <w:szCs w:val="24"/>
        </w:rPr>
        <w:t xml:space="preserve"> model for project development.</w:t>
      </w:r>
    </w:p>
    <w:p w14:paraId="2DBF0D7D" w14:textId="77777777" w:rsidR="009242D4" w:rsidRPr="00FE54B3" w:rsidRDefault="009242D4" w:rsidP="2566D9E4">
      <w:pPr>
        <w:rPr>
          <w:rFonts w:ascii="Times New Roman" w:eastAsia="Time" w:hAnsi="Times New Roman" w:cs="Times New Roman"/>
          <w:sz w:val="24"/>
          <w:szCs w:val="24"/>
        </w:rPr>
      </w:pPr>
    </w:p>
    <w:p w14:paraId="7100FE29" w14:textId="5BE390CF" w:rsidR="009242D4" w:rsidRPr="00FE54B3" w:rsidRDefault="006670D0" w:rsidP="006670D0">
      <w:pPr>
        <w:ind w:firstLine="720"/>
        <w:rPr>
          <w:rFonts w:ascii="Times New Roman" w:eastAsia="Time" w:hAnsi="Times New Roman" w:cs="Times New Roman"/>
          <w:b/>
          <w:bCs/>
          <w:sz w:val="32"/>
          <w:szCs w:val="32"/>
        </w:rPr>
      </w:pPr>
      <w:r w:rsidRPr="00FE54B3">
        <w:rPr>
          <w:rFonts w:ascii="Times New Roman" w:eastAsia="Time" w:hAnsi="Times New Roman" w:cs="Times New Roman"/>
          <w:b/>
          <w:bCs/>
          <w:sz w:val="28"/>
          <w:szCs w:val="28"/>
        </w:rPr>
        <w:t>2.</w:t>
      </w:r>
      <w:r w:rsidR="00390F9D" w:rsidRPr="00FE54B3">
        <w:rPr>
          <w:rFonts w:ascii="Times New Roman" w:eastAsia="Time" w:hAnsi="Times New Roman" w:cs="Times New Roman"/>
          <w:b/>
          <w:bCs/>
          <w:sz w:val="28"/>
          <w:szCs w:val="28"/>
        </w:rPr>
        <w:t>4</w:t>
      </w:r>
      <w:r w:rsidRPr="00FE54B3">
        <w:rPr>
          <w:rFonts w:ascii="Times New Roman" w:eastAsia="Time" w:hAnsi="Times New Roman" w:cs="Times New Roman"/>
          <w:b/>
          <w:bCs/>
          <w:sz w:val="28"/>
          <w:szCs w:val="28"/>
        </w:rPr>
        <w:t>.1</w:t>
      </w:r>
      <w:r w:rsidR="00F62159" w:rsidRPr="00FE54B3">
        <w:rPr>
          <w:rFonts w:ascii="Times New Roman" w:eastAsia="Time" w:hAnsi="Times New Roman" w:cs="Times New Roman"/>
          <w:b/>
          <w:bCs/>
          <w:sz w:val="28"/>
          <w:szCs w:val="28"/>
        </w:rPr>
        <w:t xml:space="preserve"> Iterative</w:t>
      </w:r>
      <w:r w:rsidR="2566D9E4" w:rsidRPr="00FE54B3">
        <w:rPr>
          <w:rFonts w:ascii="Times New Roman" w:eastAsia="Time" w:hAnsi="Times New Roman" w:cs="Times New Roman"/>
          <w:b/>
          <w:bCs/>
          <w:sz w:val="28"/>
          <w:szCs w:val="28"/>
        </w:rPr>
        <w:t xml:space="preserve"> </w:t>
      </w:r>
      <w:r w:rsidR="00F62159" w:rsidRPr="00FE54B3">
        <w:rPr>
          <w:rFonts w:ascii="Times New Roman" w:eastAsia="Time" w:hAnsi="Times New Roman" w:cs="Times New Roman"/>
          <w:b/>
          <w:bCs/>
          <w:sz w:val="28"/>
          <w:szCs w:val="28"/>
        </w:rPr>
        <w:t>Model</w:t>
      </w:r>
    </w:p>
    <w:p w14:paraId="3EE7AD76" w14:textId="12B7D2FF" w:rsidR="00B562F9" w:rsidRPr="00FE54B3" w:rsidRDefault="00B562F9" w:rsidP="00B562F9">
      <w:pPr>
        <w:rPr>
          <w:rFonts w:ascii="Times New Roman" w:hAnsi="Times New Roman" w:cs="Times New Roman"/>
          <w:sz w:val="24"/>
          <w:szCs w:val="24"/>
        </w:rPr>
      </w:pPr>
      <w:r w:rsidRPr="00FE54B3">
        <w:rPr>
          <w:rFonts w:ascii="Times New Roman" w:hAnsi="Times New Roman" w:cs="Times New Roman"/>
          <w:sz w:val="24"/>
          <w:szCs w:val="24"/>
        </w:rPr>
        <w:t xml:space="preserve">• The approach is in four </w:t>
      </w:r>
      <w:r w:rsidR="003528FE" w:rsidRPr="00FE54B3">
        <w:rPr>
          <w:rFonts w:ascii="Times New Roman" w:hAnsi="Times New Roman" w:cs="Times New Roman"/>
          <w:sz w:val="24"/>
          <w:szCs w:val="24"/>
        </w:rPr>
        <w:t>steps:</w:t>
      </w:r>
      <w:r w:rsidRPr="00FE54B3">
        <w:rPr>
          <w:rFonts w:ascii="Times New Roman" w:hAnsi="Times New Roman" w:cs="Times New Roman"/>
          <w:sz w:val="24"/>
          <w:szCs w:val="24"/>
        </w:rPr>
        <w:t xml:space="preserve"> design, </w:t>
      </w:r>
      <w:r w:rsidR="003528FE" w:rsidRPr="00FE54B3">
        <w:rPr>
          <w:rFonts w:ascii="Times New Roman" w:hAnsi="Times New Roman" w:cs="Times New Roman"/>
          <w:sz w:val="24"/>
          <w:szCs w:val="24"/>
        </w:rPr>
        <w:t>implement, test</w:t>
      </w:r>
      <w:r w:rsidRPr="00FE54B3">
        <w:rPr>
          <w:rFonts w:ascii="Times New Roman" w:hAnsi="Times New Roman" w:cs="Times New Roman"/>
          <w:sz w:val="24"/>
          <w:szCs w:val="24"/>
        </w:rPr>
        <w:t xml:space="preserve"> </w:t>
      </w:r>
      <w:r w:rsidR="003528FE" w:rsidRPr="00FE54B3">
        <w:rPr>
          <w:rFonts w:ascii="Times New Roman" w:hAnsi="Times New Roman" w:cs="Times New Roman"/>
          <w:sz w:val="24"/>
          <w:szCs w:val="24"/>
        </w:rPr>
        <w:t>and review</w:t>
      </w:r>
      <w:r w:rsidRPr="00FE54B3">
        <w:rPr>
          <w:rFonts w:ascii="Times New Roman" w:hAnsi="Times New Roman" w:cs="Times New Roman"/>
          <w:sz w:val="24"/>
          <w:szCs w:val="24"/>
        </w:rPr>
        <w:t xml:space="preserve"> </w:t>
      </w:r>
    </w:p>
    <w:p w14:paraId="233421BC" w14:textId="77777777" w:rsidR="003E44BD" w:rsidRPr="00FE54B3" w:rsidRDefault="00B562F9" w:rsidP="00B562F9">
      <w:pPr>
        <w:rPr>
          <w:rFonts w:ascii="Times New Roman" w:hAnsi="Times New Roman" w:cs="Times New Roman"/>
          <w:sz w:val="24"/>
          <w:szCs w:val="24"/>
        </w:rPr>
      </w:pPr>
      <w:r w:rsidRPr="00FE54B3">
        <w:rPr>
          <w:rFonts w:ascii="Times New Roman" w:hAnsi="Times New Roman" w:cs="Times New Roman"/>
          <w:sz w:val="24"/>
          <w:szCs w:val="24"/>
        </w:rPr>
        <w:t xml:space="preserve">• The translation of strategic and organizational goal into initiatives. </w:t>
      </w:r>
    </w:p>
    <w:p w14:paraId="64B1E4E4" w14:textId="77777777" w:rsidR="003E44BD" w:rsidRPr="00FE54B3" w:rsidRDefault="00B562F9" w:rsidP="00B562F9">
      <w:pPr>
        <w:rPr>
          <w:rFonts w:ascii="Times New Roman" w:hAnsi="Times New Roman" w:cs="Times New Roman"/>
          <w:sz w:val="24"/>
          <w:szCs w:val="24"/>
        </w:rPr>
      </w:pPr>
      <w:r w:rsidRPr="00FE54B3">
        <w:rPr>
          <w:rFonts w:ascii="Times New Roman" w:hAnsi="Times New Roman" w:cs="Times New Roman"/>
          <w:sz w:val="24"/>
          <w:szCs w:val="24"/>
        </w:rPr>
        <w:t xml:space="preserve">• The key to successful project is in the planning. Creating a project plan is the first thing you should do understanding any project. </w:t>
      </w:r>
    </w:p>
    <w:p w14:paraId="7C296857" w14:textId="4C39E924" w:rsidR="00044D05" w:rsidRPr="00FE54B3" w:rsidRDefault="00B562F9" w:rsidP="00B562F9">
      <w:pPr>
        <w:rPr>
          <w:rFonts w:ascii="Times New Roman" w:hAnsi="Times New Roman" w:cs="Times New Roman"/>
          <w:sz w:val="24"/>
          <w:szCs w:val="24"/>
        </w:rPr>
      </w:pPr>
      <w:r w:rsidRPr="00FE54B3">
        <w:rPr>
          <w:rFonts w:ascii="Times New Roman" w:hAnsi="Times New Roman" w:cs="Times New Roman"/>
          <w:sz w:val="24"/>
          <w:szCs w:val="24"/>
        </w:rPr>
        <w:t xml:space="preserve">• On completion of this guide, you should have project planning approach that you can use for future projects </w:t>
      </w:r>
      <w:r w:rsidR="003528FE" w:rsidRPr="00FE54B3">
        <w:rPr>
          <w:rFonts w:ascii="Times New Roman" w:hAnsi="Times New Roman" w:cs="Times New Roman"/>
          <w:sz w:val="24"/>
          <w:szCs w:val="24"/>
        </w:rPr>
        <w:t>phases.</w:t>
      </w:r>
    </w:p>
    <w:p w14:paraId="368C1F27" w14:textId="77777777" w:rsidR="00F62159" w:rsidRPr="00FE54B3" w:rsidRDefault="00F62159" w:rsidP="00F62159">
      <w:pPr>
        <w:rPr>
          <w:rFonts w:ascii="Times New Roman" w:hAnsi="Times New Roman" w:cs="Times New Roman"/>
          <w:sz w:val="24"/>
          <w:szCs w:val="24"/>
        </w:rPr>
      </w:pPr>
      <w:r w:rsidRPr="00FE54B3">
        <w:rPr>
          <w:rFonts w:ascii="Times New Roman" w:hAnsi="Times New Roman" w:cs="Times New Roman"/>
          <w:sz w:val="24"/>
          <w:szCs w:val="24"/>
        </w:rPr>
        <w:t xml:space="preserve">Phases of Iterative Waterfall Model </w:t>
      </w:r>
    </w:p>
    <w:p w14:paraId="51C06FC5" w14:textId="44D060BB" w:rsidR="00F62159" w:rsidRPr="00FE54B3" w:rsidRDefault="00F62159" w:rsidP="00F62159">
      <w:pPr>
        <w:pStyle w:val="ListParagraph"/>
        <w:numPr>
          <w:ilvl w:val="0"/>
          <w:numId w:val="58"/>
        </w:numPr>
        <w:rPr>
          <w:rFonts w:ascii="Times New Roman" w:hAnsi="Times New Roman" w:cs="Times New Roman"/>
          <w:sz w:val="24"/>
          <w:szCs w:val="24"/>
        </w:rPr>
      </w:pPr>
      <w:r w:rsidRPr="00FE54B3">
        <w:rPr>
          <w:rFonts w:ascii="Times New Roman" w:hAnsi="Times New Roman" w:cs="Times New Roman"/>
          <w:sz w:val="24"/>
          <w:szCs w:val="24"/>
        </w:rPr>
        <w:t>Requirement Analysis</w:t>
      </w:r>
    </w:p>
    <w:p w14:paraId="0741330D" w14:textId="696F052E" w:rsidR="00F62159" w:rsidRPr="00FE54B3" w:rsidRDefault="00F62159" w:rsidP="00F62159">
      <w:pPr>
        <w:pStyle w:val="ListParagraph"/>
        <w:numPr>
          <w:ilvl w:val="0"/>
          <w:numId w:val="58"/>
        </w:numPr>
        <w:rPr>
          <w:rFonts w:ascii="Times New Roman" w:hAnsi="Times New Roman" w:cs="Times New Roman"/>
          <w:sz w:val="24"/>
          <w:szCs w:val="24"/>
        </w:rPr>
      </w:pPr>
      <w:r w:rsidRPr="00FE54B3">
        <w:rPr>
          <w:rFonts w:ascii="Times New Roman" w:hAnsi="Times New Roman" w:cs="Times New Roman"/>
          <w:sz w:val="24"/>
          <w:szCs w:val="24"/>
        </w:rPr>
        <w:t xml:space="preserve">Feasibility Study </w:t>
      </w:r>
    </w:p>
    <w:p w14:paraId="6B503C42" w14:textId="44A73D40" w:rsidR="00F62159" w:rsidRPr="00FE54B3" w:rsidRDefault="00F62159" w:rsidP="00F62159">
      <w:pPr>
        <w:pStyle w:val="ListParagraph"/>
        <w:numPr>
          <w:ilvl w:val="0"/>
          <w:numId w:val="58"/>
        </w:numPr>
        <w:rPr>
          <w:rFonts w:ascii="Times New Roman" w:hAnsi="Times New Roman" w:cs="Times New Roman"/>
          <w:sz w:val="24"/>
          <w:szCs w:val="24"/>
        </w:rPr>
      </w:pPr>
      <w:r w:rsidRPr="00FE54B3">
        <w:rPr>
          <w:rFonts w:ascii="Times New Roman" w:hAnsi="Times New Roman" w:cs="Times New Roman"/>
          <w:sz w:val="24"/>
          <w:szCs w:val="24"/>
        </w:rPr>
        <w:t xml:space="preserve">Software Design </w:t>
      </w:r>
    </w:p>
    <w:p w14:paraId="00249535" w14:textId="25BE772A" w:rsidR="00F62159" w:rsidRPr="00FE54B3" w:rsidRDefault="00F62159" w:rsidP="00F62159">
      <w:pPr>
        <w:pStyle w:val="ListParagraph"/>
        <w:numPr>
          <w:ilvl w:val="0"/>
          <w:numId w:val="58"/>
        </w:numPr>
        <w:rPr>
          <w:rFonts w:ascii="Times New Roman" w:hAnsi="Times New Roman" w:cs="Times New Roman"/>
          <w:sz w:val="24"/>
          <w:szCs w:val="24"/>
        </w:rPr>
      </w:pPr>
      <w:r w:rsidRPr="00FE54B3">
        <w:rPr>
          <w:rFonts w:ascii="Times New Roman" w:hAnsi="Times New Roman" w:cs="Times New Roman"/>
          <w:sz w:val="24"/>
          <w:szCs w:val="24"/>
        </w:rPr>
        <w:t xml:space="preserve">Coding/Implementation </w:t>
      </w:r>
    </w:p>
    <w:p w14:paraId="167CD505" w14:textId="2F60E09F" w:rsidR="00F62159" w:rsidRPr="00FE54B3" w:rsidRDefault="00F62159" w:rsidP="00F62159">
      <w:pPr>
        <w:pStyle w:val="ListParagraph"/>
        <w:numPr>
          <w:ilvl w:val="0"/>
          <w:numId w:val="58"/>
        </w:numPr>
        <w:rPr>
          <w:rFonts w:ascii="Times New Roman" w:hAnsi="Times New Roman" w:cs="Times New Roman"/>
          <w:sz w:val="24"/>
          <w:szCs w:val="24"/>
        </w:rPr>
      </w:pPr>
      <w:r w:rsidRPr="00FE54B3">
        <w:rPr>
          <w:rFonts w:ascii="Times New Roman" w:hAnsi="Times New Roman" w:cs="Times New Roman"/>
          <w:sz w:val="24"/>
          <w:szCs w:val="24"/>
        </w:rPr>
        <w:t xml:space="preserve">Software Testing </w:t>
      </w:r>
    </w:p>
    <w:p w14:paraId="4E04CE39" w14:textId="2D8A775A" w:rsidR="00F62159" w:rsidRPr="00FE54B3" w:rsidRDefault="00F62159" w:rsidP="00F62159">
      <w:pPr>
        <w:pStyle w:val="ListParagraph"/>
        <w:numPr>
          <w:ilvl w:val="0"/>
          <w:numId w:val="58"/>
        </w:numPr>
        <w:rPr>
          <w:rFonts w:ascii="Times New Roman" w:hAnsi="Times New Roman" w:cs="Times New Roman"/>
          <w:sz w:val="24"/>
          <w:szCs w:val="24"/>
        </w:rPr>
      </w:pPr>
      <w:r w:rsidRPr="00FE54B3">
        <w:rPr>
          <w:rFonts w:ascii="Times New Roman" w:hAnsi="Times New Roman" w:cs="Times New Roman"/>
          <w:sz w:val="24"/>
          <w:szCs w:val="24"/>
        </w:rPr>
        <w:t xml:space="preserve">Software Deployment </w:t>
      </w:r>
    </w:p>
    <w:p w14:paraId="29684BC3" w14:textId="172D1E8A" w:rsidR="00F62159" w:rsidRPr="00FE54B3" w:rsidRDefault="00F62159" w:rsidP="00F62159">
      <w:pPr>
        <w:pStyle w:val="ListParagraph"/>
        <w:numPr>
          <w:ilvl w:val="0"/>
          <w:numId w:val="58"/>
        </w:numPr>
        <w:rPr>
          <w:rFonts w:ascii="Times New Roman" w:hAnsi="Times New Roman" w:cs="Times New Roman"/>
          <w:sz w:val="24"/>
          <w:szCs w:val="24"/>
        </w:rPr>
      </w:pPr>
      <w:r w:rsidRPr="00FE54B3">
        <w:rPr>
          <w:rFonts w:ascii="Times New Roman" w:hAnsi="Times New Roman" w:cs="Times New Roman"/>
          <w:sz w:val="24"/>
          <w:szCs w:val="24"/>
        </w:rPr>
        <w:t xml:space="preserve">Software Maintenance </w:t>
      </w:r>
    </w:p>
    <w:p w14:paraId="38F94237" w14:textId="77777777" w:rsidR="00390F9D" w:rsidRPr="00FE54B3" w:rsidRDefault="00390F9D" w:rsidP="00390F9D">
      <w:pPr>
        <w:pStyle w:val="ListParagraph"/>
        <w:rPr>
          <w:rFonts w:ascii="Times New Roman" w:hAnsi="Times New Roman" w:cs="Times New Roman"/>
        </w:rPr>
      </w:pPr>
    </w:p>
    <w:p w14:paraId="2E0A2125" w14:textId="4D6E06A8" w:rsidR="00F62159" w:rsidRPr="00FE54B3" w:rsidRDefault="00F62159" w:rsidP="00390F9D">
      <w:pPr>
        <w:pStyle w:val="ListParagraph"/>
        <w:numPr>
          <w:ilvl w:val="0"/>
          <w:numId w:val="60"/>
        </w:numPr>
        <w:rPr>
          <w:rFonts w:ascii="Times New Roman" w:hAnsi="Times New Roman" w:cs="Times New Roman"/>
          <w:sz w:val="24"/>
          <w:szCs w:val="24"/>
        </w:rPr>
      </w:pPr>
      <w:r w:rsidRPr="00FE54B3">
        <w:rPr>
          <w:rFonts w:ascii="Times New Roman" w:hAnsi="Times New Roman" w:cs="Times New Roman"/>
          <w:sz w:val="24"/>
          <w:szCs w:val="24"/>
        </w:rPr>
        <w:t xml:space="preserve">We are choosing this model because this model is very easy to understand. </w:t>
      </w:r>
    </w:p>
    <w:p w14:paraId="6926CC12" w14:textId="7ADC2E83" w:rsidR="00F62159" w:rsidRPr="00FE54B3" w:rsidRDefault="00F62159" w:rsidP="00390F9D">
      <w:pPr>
        <w:pStyle w:val="ListParagraph"/>
        <w:numPr>
          <w:ilvl w:val="0"/>
          <w:numId w:val="60"/>
        </w:numPr>
        <w:rPr>
          <w:rFonts w:ascii="Times New Roman" w:hAnsi="Times New Roman" w:cs="Times New Roman"/>
          <w:sz w:val="24"/>
          <w:szCs w:val="24"/>
        </w:rPr>
      </w:pPr>
      <w:r w:rsidRPr="00FE54B3">
        <w:rPr>
          <w:rFonts w:ascii="Times New Roman" w:hAnsi="Times New Roman" w:cs="Times New Roman"/>
          <w:sz w:val="24"/>
          <w:szCs w:val="24"/>
        </w:rPr>
        <w:t xml:space="preserve">This initiative water </w:t>
      </w:r>
      <w:r w:rsidR="003528FE" w:rsidRPr="00FE54B3">
        <w:rPr>
          <w:rFonts w:ascii="Times New Roman" w:hAnsi="Times New Roman" w:cs="Times New Roman"/>
          <w:sz w:val="24"/>
          <w:szCs w:val="24"/>
        </w:rPr>
        <w:t>falls</w:t>
      </w:r>
      <w:r w:rsidRPr="00FE54B3">
        <w:rPr>
          <w:rFonts w:ascii="Times New Roman" w:hAnsi="Times New Roman" w:cs="Times New Roman"/>
          <w:sz w:val="24"/>
          <w:szCs w:val="24"/>
        </w:rPr>
        <w:t xml:space="preserve"> model's every phase contains feedback path to its previous phase. </w:t>
      </w:r>
    </w:p>
    <w:p w14:paraId="29478422" w14:textId="5475D598" w:rsidR="00F62159" w:rsidRPr="00FE54B3" w:rsidRDefault="00F62159" w:rsidP="00390F9D">
      <w:pPr>
        <w:pStyle w:val="ListParagraph"/>
        <w:numPr>
          <w:ilvl w:val="0"/>
          <w:numId w:val="60"/>
        </w:numPr>
        <w:rPr>
          <w:rFonts w:ascii="Times New Roman" w:hAnsi="Times New Roman" w:cs="Times New Roman"/>
          <w:sz w:val="24"/>
          <w:szCs w:val="24"/>
        </w:rPr>
      </w:pPr>
      <w:r w:rsidRPr="00FE54B3">
        <w:rPr>
          <w:rFonts w:ascii="Times New Roman" w:hAnsi="Times New Roman" w:cs="Times New Roman"/>
          <w:sz w:val="24"/>
          <w:szCs w:val="24"/>
        </w:rPr>
        <w:lastRenderedPageBreak/>
        <w:t xml:space="preserve">If any interrupt occurs in any phase of </w:t>
      </w:r>
      <w:r w:rsidR="00390F9D" w:rsidRPr="00FE54B3">
        <w:rPr>
          <w:rFonts w:ascii="Times New Roman" w:hAnsi="Times New Roman" w:cs="Times New Roman"/>
          <w:sz w:val="24"/>
          <w:szCs w:val="24"/>
        </w:rPr>
        <w:t>model,</w:t>
      </w:r>
      <w:r w:rsidRPr="00FE54B3">
        <w:rPr>
          <w:rFonts w:ascii="Times New Roman" w:hAnsi="Times New Roman" w:cs="Times New Roman"/>
          <w:sz w:val="24"/>
          <w:szCs w:val="24"/>
        </w:rPr>
        <w:t xml:space="preserve"> then it is simple to make changes and modification at any phase. </w:t>
      </w:r>
    </w:p>
    <w:p w14:paraId="37A4D003" w14:textId="648AB8F2" w:rsidR="00F62159" w:rsidRPr="00FE54B3" w:rsidRDefault="00F62159" w:rsidP="00390F9D">
      <w:pPr>
        <w:pStyle w:val="ListParagraph"/>
        <w:numPr>
          <w:ilvl w:val="0"/>
          <w:numId w:val="60"/>
        </w:numPr>
        <w:rPr>
          <w:rFonts w:ascii="Times New Roman" w:hAnsi="Times New Roman" w:cs="Times New Roman"/>
          <w:sz w:val="24"/>
          <w:szCs w:val="24"/>
        </w:rPr>
      </w:pPr>
      <w:r w:rsidRPr="00FE54B3">
        <w:rPr>
          <w:rFonts w:ascii="Times New Roman" w:hAnsi="Times New Roman" w:cs="Times New Roman"/>
          <w:sz w:val="24"/>
          <w:szCs w:val="24"/>
        </w:rPr>
        <w:t xml:space="preserve">By using this </w:t>
      </w:r>
      <w:r w:rsidR="00390F9D" w:rsidRPr="00FE54B3">
        <w:rPr>
          <w:rFonts w:ascii="Times New Roman" w:hAnsi="Times New Roman" w:cs="Times New Roman"/>
          <w:sz w:val="24"/>
          <w:szCs w:val="24"/>
        </w:rPr>
        <w:t>model,</w:t>
      </w:r>
      <w:r w:rsidRPr="00FE54B3">
        <w:rPr>
          <w:rFonts w:ascii="Times New Roman" w:hAnsi="Times New Roman" w:cs="Times New Roman"/>
          <w:sz w:val="24"/>
          <w:szCs w:val="24"/>
        </w:rPr>
        <w:t xml:space="preserve"> we can complete project earlier. </w:t>
      </w:r>
    </w:p>
    <w:p w14:paraId="2778CB81" w14:textId="5AB6FC77" w:rsidR="00390F9D" w:rsidRPr="00FE54B3" w:rsidRDefault="00F62159" w:rsidP="00390F9D">
      <w:pPr>
        <w:pStyle w:val="ListParagraph"/>
        <w:numPr>
          <w:ilvl w:val="0"/>
          <w:numId w:val="60"/>
        </w:numPr>
        <w:rPr>
          <w:rFonts w:ascii="Times New Roman" w:hAnsi="Times New Roman" w:cs="Times New Roman"/>
          <w:sz w:val="24"/>
          <w:szCs w:val="24"/>
        </w:rPr>
      </w:pPr>
      <w:r w:rsidRPr="00FE54B3">
        <w:rPr>
          <w:rFonts w:ascii="Times New Roman" w:hAnsi="Times New Roman" w:cs="Times New Roman"/>
          <w:sz w:val="24"/>
          <w:szCs w:val="24"/>
        </w:rPr>
        <w:t xml:space="preserve">By using this </w:t>
      </w:r>
      <w:r w:rsidR="00390F9D" w:rsidRPr="00FE54B3">
        <w:rPr>
          <w:rFonts w:ascii="Times New Roman" w:hAnsi="Times New Roman" w:cs="Times New Roman"/>
          <w:sz w:val="24"/>
          <w:szCs w:val="24"/>
        </w:rPr>
        <w:t>model,</w:t>
      </w:r>
      <w:r w:rsidRPr="00FE54B3">
        <w:rPr>
          <w:rFonts w:ascii="Times New Roman" w:hAnsi="Times New Roman" w:cs="Times New Roman"/>
          <w:sz w:val="24"/>
          <w:szCs w:val="24"/>
        </w:rPr>
        <w:t xml:space="preserve"> we have </w:t>
      </w:r>
      <w:r w:rsidR="00390F9D" w:rsidRPr="00FE54B3">
        <w:rPr>
          <w:rFonts w:ascii="Times New Roman" w:hAnsi="Times New Roman" w:cs="Times New Roman"/>
          <w:sz w:val="24"/>
          <w:szCs w:val="24"/>
        </w:rPr>
        <w:t>benefitted</w:t>
      </w:r>
      <w:r w:rsidRPr="00FE54B3">
        <w:rPr>
          <w:rFonts w:ascii="Times New Roman" w:hAnsi="Times New Roman" w:cs="Times New Roman"/>
          <w:sz w:val="24"/>
          <w:szCs w:val="24"/>
        </w:rPr>
        <w:t xml:space="preserve"> that customer involvement is not required during the software development. </w:t>
      </w:r>
    </w:p>
    <w:p w14:paraId="0DF68170" w14:textId="4C0A9A77" w:rsidR="00F62159" w:rsidRPr="00FE54B3" w:rsidRDefault="00F62159" w:rsidP="00390F9D">
      <w:pPr>
        <w:pStyle w:val="ListParagraph"/>
        <w:numPr>
          <w:ilvl w:val="0"/>
          <w:numId w:val="60"/>
        </w:numPr>
        <w:rPr>
          <w:rFonts w:ascii="Times New Roman" w:hAnsi="Times New Roman" w:cs="Times New Roman"/>
          <w:sz w:val="24"/>
          <w:szCs w:val="24"/>
        </w:rPr>
      </w:pPr>
      <w:r w:rsidRPr="00FE54B3">
        <w:rPr>
          <w:rFonts w:ascii="Times New Roman" w:hAnsi="Times New Roman" w:cs="Times New Roman"/>
          <w:sz w:val="24"/>
          <w:szCs w:val="24"/>
        </w:rPr>
        <w:t>This model is suitable for large and complex projects.</w:t>
      </w:r>
    </w:p>
    <w:p w14:paraId="4DD4A437" w14:textId="438339B2" w:rsidR="00390F9D" w:rsidRPr="00FE54B3" w:rsidRDefault="00390F9D" w:rsidP="00390F9D">
      <w:pPr>
        <w:rPr>
          <w:rFonts w:ascii="Times New Roman" w:hAnsi="Times New Roman" w:cs="Times New Roman"/>
          <w:sz w:val="24"/>
          <w:szCs w:val="24"/>
        </w:rPr>
      </w:pPr>
    </w:p>
    <w:p w14:paraId="0B114E78" w14:textId="5FE4586B" w:rsidR="2566D9E4" w:rsidRPr="00FE54B3" w:rsidRDefault="00390F9D" w:rsidP="00CC54E3">
      <w:pPr>
        <w:spacing w:after="0" w:line="240" w:lineRule="auto"/>
        <w:rPr>
          <w:rFonts w:ascii="Times New Roman" w:eastAsia="Time" w:hAnsi="Times New Roman" w:cs="Times New Roman"/>
          <w:sz w:val="24"/>
          <w:szCs w:val="24"/>
        </w:rPr>
      </w:pPr>
      <w:r w:rsidRPr="00FE54B3">
        <w:rPr>
          <w:rFonts w:ascii="Times New Roman" w:hAnsi="Times New Roman" w:cs="Times New Roman"/>
          <w:noProof/>
        </w:rPr>
        <w:drawing>
          <wp:inline distT="0" distB="0" distL="0" distR="0" wp14:anchorId="107DD91C" wp14:editId="1DC9B0A7">
            <wp:extent cx="5943600" cy="3402419"/>
            <wp:effectExtent l="0" t="0" r="0" b="7620"/>
            <wp:docPr id="11" name="Picture 11" descr="Iterative Waterfall Model |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erative Waterfall Model | Software Engineering"/>
                    <pic:cNvPicPr>
                      <a:picLocks noChangeAspect="1" noChangeArrowheads="1"/>
                    </pic:cNvPicPr>
                  </pic:nvPicPr>
                  <pic:blipFill rotWithShape="1">
                    <a:blip r:embed="rId11">
                      <a:extLst>
                        <a:ext uri="{28A0092B-C50C-407E-A947-70E740481C1C}">
                          <a14:useLocalDpi xmlns:a14="http://schemas.microsoft.com/office/drawing/2010/main" val="0"/>
                        </a:ext>
                      </a:extLst>
                    </a:blip>
                    <a:srcRect b="5882"/>
                    <a:stretch/>
                  </pic:blipFill>
                  <pic:spPr bwMode="auto">
                    <a:xfrm>
                      <a:off x="0" y="0"/>
                      <a:ext cx="5943600" cy="3402419"/>
                    </a:xfrm>
                    <a:prstGeom prst="rect">
                      <a:avLst/>
                    </a:prstGeom>
                    <a:noFill/>
                    <a:ln>
                      <a:noFill/>
                    </a:ln>
                    <a:extLst>
                      <a:ext uri="{53640926-AAD7-44D8-BBD7-CCE9431645EC}">
                        <a14:shadowObscured xmlns:a14="http://schemas.microsoft.com/office/drawing/2010/main"/>
                      </a:ext>
                    </a:extLst>
                  </pic:spPr>
                </pic:pic>
              </a:graphicData>
            </a:graphic>
          </wp:inline>
        </w:drawing>
      </w:r>
      <w:r w:rsidR="2566D9E4" w:rsidRPr="00FE54B3">
        <w:rPr>
          <w:rFonts w:ascii="Times New Roman" w:hAnsi="Times New Roman" w:cs="Times New Roman"/>
        </w:rPr>
        <w:br w:type="page"/>
      </w:r>
    </w:p>
    <w:p w14:paraId="091BCE16" w14:textId="40E3A6EB" w:rsidR="2566D9E4" w:rsidRPr="00FE54B3" w:rsidRDefault="2566D9E4" w:rsidP="5CA12B29">
      <w:pPr>
        <w:rPr>
          <w:rFonts w:ascii="Times New Roman" w:hAnsi="Times New Roman" w:cs="Times New Roman"/>
        </w:rPr>
      </w:pPr>
    </w:p>
    <w:p w14:paraId="149EA1AB" w14:textId="77777777" w:rsidR="006D4397" w:rsidRPr="00FE54B3" w:rsidRDefault="006D4397" w:rsidP="00556F5F">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CH:3</w:t>
      </w:r>
    </w:p>
    <w:p w14:paraId="3D6B9B8B" w14:textId="59020FE7" w:rsidR="003F45F4" w:rsidRPr="00FE54B3" w:rsidRDefault="006D4397" w:rsidP="00556F5F">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SYSTEM REQUIREMENT</w:t>
      </w:r>
      <w:r w:rsidR="00D909C3">
        <w:rPr>
          <w:rFonts w:ascii="Times New Roman" w:hAnsi="Times New Roman" w:cs="Times New Roman"/>
          <w:sz w:val="96"/>
          <w:szCs w:val="96"/>
        </w:rPr>
        <w:t xml:space="preserve"> </w:t>
      </w:r>
      <w:r w:rsidRPr="00FE54B3">
        <w:rPr>
          <w:rFonts w:ascii="Times New Roman" w:hAnsi="Times New Roman" w:cs="Times New Roman"/>
          <w:sz w:val="96"/>
          <w:szCs w:val="96"/>
        </w:rPr>
        <w:t>STUDY</w:t>
      </w:r>
    </w:p>
    <w:p w14:paraId="0974D92E" w14:textId="77777777" w:rsidR="00ED0D5D" w:rsidRPr="00FE54B3" w:rsidRDefault="00ED0D5D" w:rsidP="00C06DF7">
      <w:pPr>
        <w:spacing w:after="0" w:line="240" w:lineRule="auto"/>
        <w:rPr>
          <w:rFonts w:ascii="Times New Roman" w:eastAsia="Times New Roman" w:hAnsi="Times New Roman" w:cs="Times New Roman"/>
          <w:color w:val="000000"/>
          <w:sz w:val="28"/>
          <w:szCs w:val="28"/>
        </w:rPr>
      </w:pPr>
    </w:p>
    <w:p w14:paraId="735C2918" w14:textId="77777777" w:rsidR="00ED0D5D" w:rsidRPr="00FE54B3" w:rsidRDefault="00ED0D5D" w:rsidP="00C06DF7">
      <w:pPr>
        <w:spacing w:after="0" w:line="240" w:lineRule="auto"/>
        <w:rPr>
          <w:rFonts w:ascii="Times New Roman" w:eastAsia="Times New Roman" w:hAnsi="Times New Roman" w:cs="Times New Roman"/>
          <w:b/>
          <w:color w:val="000000"/>
          <w:sz w:val="28"/>
          <w:szCs w:val="28"/>
        </w:rPr>
      </w:pPr>
    </w:p>
    <w:p w14:paraId="07227319" w14:textId="276B1571" w:rsidR="00C06DF7" w:rsidRPr="00FE54B3" w:rsidRDefault="00C06DF7" w:rsidP="00C06DF7">
      <w:pPr>
        <w:spacing w:after="0" w:line="240" w:lineRule="auto"/>
        <w:rPr>
          <w:rFonts w:ascii="Times New Roman" w:eastAsia="Times New Roman" w:hAnsi="Times New Roman" w:cs="Times New Roman"/>
          <w:b/>
          <w:sz w:val="28"/>
          <w:szCs w:val="28"/>
        </w:rPr>
      </w:pPr>
    </w:p>
    <w:p w14:paraId="4FA63031" w14:textId="78C551E9" w:rsidR="00C06DF7" w:rsidRPr="00FE54B3" w:rsidRDefault="00C06DF7" w:rsidP="007306DD">
      <w:pPr>
        <w:spacing w:after="0" w:line="240" w:lineRule="auto"/>
        <w:rPr>
          <w:rFonts w:ascii="Times New Roman" w:eastAsia="Times New Roman" w:hAnsi="Times New Roman" w:cs="Times New Roman"/>
          <w:b/>
          <w:sz w:val="28"/>
          <w:szCs w:val="28"/>
        </w:rPr>
      </w:pPr>
      <w:r w:rsidRPr="00FE54B3">
        <w:rPr>
          <w:rFonts w:ascii="Times New Roman" w:eastAsia="Times New Roman" w:hAnsi="Times New Roman" w:cs="Times New Roman"/>
          <w:b/>
          <w:color w:val="000000"/>
          <w:sz w:val="28"/>
          <w:szCs w:val="28"/>
        </w:rPr>
        <w:t>3.</w:t>
      </w:r>
      <w:r w:rsidR="002916BD">
        <w:rPr>
          <w:rFonts w:ascii="Times New Roman" w:eastAsia="Times New Roman" w:hAnsi="Times New Roman" w:cs="Times New Roman"/>
          <w:b/>
          <w:color w:val="000000"/>
          <w:sz w:val="28"/>
          <w:szCs w:val="28"/>
        </w:rPr>
        <w:t>1</w:t>
      </w:r>
      <w:r w:rsidRPr="00FE54B3">
        <w:rPr>
          <w:rFonts w:ascii="Times New Roman" w:eastAsia="Times New Roman" w:hAnsi="Times New Roman" w:cs="Times New Roman"/>
          <w:b/>
          <w:color w:val="000000"/>
          <w:sz w:val="28"/>
          <w:szCs w:val="28"/>
        </w:rPr>
        <w:t xml:space="preserve"> Proposed System </w:t>
      </w:r>
    </w:p>
    <w:p w14:paraId="3593A4CA" w14:textId="03CF16D4" w:rsidR="00C06DF7" w:rsidRPr="00FE54B3" w:rsidRDefault="00C06DF7" w:rsidP="00C06DF7">
      <w:pPr>
        <w:spacing w:after="0" w:line="240" w:lineRule="auto"/>
        <w:ind w:firstLine="720"/>
        <w:rPr>
          <w:rFonts w:ascii="Times New Roman" w:eastAsia="Times New Roman" w:hAnsi="Times New Roman" w:cs="Times New Roman"/>
          <w:b/>
          <w:sz w:val="28"/>
          <w:szCs w:val="28"/>
        </w:rPr>
      </w:pPr>
      <w:r w:rsidRPr="00FE54B3">
        <w:rPr>
          <w:rFonts w:ascii="Times New Roman" w:eastAsia="Times New Roman" w:hAnsi="Times New Roman" w:cs="Times New Roman"/>
          <w:b/>
          <w:color w:val="000000"/>
          <w:sz w:val="28"/>
          <w:szCs w:val="28"/>
        </w:rPr>
        <w:t>3.</w:t>
      </w:r>
      <w:r w:rsidR="002916BD">
        <w:rPr>
          <w:rFonts w:ascii="Times New Roman" w:eastAsia="Times New Roman" w:hAnsi="Times New Roman" w:cs="Times New Roman"/>
          <w:b/>
          <w:color w:val="000000"/>
          <w:sz w:val="28"/>
          <w:szCs w:val="28"/>
        </w:rPr>
        <w:t>1</w:t>
      </w:r>
      <w:r w:rsidRPr="00FE54B3">
        <w:rPr>
          <w:rFonts w:ascii="Times New Roman" w:eastAsia="Times New Roman" w:hAnsi="Times New Roman" w:cs="Times New Roman"/>
          <w:b/>
          <w:color w:val="000000"/>
          <w:sz w:val="28"/>
          <w:szCs w:val="28"/>
        </w:rPr>
        <w:t xml:space="preserve">.1 </w:t>
      </w:r>
      <w:r w:rsidRPr="00FE54B3">
        <w:rPr>
          <w:rFonts w:ascii="Times New Roman" w:eastAsia="Times New Roman" w:hAnsi="Times New Roman" w:cs="Times New Roman"/>
          <w:b/>
          <w:sz w:val="28"/>
          <w:szCs w:val="28"/>
        </w:rPr>
        <w:t>Modules</w:t>
      </w:r>
      <w:r w:rsidRPr="00FE54B3">
        <w:rPr>
          <w:rFonts w:ascii="Times New Roman" w:eastAsia="Times New Roman" w:hAnsi="Times New Roman" w:cs="Times New Roman"/>
          <w:b/>
          <w:color w:val="000000"/>
          <w:sz w:val="28"/>
          <w:szCs w:val="28"/>
        </w:rPr>
        <w:t xml:space="preserve"> &amp; Features </w:t>
      </w:r>
      <w:r w:rsidR="0083052D" w:rsidRPr="00FE54B3">
        <w:rPr>
          <w:rFonts w:ascii="Times New Roman" w:eastAsia="Times New Roman" w:hAnsi="Times New Roman" w:cs="Times New Roman"/>
          <w:b/>
          <w:color w:val="000000"/>
          <w:sz w:val="28"/>
          <w:szCs w:val="28"/>
        </w:rPr>
        <w:t>in</w:t>
      </w:r>
      <w:r w:rsidRPr="00FE54B3">
        <w:rPr>
          <w:rFonts w:ascii="Times New Roman" w:eastAsia="Times New Roman" w:hAnsi="Times New Roman" w:cs="Times New Roman"/>
          <w:b/>
          <w:color w:val="000000"/>
          <w:sz w:val="28"/>
          <w:szCs w:val="28"/>
        </w:rPr>
        <w:t xml:space="preserve"> the New System </w:t>
      </w:r>
    </w:p>
    <w:p w14:paraId="7C259CD1" w14:textId="5F8BAA55" w:rsidR="00C06DF7" w:rsidRPr="00FE54B3" w:rsidRDefault="00C06DF7" w:rsidP="00C06DF7">
      <w:pPr>
        <w:spacing w:after="0" w:line="240" w:lineRule="auto"/>
        <w:ind w:firstLine="720"/>
        <w:rPr>
          <w:rFonts w:ascii="Times New Roman" w:eastAsia="Times New Roman" w:hAnsi="Times New Roman" w:cs="Times New Roman"/>
          <w:b/>
          <w:sz w:val="28"/>
          <w:szCs w:val="28"/>
        </w:rPr>
      </w:pPr>
      <w:r w:rsidRPr="00FE54B3">
        <w:rPr>
          <w:rFonts w:ascii="Times New Roman" w:eastAsia="Times New Roman" w:hAnsi="Times New Roman" w:cs="Times New Roman"/>
          <w:b/>
          <w:color w:val="000000"/>
          <w:sz w:val="28"/>
          <w:szCs w:val="28"/>
        </w:rPr>
        <w:t>3.</w:t>
      </w:r>
      <w:r w:rsidR="002916BD">
        <w:rPr>
          <w:rFonts w:ascii="Times New Roman" w:eastAsia="Times New Roman" w:hAnsi="Times New Roman" w:cs="Times New Roman"/>
          <w:b/>
          <w:color w:val="000000"/>
          <w:sz w:val="28"/>
          <w:szCs w:val="28"/>
        </w:rPr>
        <w:t>1</w:t>
      </w:r>
      <w:r w:rsidRPr="00FE54B3">
        <w:rPr>
          <w:rFonts w:ascii="Times New Roman" w:eastAsia="Times New Roman" w:hAnsi="Times New Roman" w:cs="Times New Roman"/>
          <w:b/>
          <w:color w:val="000000"/>
          <w:sz w:val="28"/>
          <w:szCs w:val="28"/>
        </w:rPr>
        <w:t xml:space="preserve">.2 </w:t>
      </w:r>
      <w:r w:rsidRPr="00FE54B3">
        <w:rPr>
          <w:rFonts w:ascii="Times New Roman" w:eastAsia="Times New Roman" w:hAnsi="Times New Roman" w:cs="Times New Roman"/>
          <w:b/>
          <w:sz w:val="28"/>
          <w:szCs w:val="28"/>
        </w:rPr>
        <w:t>User</w:t>
      </w:r>
      <w:r w:rsidRPr="00FE54B3">
        <w:rPr>
          <w:rFonts w:ascii="Times New Roman" w:eastAsia="Times New Roman" w:hAnsi="Times New Roman" w:cs="Times New Roman"/>
          <w:b/>
          <w:color w:val="000000"/>
          <w:sz w:val="28"/>
          <w:szCs w:val="28"/>
        </w:rPr>
        <w:t xml:space="preserve"> Characteristics </w:t>
      </w:r>
    </w:p>
    <w:p w14:paraId="49FDEA0C" w14:textId="37583737" w:rsidR="00C06DF7" w:rsidRPr="00FE54B3" w:rsidRDefault="00C06DF7" w:rsidP="00C06DF7">
      <w:pPr>
        <w:spacing w:after="0" w:line="240" w:lineRule="auto"/>
        <w:ind w:firstLine="720"/>
        <w:rPr>
          <w:rFonts w:ascii="Times New Roman" w:eastAsia="Times New Roman" w:hAnsi="Times New Roman" w:cs="Times New Roman"/>
          <w:b/>
          <w:sz w:val="28"/>
          <w:szCs w:val="28"/>
        </w:rPr>
      </w:pPr>
      <w:r w:rsidRPr="00FE54B3">
        <w:rPr>
          <w:rFonts w:ascii="Times New Roman" w:eastAsia="Times New Roman" w:hAnsi="Times New Roman" w:cs="Times New Roman"/>
          <w:b/>
          <w:color w:val="000000"/>
          <w:sz w:val="28"/>
          <w:szCs w:val="28"/>
        </w:rPr>
        <w:t>3.</w:t>
      </w:r>
      <w:r w:rsidR="002916BD">
        <w:rPr>
          <w:rFonts w:ascii="Times New Roman" w:eastAsia="Times New Roman" w:hAnsi="Times New Roman" w:cs="Times New Roman"/>
          <w:b/>
          <w:color w:val="000000"/>
          <w:sz w:val="28"/>
          <w:szCs w:val="28"/>
        </w:rPr>
        <w:t>1</w:t>
      </w:r>
      <w:r w:rsidRPr="00FE54B3">
        <w:rPr>
          <w:rFonts w:ascii="Times New Roman" w:eastAsia="Times New Roman" w:hAnsi="Times New Roman" w:cs="Times New Roman"/>
          <w:b/>
          <w:color w:val="000000"/>
          <w:sz w:val="28"/>
          <w:szCs w:val="28"/>
        </w:rPr>
        <w:t xml:space="preserve">.3 Hardware &amp; Software Requirements  </w:t>
      </w:r>
    </w:p>
    <w:p w14:paraId="2D08AC65" w14:textId="1FC3430C" w:rsidR="00C06DF7" w:rsidRPr="00FE54B3" w:rsidRDefault="00C06DF7" w:rsidP="00C06DF7">
      <w:pPr>
        <w:spacing w:after="0" w:line="240" w:lineRule="auto"/>
        <w:ind w:firstLine="720"/>
        <w:rPr>
          <w:rFonts w:ascii="Times New Roman" w:eastAsia="Times New Roman" w:hAnsi="Times New Roman" w:cs="Times New Roman"/>
          <w:b/>
          <w:sz w:val="28"/>
          <w:szCs w:val="28"/>
        </w:rPr>
      </w:pPr>
      <w:r w:rsidRPr="00FE54B3">
        <w:rPr>
          <w:rFonts w:ascii="Times New Roman" w:eastAsia="Times New Roman" w:hAnsi="Times New Roman" w:cs="Times New Roman"/>
          <w:b/>
          <w:color w:val="000000"/>
          <w:sz w:val="28"/>
          <w:szCs w:val="28"/>
        </w:rPr>
        <w:t>3.</w:t>
      </w:r>
      <w:r w:rsidR="002916BD">
        <w:rPr>
          <w:rFonts w:ascii="Times New Roman" w:eastAsia="Times New Roman" w:hAnsi="Times New Roman" w:cs="Times New Roman"/>
          <w:b/>
          <w:color w:val="000000"/>
          <w:sz w:val="28"/>
          <w:szCs w:val="28"/>
        </w:rPr>
        <w:t>1.</w:t>
      </w:r>
      <w:r w:rsidRPr="00FE54B3">
        <w:rPr>
          <w:rFonts w:ascii="Times New Roman" w:eastAsia="Times New Roman" w:hAnsi="Times New Roman" w:cs="Times New Roman"/>
          <w:b/>
          <w:color w:val="000000"/>
          <w:sz w:val="28"/>
          <w:szCs w:val="28"/>
        </w:rPr>
        <w:t>4 Assumptions and Dependencies</w:t>
      </w:r>
      <w:r w:rsidRPr="00FE54B3">
        <w:rPr>
          <w:rFonts w:ascii="Times New Roman" w:eastAsia="Time" w:hAnsi="Times New Roman" w:cs="Times New Roman"/>
          <w:b/>
          <w:bCs/>
          <w:sz w:val="36"/>
          <w:szCs w:val="36"/>
        </w:rPr>
        <w:tab/>
      </w:r>
    </w:p>
    <w:p w14:paraId="42D7BE72" w14:textId="7830F54E" w:rsidR="006D4397" w:rsidRPr="00FE54B3" w:rsidRDefault="006D4397" w:rsidP="0095454B">
      <w:pPr>
        <w:jc w:val="both"/>
        <w:rPr>
          <w:rFonts w:ascii="Times New Roman" w:hAnsi="Times New Roman" w:cs="Times New Roman"/>
          <w:sz w:val="144"/>
          <w:szCs w:val="144"/>
        </w:rPr>
      </w:pPr>
    </w:p>
    <w:p w14:paraId="4490C54D" w14:textId="00EE06F3" w:rsidR="00556F5F" w:rsidRPr="00FE54B3" w:rsidRDefault="00556F5F" w:rsidP="0095454B">
      <w:pPr>
        <w:jc w:val="both"/>
        <w:rPr>
          <w:rFonts w:ascii="Times New Roman" w:hAnsi="Times New Roman" w:cs="Times New Roman"/>
          <w:sz w:val="144"/>
          <w:szCs w:val="144"/>
        </w:rPr>
      </w:pPr>
    </w:p>
    <w:p w14:paraId="1F5AFC41" w14:textId="008BFB98" w:rsidR="00FE54B3" w:rsidRDefault="00FE54B3" w:rsidP="00ED0D5D">
      <w:pPr>
        <w:jc w:val="both"/>
        <w:rPr>
          <w:rFonts w:ascii="Times New Roman" w:hAnsi="Times New Roman" w:cs="Times New Roman"/>
          <w:b/>
          <w:bCs/>
          <w:sz w:val="32"/>
          <w:szCs w:val="32"/>
        </w:rPr>
      </w:pPr>
    </w:p>
    <w:p w14:paraId="55EDF363" w14:textId="77777777" w:rsidR="003410A5" w:rsidRDefault="003410A5" w:rsidP="006B5505">
      <w:pPr>
        <w:jc w:val="both"/>
        <w:rPr>
          <w:rFonts w:ascii="Times New Roman" w:hAnsi="Times New Roman" w:cs="Times New Roman"/>
          <w:b/>
          <w:bCs/>
          <w:sz w:val="32"/>
          <w:szCs w:val="32"/>
        </w:rPr>
      </w:pPr>
    </w:p>
    <w:p w14:paraId="184CD12B" w14:textId="345903A7" w:rsidR="001F6DA9" w:rsidRPr="00FE54B3" w:rsidRDefault="006B5505" w:rsidP="006B5505">
      <w:pPr>
        <w:jc w:val="both"/>
        <w:rPr>
          <w:rFonts w:ascii="Times New Roman" w:hAnsi="Times New Roman" w:cs="Times New Roman"/>
          <w:b/>
          <w:bCs/>
          <w:sz w:val="28"/>
          <w:szCs w:val="28"/>
        </w:rPr>
      </w:pPr>
      <w:r w:rsidRPr="00FE54B3">
        <w:rPr>
          <w:rFonts w:ascii="Times New Roman" w:hAnsi="Times New Roman" w:cs="Times New Roman"/>
          <w:b/>
          <w:bCs/>
          <w:sz w:val="32"/>
          <w:szCs w:val="32"/>
        </w:rPr>
        <w:t xml:space="preserve"> </w:t>
      </w:r>
      <w:r w:rsidR="00B75EDC" w:rsidRPr="00FE54B3">
        <w:rPr>
          <w:rFonts w:ascii="Times New Roman" w:hAnsi="Times New Roman" w:cs="Times New Roman"/>
          <w:b/>
          <w:bCs/>
          <w:sz w:val="28"/>
          <w:szCs w:val="28"/>
        </w:rPr>
        <w:t>3.</w:t>
      </w:r>
      <w:r w:rsidR="003000CA">
        <w:rPr>
          <w:rFonts w:ascii="Times New Roman" w:hAnsi="Times New Roman" w:cs="Times New Roman"/>
          <w:b/>
          <w:bCs/>
          <w:sz w:val="28"/>
          <w:szCs w:val="28"/>
        </w:rPr>
        <w:t>1</w:t>
      </w:r>
      <w:r w:rsidR="00B75EDC" w:rsidRPr="00FE54B3">
        <w:rPr>
          <w:rFonts w:ascii="Times New Roman" w:hAnsi="Times New Roman" w:cs="Times New Roman"/>
          <w:b/>
          <w:bCs/>
          <w:sz w:val="28"/>
          <w:szCs w:val="28"/>
        </w:rPr>
        <w:t xml:space="preserve"> PROPOSED SYSTEM </w:t>
      </w:r>
    </w:p>
    <w:p w14:paraId="41D225FF" w14:textId="77777777" w:rsidR="001F6DA9" w:rsidRPr="00FE54B3" w:rsidRDefault="001F6DA9" w:rsidP="001F6DA9">
      <w:pPr>
        <w:ind w:left="360"/>
        <w:jc w:val="both"/>
        <w:rPr>
          <w:rFonts w:ascii="Times New Roman" w:hAnsi="Times New Roman" w:cs="Times New Roman"/>
          <w:sz w:val="24"/>
          <w:szCs w:val="24"/>
        </w:rPr>
      </w:pPr>
    </w:p>
    <w:p w14:paraId="4538E9D1" w14:textId="1A68BDF2" w:rsidR="00B75EDC" w:rsidRPr="00FE54B3" w:rsidRDefault="00B75EDC" w:rsidP="00B75EDC">
      <w:pPr>
        <w:ind w:left="1080" w:firstLine="360"/>
        <w:jc w:val="both"/>
        <w:rPr>
          <w:rFonts w:ascii="Times New Roman" w:hAnsi="Times New Roman" w:cs="Times New Roman"/>
          <w:b/>
          <w:bCs/>
          <w:sz w:val="28"/>
          <w:szCs w:val="28"/>
        </w:rPr>
      </w:pPr>
      <w:r w:rsidRPr="00FE54B3">
        <w:rPr>
          <w:rFonts w:ascii="Times New Roman" w:hAnsi="Times New Roman" w:cs="Times New Roman"/>
          <w:b/>
          <w:bCs/>
          <w:sz w:val="28"/>
          <w:szCs w:val="28"/>
        </w:rPr>
        <w:t>3.</w:t>
      </w:r>
      <w:r w:rsidR="003000CA">
        <w:rPr>
          <w:rFonts w:ascii="Times New Roman" w:hAnsi="Times New Roman" w:cs="Times New Roman"/>
          <w:b/>
          <w:bCs/>
          <w:sz w:val="28"/>
          <w:szCs w:val="28"/>
        </w:rPr>
        <w:t>1</w:t>
      </w:r>
      <w:r w:rsidRPr="00FE54B3">
        <w:rPr>
          <w:rFonts w:ascii="Times New Roman" w:hAnsi="Times New Roman" w:cs="Times New Roman"/>
          <w:b/>
          <w:bCs/>
          <w:sz w:val="28"/>
          <w:szCs w:val="28"/>
        </w:rPr>
        <w:t xml:space="preserve">.1 MODULES AND FEATURES IN THE NEW SYSTEM: </w:t>
      </w:r>
    </w:p>
    <w:p w14:paraId="57139033" w14:textId="06EEBCFA" w:rsidR="00B75EDC" w:rsidRPr="00FE54B3" w:rsidRDefault="00B75EDC" w:rsidP="003F0F74">
      <w:pPr>
        <w:pStyle w:val="ListParagraph"/>
        <w:numPr>
          <w:ilvl w:val="0"/>
          <w:numId w:val="35"/>
        </w:numPr>
        <w:jc w:val="both"/>
        <w:rPr>
          <w:rFonts w:ascii="Times New Roman" w:hAnsi="Times New Roman" w:cs="Times New Roman"/>
          <w:sz w:val="28"/>
          <w:szCs w:val="28"/>
        </w:rPr>
      </w:pPr>
      <w:r w:rsidRPr="00FE54B3">
        <w:rPr>
          <w:rFonts w:ascii="Times New Roman" w:hAnsi="Times New Roman" w:cs="Times New Roman"/>
          <w:sz w:val="28"/>
          <w:szCs w:val="28"/>
        </w:rPr>
        <w:t xml:space="preserve">MODULES: </w:t>
      </w:r>
    </w:p>
    <w:p w14:paraId="0FD47BF5" w14:textId="77777777" w:rsidR="00B75EDC" w:rsidRPr="00FE54B3" w:rsidRDefault="00B75EDC" w:rsidP="00B75EDC">
      <w:pPr>
        <w:pStyle w:val="ListParagraph"/>
        <w:ind w:left="1155"/>
        <w:jc w:val="both"/>
        <w:rPr>
          <w:rFonts w:ascii="Times New Roman" w:hAnsi="Times New Roman" w:cs="Times New Roman"/>
          <w:sz w:val="28"/>
          <w:szCs w:val="28"/>
        </w:rPr>
      </w:pPr>
    </w:p>
    <w:p w14:paraId="6373C54A" w14:textId="1B54CBDE" w:rsidR="00B75EDC" w:rsidRPr="00FE54B3" w:rsidRDefault="00B75EDC" w:rsidP="003F0F74">
      <w:pPr>
        <w:pStyle w:val="ListParagraph"/>
        <w:numPr>
          <w:ilvl w:val="0"/>
          <w:numId w:val="32"/>
        </w:numPr>
        <w:jc w:val="both"/>
        <w:rPr>
          <w:rFonts w:ascii="Times New Roman" w:hAnsi="Times New Roman" w:cs="Times New Roman"/>
          <w:sz w:val="28"/>
          <w:szCs w:val="28"/>
        </w:rPr>
      </w:pPr>
      <w:r w:rsidRPr="00FE54B3">
        <w:rPr>
          <w:rFonts w:ascii="Times New Roman" w:hAnsi="Times New Roman" w:cs="Times New Roman"/>
          <w:sz w:val="28"/>
          <w:szCs w:val="28"/>
        </w:rPr>
        <w:t xml:space="preserve">User: </w:t>
      </w:r>
    </w:p>
    <w:p w14:paraId="0A92B098" w14:textId="46E15CE0" w:rsidR="00B75EDC" w:rsidRPr="00FE54B3" w:rsidRDefault="00B75EDC" w:rsidP="003F0F74">
      <w:pPr>
        <w:pStyle w:val="ListParagraph"/>
        <w:numPr>
          <w:ilvl w:val="0"/>
          <w:numId w:val="33"/>
        </w:numPr>
        <w:jc w:val="both"/>
        <w:rPr>
          <w:rFonts w:ascii="Times New Roman" w:hAnsi="Times New Roman" w:cs="Times New Roman"/>
          <w:sz w:val="24"/>
          <w:szCs w:val="24"/>
        </w:rPr>
      </w:pPr>
      <w:r w:rsidRPr="00FE54B3">
        <w:rPr>
          <w:rFonts w:ascii="Times New Roman" w:hAnsi="Times New Roman" w:cs="Times New Roman"/>
          <w:sz w:val="24"/>
          <w:szCs w:val="24"/>
        </w:rPr>
        <w:t xml:space="preserve">Registration: user can register all the information. </w:t>
      </w:r>
    </w:p>
    <w:p w14:paraId="388D7855" w14:textId="2C250EE6" w:rsidR="00B75EDC" w:rsidRPr="00FE54B3" w:rsidRDefault="00B75EDC" w:rsidP="003F0F74">
      <w:pPr>
        <w:pStyle w:val="ListParagraph"/>
        <w:numPr>
          <w:ilvl w:val="0"/>
          <w:numId w:val="33"/>
        </w:numPr>
        <w:jc w:val="both"/>
        <w:rPr>
          <w:rFonts w:ascii="Times New Roman" w:hAnsi="Times New Roman" w:cs="Times New Roman"/>
          <w:sz w:val="24"/>
          <w:szCs w:val="24"/>
        </w:rPr>
      </w:pPr>
      <w:r w:rsidRPr="00FE54B3">
        <w:rPr>
          <w:rFonts w:ascii="Times New Roman" w:hAnsi="Times New Roman" w:cs="Times New Roman"/>
          <w:sz w:val="24"/>
          <w:szCs w:val="24"/>
        </w:rPr>
        <w:t xml:space="preserve">Login: user can login in the system. </w:t>
      </w:r>
    </w:p>
    <w:p w14:paraId="24B94F58" w14:textId="77777777" w:rsidR="00B75EDC" w:rsidRPr="00FE54B3" w:rsidRDefault="00B75EDC" w:rsidP="00B75EDC">
      <w:pPr>
        <w:pStyle w:val="ListParagraph"/>
        <w:ind w:left="1080"/>
        <w:jc w:val="both"/>
        <w:rPr>
          <w:rFonts w:ascii="Times New Roman" w:hAnsi="Times New Roman" w:cs="Times New Roman"/>
          <w:sz w:val="24"/>
          <w:szCs w:val="24"/>
        </w:rPr>
      </w:pPr>
    </w:p>
    <w:p w14:paraId="264E28CD" w14:textId="1497FD2D" w:rsidR="00B75EDC" w:rsidRPr="00FE54B3" w:rsidRDefault="00B75EDC" w:rsidP="003F0F74">
      <w:pPr>
        <w:pStyle w:val="ListParagraph"/>
        <w:numPr>
          <w:ilvl w:val="0"/>
          <w:numId w:val="32"/>
        </w:numPr>
        <w:jc w:val="both"/>
        <w:rPr>
          <w:rFonts w:ascii="Times New Roman" w:hAnsi="Times New Roman" w:cs="Times New Roman"/>
          <w:sz w:val="28"/>
          <w:szCs w:val="28"/>
        </w:rPr>
      </w:pPr>
      <w:r w:rsidRPr="00FE54B3">
        <w:rPr>
          <w:rFonts w:ascii="Times New Roman" w:hAnsi="Times New Roman" w:cs="Times New Roman"/>
          <w:sz w:val="28"/>
          <w:szCs w:val="28"/>
        </w:rPr>
        <w:t xml:space="preserve">Admin: </w:t>
      </w:r>
    </w:p>
    <w:p w14:paraId="57E9015F" w14:textId="6FDD6A03" w:rsidR="00E93DF4" w:rsidRPr="00AA6958" w:rsidRDefault="00AA6958" w:rsidP="00AA6958">
      <w:pPr>
        <w:pStyle w:val="ListParagraph"/>
        <w:numPr>
          <w:ilvl w:val="0"/>
          <w:numId w:val="62"/>
        </w:numPr>
        <w:jc w:val="both"/>
        <w:rPr>
          <w:rFonts w:ascii="Times New Roman" w:hAnsi="Times New Roman" w:cs="Times New Roman"/>
          <w:b/>
          <w:bCs/>
          <w:sz w:val="28"/>
          <w:szCs w:val="28"/>
        </w:rPr>
      </w:pPr>
      <w:r w:rsidRPr="00AA6958">
        <w:rPr>
          <w:rFonts w:ascii="Times New Roman" w:hAnsi="Times New Roman" w:cs="Times New Roman"/>
          <w:sz w:val="24"/>
          <w:szCs w:val="24"/>
        </w:rPr>
        <w:t>Update the details on the website which is necessary</w:t>
      </w:r>
    </w:p>
    <w:p w14:paraId="1C38DEF7" w14:textId="77777777" w:rsidR="00AA6958" w:rsidRPr="00AA6958" w:rsidRDefault="00AA6958" w:rsidP="00AA6958">
      <w:pPr>
        <w:pStyle w:val="ListParagraph"/>
        <w:ind w:left="1080"/>
        <w:jc w:val="both"/>
        <w:rPr>
          <w:rFonts w:ascii="Times New Roman" w:hAnsi="Times New Roman" w:cs="Times New Roman"/>
          <w:b/>
          <w:bCs/>
          <w:sz w:val="28"/>
          <w:szCs w:val="28"/>
        </w:rPr>
      </w:pPr>
    </w:p>
    <w:p w14:paraId="286672B1" w14:textId="77777777" w:rsidR="003410A5" w:rsidRDefault="003410A5" w:rsidP="00094EC4">
      <w:pPr>
        <w:ind w:left="720" w:firstLine="720"/>
        <w:jc w:val="both"/>
        <w:rPr>
          <w:rFonts w:ascii="Times New Roman" w:hAnsi="Times New Roman" w:cs="Times New Roman"/>
          <w:b/>
          <w:bCs/>
          <w:sz w:val="28"/>
          <w:szCs w:val="28"/>
        </w:rPr>
      </w:pPr>
    </w:p>
    <w:p w14:paraId="0D4265FC" w14:textId="7D4ABD2C" w:rsidR="00B75EDC" w:rsidRDefault="00B75EDC" w:rsidP="00094EC4">
      <w:pPr>
        <w:ind w:left="720" w:firstLine="720"/>
        <w:jc w:val="both"/>
        <w:rPr>
          <w:rFonts w:ascii="Times New Roman" w:hAnsi="Times New Roman" w:cs="Times New Roman"/>
          <w:b/>
          <w:bCs/>
          <w:sz w:val="28"/>
          <w:szCs w:val="28"/>
        </w:rPr>
      </w:pPr>
      <w:r w:rsidRPr="00FE54B3">
        <w:rPr>
          <w:rFonts w:ascii="Times New Roman" w:hAnsi="Times New Roman" w:cs="Times New Roman"/>
          <w:b/>
          <w:bCs/>
          <w:sz w:val="28"/>
          <w:szCs w:val="28"/>
        </w:rPr>
        <w:t>3.</w:t>
      </w:r>
      <w:r w:rsidR="00D14BAA">
        <w:rPr>
          <w:rFonts w:ascii="Times New Roman" w:hAnsi="Times New Roman" w:cs="Times New Roman"/>
          <w:b/>
          <w:bCs/>
          <w:sz w:val="28"/>
          <w:szCs w:val="28"/>
        </w:rPr>
        <w:t>1</w:t>
      </w:r>
      <w:r w:rsidRPr="00FE54B3">
        <w:rPr>
          <w:rFonts w:ascii="Times New Roman" w:hAnsi="Times New Roman" w:cs="Times New Roman"/>
          <w:b/>
          <w:bCs/>
          <w:sz w:val="28"/>
          <w:szCs w:val="28"/>
        </w:rPr>
        <w:t xml:space="preserve">.2 USER CHARATERISTICS: </w:t>
      </w:r>
    </w:p>
    <w:p w14:paraId="37484F20" w14:textId="77777777" w:rsidR="003410A5" w:rsidRPr="00FE54B3" w:rsidRDefault="003410A5" w:rsidP="003410A5">
      <w:pPr>
        <w:jc w:val="both"/>
        <w:rPr>
          <w:rFonts w:ascii="Times New Roman" w:hAnsi="Times New Roman" w:cs="Times New Roman"/>
          <w:b/>
          <w:bCs/>
          <w:sz w:val="28"/>
          <w:szCs w:val="28"/>
        </w:rPr>
      </w:pPr>
    </w:p>
    <w:p w14:paraId="474F252D" w14:textId="7E1DBDC4" w:rsidR="00B75EDC" w:rsidRPr="00FE54B3" w:rsidRDefault="00B75EDC" w:rsidP="003F0F74">
      <w:pPr>
        <w:pStyle w:val="ListParagraph"/>
        <w:numPr>
          <w:ilvl w:val="0"/>
          <w:numId w:val="35"/>
        </w:numPr>
        <w:jc w:val="both"/>
        <w:rPr>
          <w:rFonts w:ascii="Times New Roman" w:hAnsi="Times New Roman" w:cs="Times New Roman"/>
          <w:sz w:val="28"/>
          <w:szCs w:val="28"/>
        </w:rPr>
      </w:pPr>
      <w:r w:rsidRPr="00FE54B3">
        <w:rPr>
          <w:rFonts w:ascii="Times New Roman" w:hAnsi="Times New Roman" w:cs="Times New Roman"/>
          <w:sz w:val="28"/>
          <w:szCs w:val="28"/>
        </w:rPr>
        <w:t xml:space="preserve">There are two types of user are as follow: </w:t>
      </w:r>
    </w:p>
    <w:p w14:paraId="599BCC03" w14:textId="5B17FBEA" w:rsidR="00B75EDC" w:rsidRPr="00FE54B3" w:rsidRDefault="00B75EDC" w:rsidP="00B75EDC">
      <w:pPr>
        <w:ind w:left="360"/>
        <w:jc w:val="both"/>
        <w:rPr>
          <w:rFonts w:ascii="Times New Roman" w:hAnsi="Times New Roman" w:cs="Times New Roman"/>
          <w:sz w:val="24"/>
          <w:szCs w:val="24"/>
        </w:rPr>
      </w:pPr>
      <w:r w:rsidRPr="00FE54B3">
        <w:rPr>
          <w:rFonts w:ascii="Times New Roman" w:hAnsi="Times New Roman" w:cs="Times New Roman"/>
          <w:sz w:val="28"/>
          <w:szCs w:val="28"/>
        </w:rPr>
        <w:t xml:space="preserve">1. </w:t>
      </w:r>
      <w:r w:rsidRPr="00FE54B3">
        <w:rPr>
          <w:rFonts w:ascii="Times New Roman" w:hAnsi="Times New Roman" w:cs="Times New Roman"/>
          <w:sz w:val="24"/>
          <w:szCs w:val="24"/>
        </w:rPr>
        <w:t xml:space="preserve">Admin: Administrative module is provided for the administrator to manage the site and update the content at the regular interval, </w:t>
      </w:r>
      <w:r w:rsidR="00AA6958" w:rsidRPr="00FE54B3">
        <w:rPr>
          <w:rFonts w:ascii="Times New Roman" w:hAnsi="Times New Roman" w:cs="Times New Roman"/>
          <w:sz w:val="24"/>
          <w:szCs w:val="24"/>
        </w:rPr>
        <w:t>the major</w:t>
      </w:r>
      <w:r w:rsidRPr="00FE54B3">
        <w:rPr>
          <w:rFonts w:ascii="Times New Roman" w:hAnsi="Times New Roman" w:cs="Times New Roman"/>
          <w:sz w:val="24"/>
          <w:szCs w:val="24"/>
        </w:rPr>
        <w:t xml:space="preserve"> operations included in this module are: </w:t>
      </w:r>
    </w:p>
    <w:p w14:paraId="48EE6D93" w14:textId="1A484940" w:rsidR="00B75EDC" w:rsidRPr="00FE54B3" w:rsidRDefault="00B75EDC" w:rsidP="003F0F74">
      <w:pPr>
        <w:pStyle w:val="ListParagraph"/>
        <w:numPr>
          <w:ilvl w:val="0"/>
          <w:numId w:val="36"/>
        </w:numPr>
        <w:jc w:val="both"/>
        <w:rPr>
          <w:rFonts w:ascii="Times New Roman" w:hAnsi="Times New Roman" w:cs="Times New Roman"/>
          <w:sz w:val="24"/>
          <w:szCs w:val="24"/>
        </w:rPr>
      </w:pPr>
      <w:r w:rsidRPr="00FE54B3">
        <w:rPr>
          <w:rFonts w:ascii="Times New Roman" w:hAnsi="Times New Roman" w:cs="Times New Roman"/>
          <w:sz w:val="24"/>
          <w:szCs w:val="24"/>
        </w:rPr>
        <w:t xml:space="preserve">Handles all the users on the website. </w:t>
      </w:r>
    </w:p>
    <w:p w14:paraId="2071730A" w14:textId="77777777" w:rsidR="00094EC4" w:rsidRPr="00FE54B3" w:rsidRDefault="00B75EDC" w:rsidP="003F0F74">
      <w:pPr>
        <w:pStyle w:val="ListParagraph"/>
        <w:numPr>
          <w:ilvl w:val="0"/>
          <w:numId w:val="36"/>
        </w:numPr>
        <w:jc w:val="both"/>
        <w:rPr>
          <w:rFonts w:ascii="Times New Roman" w:hAnsi="Times New Roman" w:cs="Times New Roman"/>
          <w:sz w:val="24"/>
          <w:szCs w:val="24"/>
        </w:rPr>
      </w:pPr>
      <w:r w:rsidRPr="00FE54B3">
        <w:rPr>
          <w:rFonts w:ascii="Times New Roman" w:hAnsi="Times New Roman" w:cs="Times New Roman"/>
          <w:sz w:val="24"/>
          <w:szCs w:val="24"/>
        </w:rPr>
        <w:t>Update the details on the website which is necessary</w:t>
      </w:r>
    </w:p>
    <w:p w14:paraId="7DEE7C1C" w14:textId="69092F88" w:rsidR="00B75EDC" w:rsidRPr="00FE54B3" w:rsidRDefault="00B75EDC" w:rsidP="00094EC4">
      <w:pPr>
        <w:pStyle w:val="ListParagraph"/>
        <w:ind w:left="1620"/>
        <w:jc w:val="both"/>
        <w:rPr>
          <w:rFonts w:ascii="Times New Roman" w:hAnsi="Times New Roman" w:cs="Times New Roman"/>
          <w:sz w:val="24"/>
          <w:szCs w:val="24"/>
        </w:rPr>
      </w:pPr>
      <w:r w:rsidRPr="00FE54B3">
        <w:rPr>
          <w:rFonts w:ascii="Times New Roman" w:hAnsi="Times New Roman" w:cs="Times New Roman"/>
          <w:sz w:val="24"/>
          <w:szCs w:val="24"/>
        </w:rPr>
        <w:t xml:space="preserve">. </w:t>
      </w:r>
    </w:p>
    <w:p w14:paraId="7574A4E4" w14:textId="1C37FE72" w:rsidR="00B75EDC" w:rsidRPr="00FE54B3" w:rsidRDefault="00B75EDC" w:rsidP="00B75EDC">
      <w:pPr>
        <w:ind w:left="360"/>
        <w:jc w:val="both"/>
        <w:rPr>
          <w:rFonts w:ascii="Times New Roman" w:hAnsi="Times New Roman" w:cs="Times New Roman"/>
          <w:sz w:val="24"/>
          <w:szCs w:val="24"/>
        </w:rPr>
      </w:pPr>
      <w:r w:rsidRPr="00FE54B3">
        <w:rPr>
          <w:rFonts w:ascii="Times New Roman" w:hAnsi="Times New Roman" w:cs="Times New Roman"/>
          <w:sz w:val="24"/>
          <w:szCs w:val="24"/>
        </w:rPr>
        <w:t xml:space="preserve">2. User: This module for users. Using this modules user can </w:t>
      </w:r>
      <w:r w:rsidR="00AA6958" w:rsidRPr="00FE54B3">
        <w:rPr>
          <w:rFonts w:ascii="Times New Roman" w:hAnsi="Times New Roman" w:cs="Times New Roman"/>
          <w:sz w:val="24"/>
          <w:szCs w:val="24"/>
        </w:rPr>
        <w:t>take advantage</w:t>
      </w:r>
      <w:r w:rsidRPr="00FE54B3">
        <w:rPr>
          <w:rFonts w:ascii="Times New Roman" w:hAnsi="Times New Roman" w:cs="Times New Roman"/>
          <w:sz w:val="24"/>
          <w:szCs w:val="24"/>
        </w:rPr>
        <w:t xml:space="preserve"> of various function listed below: </w:t>
      </w:r>
    </w:p>
    <w:p w14:paraId="16E6C3C1" w14:textId="0E411700" w:rsidR="00B75EDC" w:rsidRPr="00FE54B3" w:rsidRDefault="00B75EDC" w:rsidP="003F0F74">
      <w:pPr>
        <w:pStyle w:val="ListParagraph"/>
        <w:numPr>
          <w:ilvl w:val="0"/>
          <w:numId w:val="37"/>
        </w:numPr>
        <w:jc w:val="both"/>
        <w:rPr>
          <w:rFonts w:ascii="Times New Roman" w:hAnsi="Times New Roman" w:cs="Times New Roman"/>
          <w:sz w:val="24"/>
          <w:szCs w:val="24"/>
        </w:rPr>
      </w:pPr>
      <w:r w:rsidRPr="00FE54B3">
        <w:rPr>
          <w:rFonts w:ascii="Times New Roman" w:hAnsi="Times New Roman" w:cs="Times New Roman"/>
          <w:sz w:val="24"/>
          <w:szCs w:val="24"/>
        </w:rPr>
        <w:t xml:space="preserve">Can sign-in for the registration. </w:t>
      </w:r>
    </w:p>
    <w:p w14:paraId="7AE26889" w14:textId="48B26928" w:rsidR="003410A5" w:rsidRDefault="00B75EDC" w:rsidP="00027869">
      <w:pPr>
        <w:pStyle w:val="ListParagraph"/>
        <w:numPr>
          <w:ilvl w:val="0"/>
          <w:numId w:val="37"/>
        </w:numPr>
        <w:jc w:val="both"/>
        <w:rPr>
          <w:rFonts w:ascii="Times New Roman" w:hAnsi="Times New Roman" w:cs="Times New Roman"/>
          <w:sz w:val="24"/>
          <w:szCs w:val="24"/>
        </w:rPr>
      </w:pPr>
      <w:r w:rsidRPr="00FE54B3">
        <w:rPr>
          <w:rFonts w:ascii="Times New Roman" w:hAnsi="Times New Roman" w:cs="Times New Roman"/>
          <w:sz w:val="24"/>
          <w:szCs w:val="24"/>
        </w:rPr>
        <w:t xml:space="preserve">User can give feedback about the website. </w:t>
      </w:r>
    </w:p>
    <w:p w14:paraId="7F79102C" w14:textId="626E76B9" w:rsidR="00027869" w:rsidRDefault="00027869" w:rsidP="00027869">
      <w:pPr>
        <w:pStyle w:val="ListParagraph"/>
        <w:ind w:left="1530"/>
        <w:jc w:val="both"/>
        <w:rPr>
          <w:rFonts w:ascii="Times New Roman" w:hAnsi="Times New Roman" w:cs="Times New Roman"/>
          <w:sz w:val="24"/>
          <w:szCs w:val="24"/>
        </w:rPr>
      </w:pPr>
    </w:p>
    <w:p w14:paraId="42CD7218" w14:textId="5E9EE938" w:rsidR="00027869" w:rsidRDefault="00027869" w:rsidP="00027869">
      <w:pPr>
        <w:pStyle w:val="ListParagraph"/>
        <w:ind w:left="1530"/>
        <w:jc w:val="both"/>
        <w:rPr>
          <w:rFonts w:ascii="Times New Roman" w:hAnsi="Times New Roman" w:cs="Times New Roman"/>
          <w:sz w:val="24"/>
          <w:szCs w:val="24"/>
        </w:rPr>
      </w:pPr>
    </w:p>
    <w:p w14:paraId="1165F5C5" w14:textId="77777777" w:rsidR="00027869" w:rsidRPr="00027869" w:rsidRDefault="00027869" w:rsidP="00027869">
      <w:pPr>
        <w:pStyle w:val="ListParagraph"/>
        <w:ind w:left="1530"/>
        <w:jc w:val="both"/>
        <w:rPr>
          <w:rFonts w:ascii="Times New Roman" w:hAnsi="Times New Roman" w:cs="Times New Roman"/>
          <w:sz w:val="24"/>
          <w:szCs w:val="24"/>
        </w:rPr>
      </w:pPr>
    </w:p>
    <w:p w14:paraId="7E5B4101" w14:textId="4FF165FD" w:rsidR="00B75EDC" w:rsidRPr="00FE54B3" w:rsidRDefault="00B75EDC" w:rsidP="00094EC4">
      <w:pPr>
        <w:ind w:left="810" w:firstLine="630"/>
        <w:jc w:val="both"/>
        <w:rPr>
          <w:rFonts w:ascii="Times New Roman" w:hAnsi="Times New Roman" w:cs="Times New Roman"/>
          <w:b/>
          <w:bCs/>
          <w:sz w:val="28"/>
          <w:szCs w:val="28"/>
        </w:rPr>
      </w:pPr>
      <w:r w:rsidRPr="00FE54B3">
        <w:rPr>
          <w:rFonts w:ascii="Times New Roman" w:hAnsi="Times New Roman" w:cs="Times New Roman"/>
          <w:b/>
          <w:bCs/>
          <w:sz w:val="28"/>
          <w:szCs w:val="28"/>
        </w:rPr>
        <w:t>3.</w:t>
      </w:r>
      <w:r w:rsidR="00D14BAA">
        <w:rPr>
          <w:rFonts w:ascii="Times New Roman" w:hAnsi="Times New Roman" w:cs="Times New Roman"/>
          <w:b/>
          <w:bCs/>
          <w:sz w:val="28"/>
          <w:szCs w:val="28"/>
        </w:rPr>
        <w:t>1</w:t>
      </w:r>
      <w:r w:rsidRPr="00FE54B3">
        <w:rPr>
          <w:rFonts w:ascii="Times New Roman" w:hAnsi="Times New Roman" w:cs="Times New Roman"/>
          <w:b/>
          <w:bCs/>
          <w:sz w:val="28"/>
          <w:szCs w:val="28"/>
        </w:rPr>
        <w:t xml:space="preserve">.3 HARDWARE &amp; SOFTWARE REQUIREMENTS: </w:t>
      </w:r>
    </w:p>
    <w:p w14:paraId="55DCCAB3" w14:textId="4CB2BA87" w:rsidR="00094EC4" w:rsidRPr="00FE54B3" w:rsidRDefault="00B75EDC" w:rsidP="003F0F74">
      <w:pPr>
        <w:pStyle w:val="ListParagraph"/>
        <w:numPr>
          <w:ilvl w:val="0"/>
          <w:numId w:val="35"/>
        </w:numPr>
        <w:jc w:val="both"/>
        <w:rPr>
          <w:rFonts w:ascii="Times New Roman" w:hAnsi="Times New Roman" w:cs="Times New Roman"/>
          <w:sz w:val="28"/>
          <w:szCs w:val="28"/>
        </w:rPr>
      </w:pPr>
      <w:r w:rsidRPr="00FE54B3">
        <w:rPr>
          <w:rFonts w:ascii="Times New Roman" w:hAnsi="Times New Roman" w:cs="Times New Roman"/>
          <w:sz w:val="28"/>
          <w:szCs w:val="28"/>
        </w:rPr>
        <w:t xml:space="preserve">SOFTWARE REQUIREMENTS: </w:t>
      </w:r>
    </w:p>
    <w:p w14:paraId="7FAAA348" w14:textId="77777777" w:rsidR="00094EC4" w:rsidRPr="00FE54B3" w:rsidRDefault="00094EC4" w:rsidP="00094EC4">
      <w:pPr>
        <w:pStyle w:val="ListParagraph"/>
        <w:ind w:left="1080"/>
        <w:jc w:val="both"/>
        <w:rPr>
          <w:rFonts w:ascii="Times New Roman" w:hAnsi="Times New Roman" w:cs="Times New Roman"/>
          <w:sz w:val="28"/>
          <w:szCs w:val="28"/>
        </w:rPr>
      </w:pPr>
    </w:p>
    <w:p w14:paraId="76C01CF4" w14:textId="504703FB" w:rsidR="00B75EDC" w:rsidRPr="00FE54B3" w:rsidRDefault="00094EC4" w:rsidP="003F0F74">
      <w:pPr>
        <w:pStyle w:val="ListParagraph"/>
        <w:numPr>
          <w:ilvl w:val="0"/>
          <w:numId w:val="38"/>
        </w:numPr>
        <w:jc w:val="both"/>
        <w:rPr>
          <w:rFonts w:ascii="Times New Roman" w:hAnsi="Times New Roman" w:cs="Times New Roman"/>
          <w:sz w:val="28"/>
          <w:szCs w:val="28"/>
        </w:rPr>
      </w:pPr>
      <w:r w:rsidRPr="00FE54B3">
        <w:rPr>
          <w:rFonts w:ascii="Times New Roman" w:hAnsi="Times New Roman" w:cs="Times New Roman"/>
          <w:sz w:val="28"/>
          <w:szCs w:val="28"/>
        </w:rPr>
        <w:lastRenderedPageBreak/>
        <w:t>SERVER-SIDE</w:t>
      </w:r>
      <w:r w:rsidR="00B75EDC" w:rsidRPr="00FE54B3">
        <w:rPr>
          <w:rFonts w:ascii="Times New Roman" w:hAnsi="Times New Roman" w:cs="Times New Roman"/>
          <w:sz w:val="28"/>
          <w:szCs w:val="28"/>
        </w:rPr>
        <w:t xml:space="preserve"> REQUIREMENT: </w:t>
      </w:r>
    </w:p>
    <w:p w14:paraId="4F7093B7" w14:textId="77777777" w:rsidR="00094EC4" w:rsidRPr="00FE54B3" w:rsidRDefault="00094EC4" w:rsidP="00094EC4">
      <w:pPr>
        <w:pStyle w:val="ListParagraph"/>
        <w:ind w:left="630"/>
        <w:jc w:val="both"/>
        <w:rPr>
          <w:rFonts w:ascii="Times New Roman" w:hAnsi="Times New Roman" w:cs="Times New Roman"/>
          <w:sz w:val="28"/>
          <w:szCs w:val="28"/>
        </w:rPr>
      </w:pPr>
    </w:p>
    <w:p w14:paraId="4323B520" w14:textId="2A449B3C" w:rsidR="00B75EDC" w:rsidRPr="00FE54B3" w:rsidRDefault="00B75EDC" w:rsidP="003F0F74">
      <w:pPr>
        <w:pStyle w:val="ListParagraph"/>
        <w:numPr>
          <w:ilvl w:val="0"/>
          <w:numId w:val="39"/>
        </w:numPr>
        <w:jc w:val="both"/>
        <w:rPr>
          <w:rFonts w:ascii="Times New Roman" w:hAnsi="Times New Roman" w:cs="Times New Roman"/>
          <w:sz w:val="24"/>
          <w:szCs w:val="24"/>
        </w:rPr>
      </w:pPr>
      <w:r w:rsidRPr="00FE54B3">
        <w:rPr>
          <w:rFonts w:ascii="Times New Roman" w:hAnsi="Times New Roman" w:cs="Times New Roman"/>
          <w:sz w:val="24"/>
          <w:szCs w:val="24"/>
        </w:rPr>
        <w:t xml:space="preserve">Operating System: Any windows OS. </w:t>
      </w:r>
    </w:p>
    <w:p w14:paraId="4BE86976" w14:textId="03FEC1D6" w:rsidR="00B75EDC" w:rsidRPr="00FE54B3" w:rsidRDefault="00B75EDC" w:rsidP="003F0F74">
      <w:pPr>
        <w:pStyle w:val="ListParagraph"/>
        <w:numPr>
          <w:ilvl w:val="0"/>
          <w:numId w:val="39"/>
        </w:numPr>
        <w:jc w:val="both"/>
        <w:rPr>
          <w:rFonts w:ascii="Times New Roman" w:hAnsi="Times New Roman" w:cs="Times New Roman"/>
          <w:sz w:val="24"/>
          <w:szCs w:val="24"/>
        </w:rPr>
      </w:pPr>
      <w:r w:rsidRPr="00FE54B3">
        <w:rPr>
          <w:rFonts w:ascii="Times New Roman" w:hAnsi="Times New Roman" w:cs="Times New Roman"/>
          <w:sz w:val="24"/>
          <w:szCs w:val="24"/>
        </w:rPr>
        <w:t xml:space="preserve">User Interface: </w:t>
      </w:r>
      <w:r w:rsidR="00094EC4" w:rsidRPr="00FE54B3">
        <w:rPr>
          <w:rFonts w:ascii="Times New Roman" w:hAnsi="Times New Roman" w:cs="Times New Roman"/>
          <w:sz w:val="24"/>
          <w:szCs w:val="24"/>
        </w:rPr>
        <w:t>HTML, CSS</w:t>
      </w:r>
      <w:r w:rsidR="00044D05" w:rsidRPr="00FE54B3">
        <w:rPr>
          <w:rFonts w:ascii="Times New Roman" w:hAnsi="Times New Roman" w:cs="Times New Roman"/>
          <w:sz w:val="24"/>
          <w:szCs w:val="24"/>
        </w:rPr>
        <w:t>, J.S</w:t>
      </w:r>
      <w:r w:rsidRPr="00FE54B3">
        <w:rPr>
          <w:rFonts w:ascii="Times New Roman" w:hAnsi="Times New Roman" w:cs="Times New Roman"/>
          <w:sz w:val="24"/>
          <w:szCs w:val="24"/>
        </w:rPr>
        <w:t xml:space="preserve">. </w:t>
      </w:r>
    </w:p>
    <w:p w14:paraId="2E22AFBB" w14:textId="42E04355" w:rsidR="00B75EDC" w:rsidRPr="00FE54B3" w:rsidRDefault="00B75EDC" w:rsidP="003F0F74">
      <w:pPr>
        <w:pStyle w:val="ListParagraph"/>
        <w:numPr>
          <w:ilvl w:val="0"/>
          <w:numId w:val="39"/>
        </w:numPr>
        <w:jc w:val="both"/>
        <w:rPr>
          <w:rFonts w:ascii="Times New Roman" w:hAnsi="Times New Roman" w:cs="Times New Roman"/>
          <w:sz w:val="24"/>
          <w:szCs w:val="24"/>
        </w:rPr>
      </w:pPr>
      <w:r w:rsidRPr="00FE54B3">
        <w:rPr>
          <w:rFonts w:ascii="Times New Roman" w:hAnsi="Times New Roman" w:cs="Times New Roman"/>
          <w:sz w:val="24"/>
          <w:szCs w:val="24"/>
        </w:rPr>
        <w:t>Programming language:</w:t>
      </w:r>
      <w:r w:rsidR="00044D05" w:rsidRPr="00FE54B3">
        <w:rPr>
          <w:rFonts w:ascii="Times New Roman" w:hAnsi="Times New Roman" w:cs="Times New Roman"/>
          <w:sz w:val="24"/>
          <w:szCs w:val="24"/>
        </w:rPr>
        <w:t xml:space="preserve"> PHP</w:t>
      </w:r>
      <w:r w:rsidRPr="00FE54B3">
        <w:rPr>
          <w:rFonts w:ascii="Times New Roman" w:hAnsi="Times New Roman" w:cs="Times New Roman"/>
          <w:sz w:val="24"/>
          <w:szCs w:val="24"/>
        </w:rPr>
        <w:t xml:space="preserve">. </w:t>
      </w:r>
    </w:p>
    <w:p w14:paraId="03BC66F0" w14:textId="2BF42C2F" w:rsidR="00B75EDC" w:rsidRPr="00FE54B3" w:rsidRDefault="00B75EDC" w:rsidP="003F0F74">
      <w:pPr>
        <w:pStyle w:val="ListParagraph"/>
        <w:numPr>
          <w:ilvl w:val="0"/>
          <w:numId w:val="39"/>
        </w:numPr>
        <w:jc w:val="both"/>
        <w:rPr>
          <w:rFonts w:ascii="Times New Roman" w:hAnsi="Times New Roman" w:cs="Times New Roman"/>
          <w:sz w:val="24"/>
          <w:szCs w:val="24"/>
        </w:rPr>
      </w:pPr>
      <w:r w:rsidRPr="00FE54B3">
        <w:rPr>
          <w:rFonts w:ascii="Times New Roman" w:hAnsi="Times New Roman" w:cs="Times New Roman"/>
          <w:sz w:val="24"/>
          <w:szCs w:val="24"/>
        </w:rPr>
        <w:t xml:space="preserve">IDE/Workbench: Visual studio code. </w:t>
      </w:r>
    </w:p>
    <w:p w14:paraId="0A2169D9" w14:textId="676DC491" w:rsidR="00094EC4" w:rsidRPr="00FE54B3" w:rsidRDefault="00B75EDC" w:rsidP="003F0F74">
      <w:pPr>
        <w:pStyle w:val="ListParagraph"/>
        <w:numPr>
          <w:ilvl w:val="0"/>
          <w:numId w:val="39"/>
        </w:numPr>
        <w:jc w:val="both"/>
        <w:rPr>
          <w:rFonts w:ascii="Times New Roman" w:hAnsi="Times New Roman" w:cs="Times New Roman"/>
          <w:sz w:val="24"/>
          <w:szCs w:val="24"/>
        </w:rPr>
      </w:pPr>
      <w:r w:rsidRPr="00FE54B3">
        <w:rPr>
          <w:rFonts w:ascii="Times New Roman" w:hAnsi="Times New Roman" w:cs="Times New Roman"/>
          <w:sz w:val="24"/>
          <w:szCs w:val="24"/>
        </w:rPr>
        <w:t xml:space="preserve">Database: MYSQL. </w:t>
      </w:r>
    </w:p>
    <w:p w14:paraId="7AB04B1B" w14:textId="77777777" w:rsidR="00094EC4" w:rsidRPr="00FE54B3" w:rsidRDefault="00094EC4" w:rsidP="00094EC4">
      <w:pPr>
        <w:ind w:left="810"/>
        <w:jc w:val="both"/>
        <w:rPr>
          <w:rFonts w:ascii="Times New Roman" w:hAnsi="Times New Roman" w:cs="Times New Roman"/>
          <w:sz w:val="28"/>
          <w:szCs w:val="28"/>
        </w:rPr>
      </w:pPr>
    </w:p>
    <w:p w14:paraId="7A9EA980" w14:textId="0F8C013C" w:rsidR="00B75EDC" w:rsidRPr="00FE54B3" w:rsidRDefault="00553032" w:rsidP="003F0F74">
      <w:pPr>
        <w:pStyle w:val="ListParagraph"/>
        <w:numPr>
          <w:ilvl w:val="0"/>
          <w:numId w:val="38"/>
        </w:numPr>
        <w:jc w:val="both"/>
        <w:rPr>
          <w:rFonts w:ascii="Times New Roman" w:hAnsi="Times New Roman" w:cs="Times New Roman"/>
          <w:sz w:val="28"/>
          <w:szCs w:val="28"/>
        </w:rPr>
      </w:pPr>
      <w:r w:rsidRPr="00FE54B3">
        <w:rPr>
          <w:rFonts w:ascii="Times New Roman" w:hAnsi="Times New Roman" w:cs="Times New Roman"/>
          <w:sz w:val="28"/>
          <w:szCs w:val="28"/>
        </w:rPr>
        <w:t>CLIENT-SIDE</w:t>
      </w:r>
      <w:r w:rsidR="00B75EDC" w:rsidRPr="00FE54B3">
        <w:rPr>
          <w:rFonts w:ascii="Times New Roman" w:hAnsi="Times New Roman" w:cs="Times New Roman"/>
          <w:sz w:val="28"/>
          <w:szCs w:val="28"/>
        </w:rPr>
        <w:t xml:space="preserve"> REQUIREMENT: </w:t>
      </w:r>
    </w:p>
    <w:p w14:paraId="7B8A2A8E" w14:textId="77777777" w:rsidR="00553032" w:rsidRPr="00FE54B3" w:rsidRDefault="00553032" w:rsidP="00553032">
      <w:pPr>
        <w:pStyle w:val="ListParagraph"/>
        <w:ind w:left="630"/>
        <w:jc w:val="both"/>
        <w:rPr>
          <w:rFonts w:ascii="Times New Roman" w:hAnsi="Times New Roman" w:cs="Times New Roman"/>
          <w:sz w:val="28"/>
          <w:szCs w:val="28"/>
        </w:rPr>
      </w:pPr>
    </w:p>
    <w:p w14:paraId="33D99FEB" w14:textId="22B739DF" w:rsidR="00B75EDC" w:rsidRPr="00FE54B3" w:rsidRDefault="00B75EDC" w:rsidP="003F0F74">
      <w:pPr>
        <w:pStyle w:val="ListParagraph"/>
        <w:numPr>
          <w:ilvl w:val="0"/>
          <w:numId w:val="40"/>
        </w:numPr>
        <w:jc w:val="both"/>
        <w:rPr>
          <w:rFonts w:ascii="Times New Roman" w:hAnsi="Times New Roman" w:cs="Times New Roman"/>
          <w:sz w:val="24"/>
          <w:szCs w:val="24"/>
        </w:rPr>
      </w:pPr>
      <w:r w:rsidRPr="00FE54B3">
        <w:rPr>
          <w:rFonts w:ascii="Times New Roman" w:hAnsi="Times New Roman" w:cs="Times New Roman"/>
          <w:sz w:val="24"/>
          <w:szCs w:val="24"/>
        </w:rPr>
        <w:t xml:space="preserve">Operating System: Any Window OS. </w:t>
      </w:r>
    </w:p>
    <w:p w14:paraId="3ED8BD22" w14:textId="443A3BD8" w:rsidR="00B75EDC" w:rsidRPr="00FE54B3" w:rsidRDefault="00B75EDC" w:rsidP="003F0F74">
      <w:pPr>
        <w:pStyle w:val="ListParagraph"/>
        <w:numPr>
          <w:ilvl w:val="0"/>
          <w:numId w:val="40"/>
        </w:numPr>
        <w:jc w:val="both"/>
        <w:rPr>
          <w:rFonts w:ascii="Times New Roman" w:hAnsi="Times New Roman" w:cs="Times New Roman"/>
          <w:sz w:val="24"/>
          <w:szCs w:val="24"/>
        </w:rPr>
      </w:pPr>
      <w:r w:rsidRPr="00FE54B3">
        <w:rPr>
          <w:rFonts w:ascii="Times New Roman" w:hAnsi="Times New Roman" w:cs="Times New Roman"/>
          <w:sz w:val="24"/>
          <w:szCs w:val="24"/>
        </w:rPr>
        <w:t xml:space="preserve">Browser: MYSQL Any Browser. </w:t>
      </w:r>
    </w:p>
    <w:p w14:paraId="09169FAC" w14:textId="77777777" w:rsidR="00553032" w:rsidRPr="00FE54B3" w:rsidRDefault="00553032" w:rsidP="00553032">
      <w:pPr>
        <w:pStyle w:val="ListParagraph"/>
        <w:ind w:left="1080"/>
        <w:jc w:val="both"/>
        <w:rPr>
          <w:rFonts w:ascii="Times New Roman" w:hAnsi="Times New Roman" w:cs="Times New Roman"/>
          <w:sz w:val="28"/>
          <w:szCs w:val="28"/>
        </w:rPr>
      </w:pPr>
    </w:p>
    <w:p w14:paraId="1BDC9520" w14:textId="4A608177" w:rsidR="00B75EDC" w:rsidRPr="00FE54B3" w:rsidRDefault="00B75EDC" w:rsidP="003F0F74">
      <w:pPr>
        <w:pStyle w:val="ListParagraph"/>
        <w:numPr>
          <w:ilvl w:val="0"/>
          <w:numId w:val="38"/>
        </w:numPr>
        <w:jc w:val="both"/>
        <w:rPr>
          <w:rFonts w:ascii="Times New Roman" w:hAnsi="Times New Roman" w:cs="Times New Roman"/>
          <w:sz w:val="28"/>
          <w:szCs w:val="28"/>
        </w:rPr>
      </w:pPr>
      <w:r w:rsidRPr="00FE54B3">
        <w:rPr>
          <w:rFonts w:ascii="Times New Roman" w:hAnsi="Times New Roman" w:cs="Times New Roman"/>
          <w:sz w:val="28"/>
          <w:szCs w:val="28"/>
        </w:rPr>
        <w:t xml:space="preserve">HARDWARE REQUIRMENT: </w:t>
      </w:r>
    </w:p>
    <w:p w14:paraId="7851A2F2" w14:textId="571B4E41" w:rsidR="00B75EDC" w:rsidRPr="00FE54B3" w:rsidRDefault="00553032" w:rsidP="003F0F74">
      <w:pPr>
        <w:pStyle w:val="ListParagraph"/>
        <w:numPr>
          <w:ilvl w:val="0"/>
          <w:numId w:val="41"/>
        </w:numPr>
        <w:jc w:val="both"/>
        <w:rPr>
          <w:rFonts w:ascii="Times New Roman" w:hAnsi="Times New Roman" w:cs="Times New Roman"/>
          <w:sz w:val="28"/>
          <w:szCs w:val="28"/>
        </w:rPr>
      </w:pPr>
      <w:r w:rsidRPr="00FE54B3">
        <w:rPr>
          <w:rFonts w:ascii="Times New Roman" w:hAnsi="Times New Roman" w:cs="Times New Roman"/>
          <w:sz w:val="28"/>
          <w:szCs w:val="28"/>
        </w:rPr>
        <w:t>SERVER-SIDE</w:t>
      </w:r>
      <w:r w:rsidR="00B75EDC" w:rsidRPr="00FE54B3">
        <w:rPr>
          <w:rFonts w:ascii="Times New Roman" w:hAnsi="Times New Roman" w:cs="Times New Roman"/>
          <w:sz w:val="28"/>
          <w:szCs w:val="28"/>
        </w:rPr>
        <w:t xml:space="preserve"> REQUIREMENT: </w:t>
      </w:r>
    </w:p>
    <w:p w14:paraId="6EE51233" w14:textId="69B5E27F" w:rsidR="00B75EDC" w:rsidRPr="00FE54B3" w:rsidRDefault="00B75EDC" w:rsidP="003F0F74">
      <w:pPr>
        <w:pStyle w:val="ListParagraph"/>
        <w:numPr>
          <w:ilvl w:val="0"/>
          <w:numId w:val="41"/>
        </w:numPr>
        <w:jc w:val="both"/>
        <w:rPr>
          <w:rFonts w:ascii="Times New Roman" w:hAnsi="Times New Roman" w:cs="Times New Roman"/>
          <w:sz w:val="24"/>
          <w:szCs w:val="24"/>
        </w:rPr>
      </w:pPr>
      <w:r w:rsidRPr="00FE54B3">
        <w:rPr>
          <w:rFonts w:ascii="Times New Roman" w:hAnsi="Times New Roman" w:cs="Times New Roman"/>
          <w:sz w:val="24"/>
          <w:szCs w:val="24"/>
        </w:rPr>
        <w:t xml:space="preserve">Processor: Intel Core i3. </w:t>
      </w:r>
    </w:p>
    <w:p w14:paraId="64F82B22" w14:textId="42CFC941" w:rsidR="00B75EDC" w:rsidRPr="00FE54B3" w:rsidRDefault="00B75EDC" w:rsidP="003F0F74">
      <w:pPr>
        <w:pStyle w:val="ListParagraph"/>
        <w:numPr>
          <w:ilvl w:val="0"/>
          <w:numId w:val="41"/>
        </w:numPr>
        <w:jc w:val="both"/>
        <w:rPr>
          <w:rFonts w:ascii="Times New Roman" w:hAnsi="Times New Roman" w:cs="Times New Roman"/>
          <w:sz w:val="24"/>
          <w:szCs w:val="24"/>
        </w:rPr>
      </w:pPr>
      <w:r w:rsidRPr="00FE54B3">
        <w:rPr>
          <w:rFonts w:ascii="Times New Roman" w:hAnsi="Times New Roman" w:cs="Times New Roman"/>
          <w:sz w:val="24"/>
          <w:szCs w:val="24"/>
        </w:rPr>
        <w:t xml:space="preserve">Hard Disk:40gb. </w:t>
      </w:r>
    </w:p>
    <w:p w14:paraId="1F9B93E4" w14:textId="47C76EB0" w:rsidR="00B75EDC" w:rsidRPr="00FE54B3" w:rsidRDefault="00B75EDC" w:rsidP="003F0F74">
      <w:pPr>
        <w:pStyle w:val="ListParagraph"/>
        <w:numPr>
          <w:ilvl w:val="0"/>
          <w:numId w:val="41"/>
        </w:numPr>
        <w:jc w:val="both"/>
        <w:rPr>
          <w:rFonts w:ascii="Times New Roman" w:hAnsi="Times New Roman" w:cs="Times New Roman"/>
          <w:sz w:val="28"/>
          <w:szCs w:val="28"/>
        </w:rPr>
      </w:pPr>
      <w:r w:rsidRPr="00FE54B3">
        <w:rPr>
          <w:rFonts w:ascii="Times New Roman" w:hAnsi="Times New Roman" w:cs="Times New Roman"/>
          <w:sz w:val="24"/>
          <w:szCs w:val="24"/>
        </w:rPr>
        <w:t>RAM:4gb.</w:t>
      </w:r>
      <w:r w:rsidRPr="00FE54B3">
        <w:rPr>
          <w:rFonts w:ascii="Times New Roman" w:hAnsi="Times New Roman" w:cs="Times New Roman"/>
          <w:sz w:val="28"/>
          <w:szCs w:val="28"/>
        </w:rPr>
        <w:t xml:space="preserve"> </w:t>
      </w:r>
    </w:p>
    <w:p w14:paraId="48EE24B0" w14:textId="77777777" w:rsidR="00553032" w:rsidRPr="00FE54B3" w:rsidRDefault="00553032" w:rsidP="00553032">
      <w:pPr>
        <w:pStyle w:val="ListParagraph"/>
        <w:ind w:left="1080"/>
        <w:jc w:val="both"/>
        <w:rPr>
          <w:rFonts w:ascii="Times New Roman" w:hAnsi="Times New Roman" w:cs="Times New Roman"/>
          <w:sz w:val="28"/>
          <w:szCs w:val="28"/>
        </w:rPr>
      </w:pPr>
    </w:p>
    <w:p w14:paraId="2E8551D1" w14:textId="2BBF14B8" w:rsidR="00B75EDC" w:rsidRPr="00FE54B3" w:rsidRDefault="00553032" w:rsidP="003F0F74">
      <w:pPr>
        <w:pStyle w:val="ListParagraph"/>
        <w:numPr>
          <w:ilvl w:val="0"/>
          <w:numId w:val="38"/>
        </w:numPr>
        <w:jc w:val="both"/>
        <w:rPr>
          <w:rFonts w:ascii="Times New Roman" w:hAnsi="Times New Roman" w:cs="Times New Roman"/>
          <w:sz w:val="28"/>
          <w:szCs w:val="28"/>
        </w:rPr>
      </w:pPr>
      <w:r w:rsidRPr="00FE54B3">
        <w:rPr>
          <w:rFonts w:ascii="Times New Roman" w:hAnsi="Times New Roman" w:cs="Times New Roman"/>
          <w:sz w:val="28"/>
          <w:szCs w:val="28"/>
        </w:rPr>
        <w:t>CLIENT-SIDE</w:t>
      </w:r>
      <w:r w:rsidR="00B75EDC" w:rsidRPr="00FE54B3">
        <w:rPr>
          <w:rFonts w:ascii="Times New Roman" w:hAnsi="Times New Roman" w:cs="Times New Roman"/>
          <w:sz w:val="28"/>
          <w:szCs w:val="28"/>
        </w:rPr>
        <w:t xml:space="preserve"> REQUIREMENT: </w:t>
      </w:r>
    </w:p>
    <w:p w14:paraId="5C8AA272" w14:textId="77777777" w:rsidR="00553032" w:rsidRPr="00FE54B3" w:rsidRDefault="00553032" w:rsidP="00553032">
      <w:pPr>
        <w:pStyle w:val="ListParagraph"/>
        <w:ind w:left="630"/>
        <w:jc w:val="both"/>
        <w:rPr>
          <w:rFonts w:ascii="Times New Roman" w:hAnsi="Times New Roman" w:cs="Times New Roman"/>
          <w:sz w:val="28"/>
          <w:szCs w:val="28"/>
        </w:rPr>
      </w:pPr>
    </w:p>
    <w:p w14:paraId="025AFF77" w14:textId="1AA5E6C5" w:rsidR="003F45F4" w:rsidRPr="00FE54B3" w:rsidRDefault="00B75EDC" w:rsidP="003F0F74">
      <w:pPr>
        <w:pStyle w:val="ListParagraph"/>
        <w:numPr>
          <w:ilvl w:val="0"/>
          <w:numId w:val="50"/>
        </w:numPr>
        <w:jc w:val="both"/>
        <w:rPr>
          <w:rFonts w:ascii="Times New Roman" w:hAnsi="Times New Roman" w:cs="Times New Roman"/>
          <w:sz w:val="24"/>
          <w:szCs w:val="24"/>
        </w:rPr>
      </w:pPr>
      <w:r w:rsidRPr="00FE54B3">
        <w:rPr>
          <w:rFonts w:ascii="Times New Roman" w:hAnsi="Times New Roman" w:cs="Times New Roman"/>
          <w:sz w:val="24"/>
          <w:szCs w:val="24"/>
        </w:rPr>
        <w:t xml:space="preserve">Processor: </w:t>
      </w:r>
      <w:r w:rsidR="00EB0FEE" w:rsidRPr="00FE54B3">
        <w:rPr>
          <w:rFonts w:ascii="Times New Roman" w:hAnsi="Times New Roman" w:cs="Times New Roman"/>
          <w:sz w:val="24"/>
          <w:szCs w:val="24"/>
        </w:rPr>
        <w:t xml:space="preserve">Pentium </w:t>
      </w:r>
      <w:r w:rsidR="00CB6D74" w:rsidRPr="00FE54B3">
        <w:rPr>
          <w:rFonts w:ascii="Times New Roman" w:hAnsi="Times New Roman" w:cs="Times New Roman"/>
          <w:sz w:val="24"/>
          <w:szCs w:val="24"/>
        </w:rPr>
        <w:t>(Any</w:t>
      </w:r>
      <w:r w:rsidR="00EB0FEE" w:rsidRPr="00FE54B3">
        <w:rPr>
          <w:rFonts w:ascii="Times New Roman" w:hAnsi="Times New Roman" w:cs="Times New Roman"/>
          <w:sz w:val="24"/>
          <w:szCs w:val="24"/>
        </w:rPr>
        <w:t xml:space="preserve"> Generation)</w:t>
      </w:r>
      <w:r w:rsidRPr="00FE54B3">
        <w:rPr>
          <w:rFonts w:ascii="Times New Roman" w:hAnsi="Times New Roman" w:cs="Times New Roman"/>
          <w:sz w:val="24"/>
          <w:szCs w:val="24"/>
        </w:rPr>
        <w:t>.</w:t>
      </w:r>
    </w:p>
    <w:p w14:paraId="39E1C34D" w14:textId="35AEA251" w:rsidR="00553032" w:rsidRPr="00FE54B3" w:rsidRDefault="0083052D" w:rsidP="003F0F74">
      <w:pPr>
        <w:pStyle w:val="ListParagraph"/>
        <w:numPr>
          <w:ilvl w:val="0"/>
          <w:numId w:val="50"/>
        </w:numPr>
        <w:jc w:val="both"/>
        <w:rPr>
          <w:rFonts w:ascii="Times New Roman" w:hAnsi="Times New Roman" w:cs="Times New Roman"/>
          <w:sz w:val="24"/>
          <w:szCs w:val="24"/>
        </w:rPr>
      </w:pPr>
      <w:r w:rsidRPr="00FE54B3">
        <w:rPr>
          <w:rFonts w:ascii="Times New Roman" w:hAnsi="Times New Roman" w:cs="Times New Roman"/>
          <w:sz w:val="24"/>
          <w:szCs w:val="24"/>
        </w:rPr>
        <w:t>Ram:</w:t>
      </w:r>
      <w:r w:rsidR="00EB0FEE" w:rsidRPr="00FE54B3">
        <w:rPr>
          <w:rFonts w:ascii="Times New Roman" w:hAnsi="Times New Roman" w:cs="Times New Roman"/>
          <w:sz w:val="24"/>
          <w:szCs w:val="24"/>
        </w:rPr>
        <w:t>1</w:t>
      </w:r>
      <w:r w:rsidRPr="00FE54B3">
        <w:rPr>
          <w:rFonts w:ascii="Times New Roman" w:hAnsi="Times New Roman" w:cs="Times New Roman"/>
          <w:sz w:val="24"/>
          <w:szCs w:val="24"/>
        </w:rPr>
        <w:t>gb.</w:t>
      </w:r>
    </w:p>
    <w:p w14:paraId="5284459E" w14:textId="77777777" w:rsidR="0083052D" w:rsidRPr="00FE54B3" w:rsidRDefault="0083052D" w:rsidP="00135E9A">
      <w:pPr>
        <w:jc w:val="both"/>
        <w:rPr>
          <w:rFonts w:ascii="Times New Roman" w:hAnsi="Times New Roman" w:cs="Times New Roman"/>
          <w:b/>
          <w:bCs/>
          <w:sz w:val="32"/>
          <w:szCs w:val="32"/>
        </w:rPr>
      </w:pPr>
    </w:p>
    <w:p w14:paraId="263A5ABD" w14:textId="0CB48EB2" w:rsidR="00553032" w:rsidRPr="00FE54B3" w:rsidRDefault="00553032" w:rsidP="001F6DA9">
      <w:pPr>
        <w:pStyle w:val="ListParagraph"/>
        <w:ind w:left="1260"/>
        <w:jc w:val="both"/>
        <w:rPr>
          <w:rFonts w:ascii="Times New Roman" w:hAnsi="Times New Roman" w:cs="Times New Roman"/>
          <w:b/>
          <w:bCs/>
          <w:sz w:val="28"/>
          <w:szCs w:val="28"/>
        </w:rPr>
      </w:pPr>
      <w:r w:rsidRPr="00FE54B3">
        <w:rPr>
          <w:rFonts w:ascii="Times New Roman" w:hAnsi="Times New Roman" w:cs="Times New Roman"/>
          <w:b/>
          <w:bCs/>
          <w:sz w:val="28"/>
          <w:szCs w:val="28"/>
        </w:rPr>
        <w:t>3.</w:t>
      </w:r>
      <w:r w:rsidR="00D14BAA">
        <w:rPr>
          <w:rFonts w:ascii="Times New Roman" w:hAnsi="Times New Roman" w:cs="Times New Roman"/>
          <w:b/>
          <w:bCs/>
          <w:sz w:val="28"/>
          <w:szCs w:val="28"/>
        </w:rPr>
        <w:t>1</w:t>
      </w:r>
      <w:r w:rsidRPr="00FE54B3">
        <w:rPr>
          <w:rFonts w:ascii="Times New Roman" w:hAnsi="Times New Roman" w:cs="Times New Roman"/>
          <w:b/>
          <w:bCs/>
          <w:sz w:val="28"/>
          <w:szCs w:val="28"/>
        </w:rPr>
        <w:t xml:space="preserve">.4 ASSUMPTIONS &amp; DEPENDENCIES: </w:t>
      </w:r>
    </w:p>
    <w:p w14:paraId="764DDE61" w14:textId="77777777" w:rsidR="00553032" w:rsidRPr="00FE54B3" w:rsidRDefault="00553032" w:rsidP="00553032">
      <w:pPr>
        <w:pStyle w:val="ListParagraph"/>
        <w:ind w:left="1260"/>
        <w:jc w:val="both"/>
        <w:rPr>
          <w:rFonts w:ascii="Times New Roman" w:hAnsi="Times New Roman" w:cs="Times New Roman"/>
          <w:sz w:val="32"/>
          <w:szCs w:val="32"/>
        </w:rPr>
      </w:pPr>
    </w:p>
    <w:p w14:paraId="188E3BD2" w14:textId="77777777" w:rsidR="00916D5D" w:rsidRPr="00FE54B3" w:rsidRDefault="00553032" w:rsidP="003F0F74">
      <w:pPr>
        <w:pStyle w:val="ListParagraph"/>
        <w:numPr>
          <w:ilvl w:val="0"/>
          <w:numId w:val="42"/>
        </w:numPr>
        <w:jc w:val="both"/>
        <w:rPr>
          <w:rFonts w:ascii="Times New Roman" w:hAnsi="Times New Roman" w:cs="Times New Roman"/>
          <w:sz w:val="24"/>
          <w:szCs w:val="24"/>
        </w:rPr>
      </w:pPr>
      <w:r w:rsidRPr="00FE54B3">
        <w:rPr>
          <w:rFonts w:ascii="Times New Roman" w:hAnsi="Times New Roman" w:cs="Times New Roman"/>
          <w:sz w:val="24"/>
          <w:szCs w:val="24"/>
        </w:rPr>
        <w:t>There is no assumption as of now. All users of the system have different privileges.</w:t>
      </w:r>
    </w:p>
    <w:p w14:paraId="56C1E3A6" w14:textId="77777777" w:rsidR="00916D5D" w:rsidRPr="00FE54B3" w:rsidRDefault="00553032" w:rsidP="003F0F74">
      <w:pPr>
        <w:pStyle w:val="ListParagraph"/>
        <w:numPr>
          <w:ilvl w:val="0"/>
          <w:numId w:val="42"/>
        </w:numPr>
        <w:jc w:val="both"/>
        <w:rPr>
          <w:rFonts w:ascii="Times New Roman" w:hAnsi="Times New Roman" w:cs="Times New Roman"/>
          <w:sz w:val="24"/>
          <w:szCs w:val="24"/>
        </w:rPr>
      </w:pPr>
      <w:r w:rsidRPr="00FE54B3">
        <w:rPr>
          <w:rFonts w:ascii="Times New Roman" w:hAnsi="Times New Roman" w:cs="Times New Roman"/>
          <w:sz w:val="24"/>
          <w:szCs w:val="24"/>
        </w:rPr>
        <w:t xml:space="preserve"> It is depended to web-based application like Internet Explorer and Mozilla Firefox. </w:t>
      </w:r>
    </w:p>
    <w:p w14:paraId="34D88036" w14:textId="77777777" w:rsidR="00916D5D" w:rsidRPr="00FE54B3" w:rsidRDefault="00553032" w:rsidP="003F0F74">
      <w:pPr>
        <w:pStyle w:val="ListParagraph"/>
        <w:numPr>
          <w:ilvl w:val="0"/>
          <w:numId w:val="42"/>
        </w:numPr>
        <w:jc w:val="both"/>
        <w:rPr>
          <w:rFonts w:ascii="Times New Roman" w:hAnsi="Times New Roman" w:cs="Times New Roman"/>
          <w:sz w:val="24"/>
          <w:szCs w:val="24"/>
        </w:rPr>
      </w:pPr>
      <w:r w:rsidRPr="00FE54B3">
        <w:rPr>
          <w:rFonts w:ascii="Times New Roman" w:hAnsi="Times New Roman" w:cs="Times New Roman"/>
          <w:sz w:val="24"/>
          <w:szCs w:val="24"/>
        </w:rPr>
        <w:t>Administrator is created in the system already.</w:t>
      </w:r>
    </w:p>
    <w:p w14:paraId="630A9B04" w14:textId="77777777" w:rsidR="00916D5D" w:rsidRPr="00FE54B3" w:rsidRDefault="00553032" w:rsidP="003F0F74">
      <w:pPr>
        <w:pStyle w:val="ListParagraph"/>
        <w:numPr>
          <w:ilvl w:val="0"/>
          <w:numId w:val="42"/>
        </w:numPr>
        <w:jc w:val="both"/>
        <w:rPr>
          <w:rFonts w:ascii="Times New Roman" w:hAnsi="Times New Roman" w:cs="Times New Roman"/>
          <w:sz w:val="24"/>
          <w:szCs w:val="24"/>
        </w:rPr>
      </w:pPr>
      <w:r w:rsidRPr="00FE54B3">
        <w:rPr>
          <w:rFonts w:ascii="Times New Roman" w:hAnsi="Times New Roman" w:cs="Times New Roman"/>
          <w:sz w:val="24"/>
          <w:szCs w:val="24"/>
        </w:rPr>
        <w:t xml:space="preserve"> Roles and tasks are predefined.</w:t>
      </w:r>
    </w:p>
    <w:p w14:paraId="2FEE4DF2" w14:textId="77777777" w:rsidR="00916D5D" w:rsidRPr="00FE54B3" w:rsidRDefault="001F6DA9" w:rsidP="003F0F74">
      <w:pPr>
        <w:pStyle w:val="ListParagraph"/>
        <w:numPr>
          <w:ilvl w:val="0"/>
          <w:numId w:val="42"/>
        </w:numPr>
        <w:jc w:val="both"/>
        <w:rPr>
          <w:rFonts w:ascii="Times New Roman" w:hAnsi="Times New Roman" w:cs="Times New Roman"/>
          <w:sz w:val="24"/>
          <w:szCs w:val="24"/>
        </w:rPr>
      </w:pPr>
      <w:r w:rsidRPr="00FE54B3">
        <w:rPr>
          <w:rFonts w:ascii="Times New Roman" w:hAnsi="Times New Roman" w:cs="Times New Roman"/>
          <w:sz w:val="24"/>
          <w:szCs w:val="24"/>
        </w:rPr>
        <w:t xml:space="preserve"> </w:t>
      </w:r>
      <w:r w:rsidR="00553032" w:rsidRPr="00FE54B3">
        <w:rPr>
          <w:rFonts w:ascii="Times New Roman" w:hAnsi="Times New Roman" w:cs="Times New Roman"/>
          <w:sz w:val="24"/>
          <w:szCs w:val="24"/>
        </w:rPr>
        <w:t xml:space="preserve">This project is stand-alone project so it will not affect the system where it will </w:t>
      </w:r>
      <w:r w:rsidRPr="00FE54B3">
        <w:rPr>
          <w:rFonts w:ascii="Times New Roman" w:hAnsi="Times New Roman" w:cs="Times New Roman"/>
          <w:sz w:val="24"/>
          <w:szCs w:val="24"/>
        </w:rPr>
        <w:t>not embed</w:t>
      </w:r>
      <w:r w:rsidR="00553032" w:rsidRPr="00FE54B3">
        <w:rPr>
          <w:rFonts w:ascii="Times New Roman" w:hAnsi="Times New Roman" w:cs="Times New Roman"/>
          <w:sz w:val="24"/>
          <w:szCs w:val="24"/>
        </w:rPr>
        <w:t xml:space="preserve">. </w:t>
      </w:r>
    </w:p>
    <w:p w14:paraId="4A487B87" w14:textId="77777777" w:rsidR="00916D5D" w:rsidRPr="00FE54B3" w:rsidRDefault="001F6DA9" w:rsidP="003F0F74">
      <w:pPr>
        <w:pStyle w:val="ListParagraph"/>
        <w:numPr>
          <w:ilvl w:val="0"/>
          <w:numId w:val="42"/>
        </w:numPr>
        <w:jc w:val="both"/>
        <w:rPr>
          <w:rFonts w:ascii="Times New Roman" w:hAnsi="Times New Roman" w:cs="Times New Roman"/>
          <w:sz w:val="24"/>
          <w:szCs w:val="24"/>
        </w:rPr>
      </w:pPr>
      <w:r w:rsidRPr="00FE54B3">
        <w:rPr>
          <w:rFonts w:ascii="Times New Roman" w:hAnsi="Times New Roman" w:cs="Times New Roman"/>
          <w:sz w:val="24"/>
          <w:szCs w:val="24"/>
        </w:rPr>
        <w:t xml:space="preserve"> </w:t>
      </w:r>
      <w:r w:rsidR="00553032" w:rsidRPr="00FE54B3">
        <w:rPr>
          <w:rFonts w:ascii="Times New Roman" w:hAnsi="Times New Roman" w:cs="Times New Roman"/>
          <w:sz w:val="24"/>
          <w:szCs w:val="24"/>
        </w:rPr>
        <w:t>This system will not depend on any other module.</w:t>
      </w:r>
    </w:p>
    <w:p w14:paraId="789515C6" w14:textId="77777777" w:rsidR="00916D5D" w:rsidRPr="00FE54B3" w:rsidRDefault="00553032" w:rsidP="003F0F74">
      <w:pPr>
        <w:pStyle w:val="ListParagraph"/>
        <w:numPr>
          <w:ilvl w:val="0"/>
          <w:numId w:val="42"/>
        </w:numPr>
        <w:jc w:val="both"/>
        <w:rPr>
          <w:rFonts w:ascii="Times New Roman" w:hAnsi="Times New Roman" w:cs="Times New Roman"/>
          <w:sz w:val="24"/>
          <w:szCs w:val="24"/>
        </w:rPr>
      </w:pPr>
      <w:r w:rsidRPr="00FE54B3">
        <w:rPr>
          <w:rFonts w:ascii="Times New Roman" w:hAnsi="Times New Roman" w:cs="Times New Roman"/>
          <w:sz w:val="24"/>
          <w:szCs w:val="24"/>
        </w:rPr>
        <w:t xml:space="preserve"> It is a web-</w:t>
      </w:r>
      <w:r w:rsidR="001F6DA9" w:rsidRPr="00FE54B3">
        <w:rPr>
          <w:rFonts w:ascii="Times New Roman" w:hAnsi="Times New Roman" w:cs="Times New Roman"/>
          <w:sz w:val="24"/>
          <w:szCs w:val="24"/>
        </w:rPr>
        <w:t>based</w:t>
      </w:r>
      <w:r w:rsidRPr="00FE54B3">
        <w:rPr>
          <w:rFonts w:ascii="Times New Roman" w:hAnsi="Times New Roman" w:cs="Times New Roman"/>
          <w:sz w:val="24"/>
          <w:szCs w:val="24"/>
        </w:rPr>
        <w:t xml:space="preserve"> so every-one </w:t>
      </w:r>
      <w:r w:rsidR="001F6DA9" w:rsidRPr="00FE54B3">
        <w:rPr>
          <w:rFonts w:ascii="Times New Roman" w:hAnsi="Times New Roman" w:cs="Times New Roman"/>
          <w:sz w:val="24"/>
          <w:szCs w:val="24"/>
        </w:rPr>
        <w:t>will independently</w:t>
      </w:r>
      <w:r w:rsidRPr="00FE54B3">
        <w:rPr>
          <w:rFonts w:ascii="Times New Roman" w:hAnsi="Times New Roman" w:cs="Times New Roman"/>
          <w:sz w:val="24"/>
          <w:szCs w:val="24"/>
        </w:rPr>
        <w:t xml:space="preserve"> use it. </w:t>
      </w:r>
    </w:p>
    <w:p w14:paraId="1C28B5A7" w14:textId="59B7BB30" w:rsidR="006D4397" w:rsidRPr="00FE54B3" w:rsidRDefault="00553032" w:rsidP="003F0F74">
      <w:pPr>
        <w:pStyle w:val="ListParagraph"/>
        <w:numPr>
          <w:ilvl w:val="0"/>
          <w:numId w:val="42"/>
        </w:numPr>
        <w:jc w:val="both"/>
        <w:rPr>
          <w:rFonts w:ascii="Times New Roman" w:hAnsi="Times New Roman" w:cs="Times New Roman"/>
          <w:sz w:val="24"/>
          <w:szCs w:val="24"/>
        </w:rPr>
      </w:pPr>
      <w:r w:rsidRPr="00FE54B3">
        <w:rPr>
          <w:rFonts w:ascii="Times New Roman" w:hAnsi="Times New Roman" w:cs="Times New Roman"/>
          <w:sz w:val="24"/>
          <w:szCs w:val="24"/>
        </w:rPr>
        <w:t>It will not affect the environment at all.</w:t>
      </w:r>
    </w:p>
    <w:p w14:paraId="7E71D279" w14:textId="1B0072D4" w:rsidR="0095454B" w:rsidRPr="00FE54B3" w:rsidRDefault="006D4397" w:rsidP="00556F5F">
      <w:pPr>
        <w:pBdr>
          <w:top w:val="single" w:sz="4" w:space="1" w:color="auto"/>
          <w:bottom w:val="single" w:sz="4" w:space="1" w:color="auto"/>
        </w:pBdr>
        <w:spacing w:after="0" w:line="240" w:lineRule="auto"/>
        <w:jc w:val="center"/>
        <w:rPr>
          <w:rFonts w:ascii="Times New Roman" w:hAnsi="Times New Roman" w:cs="Times New Roman"/>
          <w:sz w:val="96"/>
          <w:szCs w:val="96"/>
        </w:rPr>
      </w:pPr>
      <w:r w:rsidRPr="00FE54B3">
        <w:rPr>
          <w:rFonts w:ascii="Times New Roman" w:hAnsi="Times New Roman" w:cs="Times New Roman"/>
          <w:sz w:val="144"/>
          <w:szCs w:val="144"/>
        </w:rPr>
        <w:br w:type="page"/>
      </w:r>
      <w:r w:rsidR="0095454B" w:rsidRPr="00FE54B3">
        <w:rPr>
          <w:rFonts w:ascii="Times New Roman" w:hAnsi="Times New Roman" w:cs="Times New Roman"/>
          <w:sz w:val="96"/>
          <w:szCs w:val="96"/>
        </w:rPr>
        <w:lastRenderedPageBreak/>
        <w:t>CH:</w:t>
      </w:r>
      <w:r w:rsidR="00776F65" w:rsidRPr="00FE54B3">
        <w:rPr>
          <w:rFonts w:ascii="Times New Roman" w:hAnsi="Times New Roman" w:cs="Times New Roman"/>
          <w:sz w:val="96"/>
          <w:szCs w:val="96"/>
        </w:rPr>
        <w:t>4</w:t>
      </w:r>
    </w:p>
    <w:p w14:paraId="6FA46198" w14:textId="31412E5D" w:rsidR="0095454B" w:rsidRPr="00FE54B3" w:rsidRDefault="0095454B" w:rsidP="00556F5F">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SYSTEM ANALYSIS</w:t>
      </w:r>
    </w:p>
    <w:p w14:paraId="03EFCA41" w14:textId="2C9C80C0" w:rsidR="009242D4" w:rsidRPr="00FE54B3" w:rsidRDefault="009242D4" w:rsidP="2566D9E4">
      <w:pPr>
        <w:rPr>
          <w:rFonts w:ascii="Times New Roman" w:eastAsia="Time" w:hAnsi="Times New Roman" w:cs="Times New Roman"/>
          <w:sz w:val="32"/>
          <w:szCs w:val="32"/>
        </w:rPr>
      </w:pPr>
    </w:p>
    <w:p w14:paraId="570FCE3E" w14:textId="77777777" w:rsidR="00ED0D5D" w:rsidRPr="00FE54B3" w:rsidRDefault="00ED0D5D" w:rsidP="00ED0D5D">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4.1 Technically Feasibility Study</w:t>
      </w:r>
    </w:p>
    <w:p w14:paraId="1467FA11" w14:textId="77777777" w:rsidR="00ED0D5D" w:rsidRPr="00FE54B3" w:rsidRDefault="00ED0D5D" w:rsidP="00ED0D5D">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4.2 Feasibility Study</w:t>
      </w:r>
    </w:p>
    <w:p w14:paraId="73F113F9" w14:textId="77777777" w:rsidR="00ED0D5D" w:rsidRPr="00FE54B3" w:rsidRDefault="00ED0D5D" w:rsidP="00ED0D5D">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ab/>
        <w:t>4.2.1 Economic Feasibility Study</w:t>
      </w:r>
    </w:p>
    <w:p w14:paraId="02982156" w14:textId="77777777" w:rsidR="00ED0D5D" w:rsidRPr="00FE54B3" w:rsidRDefault="00ED0D5D" w:rsidP="00ED0D5D">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ab/>
        <w:t>4.2.2 Technical Feasibility Study</w:t>
      </w:r>
    </w:p>
    <w:p w14:paraId="214386AF" w14:textId="77777777" w:rsidR="00ED0D5D" w:rsidRPr="00FE54B3" w:rsidRDefault="00ED0D5D" w:rsidP="00ED0D5D">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ab/>
        <w:t>4.2.3 Operational Feasibility Study</w:t>
      </w:r>
    </w:p>
    <w:p w14:paraId="3692A206" w14:textId="77777777" w:rsidR="00ED0D5D" w:rsidRPr="00FE54B3" w:rsidRDefault="00ED0D5D" w:rsidP="00ED0D5D">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4.3 Hardware Study</w:t>
      </w:r>
    </w:p>
    <w:p w14:paraId="325E7E5F" w14:textId="77777777" w:rsidR="00ED0D5D" w:rsidRPr="00FE54B3" w:rsidRDefault="00ED0D5D" w:rsidP="00ED0D5D">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4.4 Identify Customer’s needs.</w:t>
      </w:r>
    </w:p>
    <w:p w14:paraId="6E22D335" w14:textId="77777777" w:rsidR="00ED0D5D" w:rsidRPr="00FE54B3" w:rsidRDefault="00ED0D5D" w:rsidP="00ED0D5D">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4.5 Perform Economical and Technical Analysis.</w:t>
      </w:r>
    </w:p>
    <w:p w14:paraId="490D8A25" w14:textId="77777777" w:rsidR="00ED0D5D" w:rsidRPr="00FE54B3" w:rsidRDefault="00ED0D5D" w:rsidP="00ED0D5D">
      <w:pPr>
        <w:ind w:firstLine="720"/>
        <w:jc w:val="both"/>
        <w:rPr>
          <w:rFonts w:ascii="Times New Roman" w:eastAsia="Time" w:hAnsi="Times New Roman" w:cs="Times New Roman"/>
          <w:b/>
          <w:sz w:val="28"/>
          <w:szCs w:val="28"/>
        </w:rPr>
      </w:pPr>
      <w:r w:rsidRPr="00FE54B3">
        <w:rPr>
          <w:rFonts w:ascii="Times New Roman" w:eastAsia="Time" w:hAnsi="Times New Roman" w:cs="Times New Roman"/>
          <w:b/>
          <w:sz w:val="28"/>
          <w:szCs w:val="28"/>
        </w:rPr>
        <w:t>4.6 Use Case Diagram</w:t>
      </w:r>
    </w:p>
    <w:p w14:paraId="0B040CDC" w14:textId="356E15DC" w:rsidR="0095454B" w:rsidRPr="00FE54B3" w:rsidRDefault="0095454B" w:rsidP="2566D9E4">
      <w:pPr>
        <w:rPr>
          <w:rFonts w:ascii="Times New Roman" w:eastAsia="Time" w:hAnsi="Times New Roman" w:cs="Times New Roman"/>
          <w:sz w:val="32"/>
          <w:szCs w:val="32"/>
        </w:rPr>
      </w:pPr>
    </w:p>
    <w:p w14:paraId="5B496CC4" w14:textId="2ADE7EDC" w:rsidR="0095454B" w:rsidRPr="00FE54B3" w:rsidRDefault="0095454B" w:rsidP="2566D9E4">
      <w:pPr>
        <w:rPr>
          <w:rFonts w:ascii="Times New Roman" w:eastAsia="Time" w:hAnsi="Times New Roman" w:cs="Times New Roman"/>
          <w:sz w:val="32"/>
          <w:szCs w:val="32"/>
        </w:rPr>
      </w:pPr>
    </w:p>
    <w:p w14:paraId="34B587BA" w14:textId="3324C130" w:rsidR="0095454B" w:rsidRPr="00FE54B3" w:rsidRDefault="0095454B" w:rsidP="2566D9E4">
      <w:pPr>
        <w:rPr>
          <w:rFonts w:ascii="Times New Roman" w:eastAsia="Time" w:hAnsi="Times New Roman" w:cs="Times New Roman"/>
          <w:sz w:val="32"/>
          <w:szCs w:val="32"/>
        </w:rPr>
      </w:pPr>
    </w:p>
    <w:p w14:paraId="5E847B2C" w14:textId="77777777" w:rsidR="00ED0D5D" w:rsidRPr="00FE54B3" w:rsidRDefault="00ED0D5D" w:rsidP="00ED0D5D">
      <w:pPr>
        <w:rPr>
          <w:rFonts w:ascii="Times New Roman" w:eastAsia="Time" w:hAnsi="Times New Roman" w:cs="Times New Roman"/>
          <w:sz w:val="32"/>
          <w:szCs w:val="32"/>
        </w:rPr>
      </w:pPr>
    </w:p>
    <w:p w14:paraId="3ECFB95C" w14:textId="77777777" w:rsidR="00556F5F" w:rsidRPr="00FE54B3" w:rsidRDefault="00556F5F" w:rsidP="00ED0D5D">
      <w:pPr>
        <w:rPr>
          <w:rFonts w:ascii="Times New Roman" w:eastAsia="Time" w:hAnsi="Times New Roman" w:cs="Times New Roman"/>
          <w:b/>
          <w:bCs/>
          <w:sz w:val="32"/>
          <w:szCs w:val="32"/>
        </w:rPr>
      </w:pPr>
    </w:p>
    <w:p w14:paraId="1C35F8E2" w14:textId="77777777" w:rsidR="00556F5F" w:rsidRPr="00FE54B3" w:rsidRDefault="00556F5F" w:rsidP="00ED0D5D">
      <w:pPr>
        <w:rPr>
          <w:rFonts w:ascii="Times New Roman" w:eastAsia="Time" w:hAnsi="Times New Roman" w:cs="Times New Roman"/>
          <w:b/>
          <w:bCs/>
          <w:sz w:val="32"/>
          <w:szCs w:val="32"/>
        </w:rPr>
      </w:pPr>
    </w:p>
    <w:p w14:paraId="6CC61085" w14:textId="77777777" w:rsidR="00556F5F" w:rsidRPr="00FE54B3" w:rsidRDefault="00556F5F" w:rsidP="00ED0D5D">
      <w:pPr>
        <w:rPr>
          <w:rFonts w:ascii="Times New Roman" w:eastAsia="Time" w:hAnsi="Times New Roman" w:cs="Times New Roman"/>
          <w:b/>
          <w:bCs/>
          <w:sz w:val="32"/>
          <w:szCs w:val="32"/>
        </w:rPr>
      </w:pPr>
    </w:p>
    <w:p w14:paraId="678D6ACA" w14:textId="77777777" w:rsidR="00556F5F" w:rsidRPr="00FE54B3" w:rsidRDefault="00556F5F" w:rsidP="00ED0D5D">
      <w:pPr>
        <w:rPr>
          <w:rFonts w:ascii="Times New Roman" w:eastAsia="Time" w:hAnsi="Times New Roman" w:cs="Times New Roman"/>
          <w:b/>
          <w:bCs/>
          <w:sz w:val="32"/>
          <w:szCs w:val="32"/>
        </w:rPr>
      </w:pPr>
    </w:p>
    <w:p w14:paraId="2F894C81" w14:textId="05D2FCD0" w:rsidR="00556F5F" w:rsidRDefault="00556F5F" w:rsidP="00ED0D5D">
      <w:pPr>
        <w:rPr>
          <w:rFonts w:ascii="Times New Roman" w:eastAsia="Time" w:hAnsi="Times New Roman" w:cs="Times New Roman"/>
          <w:b/>
          <w:bCs/>
          <w:sz w:val="32"/>
          <w:szCs w:val="32"/>
        </w:rPr>
      </w:pPr>
    </w:p>
    <w:p w14:paraId="0A39693E" w14:textId="77777777" w:rsidR="00D14BAA" w:rsidRPr="00FE54B3" w:rsidRDefault="00D14BAA" w:rsidP="00ED0D5D">
      <w:pPr>
        <w:rPr>
          <w:rFonts w:ascii="Times New Roman" w:eastAsia="Time" w:hAnsi="Times New Roman" w:cs="Times New Roman"/>
          <w:b/>
          <w:bCs/>
          <w:sz w:val="32"/>
          <w:szCs w:val="32"/>
        </w:rPr>
      </w:pPr>
    </w:p>
    <w:p w14:paraId="21B2F3E7" w14:textId="3746BB39" w:rsidR="00BD1970" w:rsidRPr="00FE54B3" w:rsidRDefault="00776F65" w:rsidP="00ED0D5D">
      <w:pPr>
        <w:rPr>
          <w:rFonts w:ascii="Times New Roman" w:eastAsia="Time" w:hAnsi="Times New Roman" w:cs="Times New Roman"/>
          <w:sz w:val="28"/>
          <w:szCs w:val="28"/>
        </w:rPr>
      </w:pPr>
      <w:r w:rsidRPr="00FE54B3">
        <w:rPr>
          <w:rFonts w:ascii="Times New Roman" w:eastAsia="Time" w:hAnsi="Times New Roman" w:cs="Times New Roman"/>
          <w:b/>
          <w:bCs/>
          <w:sz w:val="32"/>
          <w:szCs w:val="32"/>
        </w:rPr>
        <w:t>4</w:t>
      </w:r>
      <w:r w:rsidR="00BD1970" w:rsidRPr="00FE54B3">
        <w:rPr>
          <w:rFonts w:ascii="Times New Roman" w:eastAsia="Time" w:hAnsi="Times New Roman" w:cs="Times New Roman"/>
          <w:b/>
          <w:bCs/>
          <w:sz w:val="32"/>
          <w:szCs w:val="32"/>
        </w:rPr>
        <w:t>.1 Technically Feasibility Study</w:t>
      </w:r>
    </w:p>
    <w:p w14:paraId="6943A3DC" w14:textId="77777777" w:rsidR="00BD1970" w:rsidRPr="00FE54B3" w:rsidRDefault="00BD1970" w:rsidP="00BD1970">
      <w:pPr>
        <w:jc w:val="both"/>
        <w:rPr>
          <w:rFonts w:ascii="Times New Roman" w:eastAsia="Time" w:hAnsi="Times New Roman" w:cs="Times New Roman"/>
          <w:b/>
          <w:bCs/>
          <w:sz w:val="24"/>
          <w:szCs w:val="24"/>
          <w:u w:val="single"/>
        </w:rPr>
      </w:pPr>
    </w:p>
    <w:p w14:paraId="7B4C86BD" w14:textId="4088B00C" w:rsidR="00BD1970" w:rsidRPr="00FE54B3" w:rsidRDefault="00BD1970" w:rsidP="003F0F74">
      <w:pPr>
        <w:pStyle w:val="ListParagraph"/>
        <w:numPr>
          <w:ilvl w:val="0"/>
          <w:numId w:val="24"/>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 xml:space="preserve">It includes the study of </w:t>
      </w:r>
      <w:r w:rsidR="00CB6D74" w:rsidRPr="00FE54B3">
        <w:rPr>
          <w:rFonts w:ascii="Times New Roman" w:eastAsia="Time" w:hAnsi="Times New Roman" w:cs="Times New Roman"/>
          <w:sz w:val="24"/>
          <w:szCs w:val="24"/>
        </w:rPr>
        <w:t>function,</w:t>
      </w:r>
      <w:r w:rsidRPr="00FE54B3">
        <w:rPr>
          <w:rFonts w:ascii="Times New Roman" w:eastAsia="Time" w:hAnsi="Times New Roman" w:cs="Times New Roman"/>
          <w:sz w:val="24"/>
          <w:szCs w:val="24"/>
        </w:rPr>
        <w:t xml:space="preserve"> performance and constraints that may affect the ability to achieve an acceptable system</w:t>
      </w:r>
      <w:r w:rsidR="0012710E" w:rsidRPr="00FE54B3">
        <w:rPr>
          <w:rFonts w:ascii="Times New Roman" w:eastAsia="Time" w:hAnsi="Times New Roman" w:cs="Times New Roman"/>
          <w:sz w:val="24"/>
          <w:szCs w:val="24"/>
        </w:rPr>
        <w:t>.</w:t>
      </w:r>
    </w:p>
    <w:p w14:paraId="649941DC" w14:textId="583D0DBA" w:rsidR="00BD1970" w:rsidRPr="00FE54B3" w:rsidRDefault="00BD1970" w:rsidP="003F0F74">
      <w:pPr>
        <w:pStyle w:val="ListParagraph"/>
        <w:numPr>
          <w:ilvl w:val="0"/>
          <w:numId w:val="24"/>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It is a measure of the practically of a specific technical solution and the availability of technical resources and expertise of</w:t>
      </w:r>
    </w:p>
    <w:p w14:paraId="2E43A158" w14:textId="7A51F997" w:rsidR="00BD1970" w:rsidRPr="00FE54B3" w:rsidRDefault="00BD1970" w:rsidP="003F0F74">
      <w:pPr>
        <w:pStyle w:val="ListParagraph"/>
        <w:numPr>
          <w:ilvl w:val="0"/>
          <w:numId w:val="24"/>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 xml:space="preserve">The proposed system uses html, </w:t>
      </w:r>
      <w:r w:rsidR="00CB6D74" w:rsidRPr="00FE54B3">
        <w:rPr>
          <w:rFonts w:ascii="Times New Roman" w:eastAsia="Time" w:hAnsi="Times New Roman" w:cs="Times New Roman"/>
          <w:sz w:val="24"/>
          <w:szCs w:val="24"/>
        </w:rPr>
        <w:t>CSS,</w:t>
      </w:r>
      <w:r w:rsidRPr="00FE54B3">
        <w:rPr>
          <w:rFonts w:ascii="Times New Roman" w:eastAsia="Time" w:hAnsi="Times New Roman" w:cs="Times New Roman"/>
          <w:sz w:val="24"/>
          <w:szCs w:val="24"/>
        </w:rPr>
        <w:t xml:space="preserve"> Java Script as front-end and P</w:t>
      </w:r>
      <w:r w:rsidR="00AA6958">
        <w:rPr>
          <w:rFonts w:ascii="Times New Roman" w:eastAsia="Time" w:hAnsi="Times New Roman" w:cs="Times New Roman"/>
          <w:sz w:val="24"/>
          <w:szCs w:val="24"/>
        </w:rPr>
        <w:t>HP</w:t>
      </w:r>
      <w:r w:rsidRPr="00FE54B3">
        <w:rPr>
          <w:rFonts w:ascii="Times New Roman" w:eastAsia="Time" w:hAnsi="Times New Roman" w:cs="Times New Roman"/>
          <w:sz w:val="24"/>
          <w:szCs w:val="24"/>
        </w:rPr>
        <w:t xml:space="preserve"> as back-end tool.</w:t>
      </w:r>
    </w:p>
    <w:p w14:paraId="73918A67" w14:textId="77777777" w:rsidR="00BD1970" w:rsidRPr="00FE54B3" w:rsidRDefault="00BD1970" w:rsidP="003F0F74">
      <w:pPr>
        <w:pStyle w:val="ListParagraph"/>
        <w:numPr>
          <w:ilvl w:val="0"/>
          <w:numId w:val="24"/>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Oracle is a popular tool used to design and develop database objects such as table views, indexes.</w:t>
      </w:r>
    </w:p>
    <w:p w14:paraId="3AD4D853" w14:textId="77777777" w:rsidR="00776F65" w:rsidRPr="00FE54B3" w:rsidRDefault="00776F65" w:rsidP="00776F65">
      <w:pPr>
        <w:rPr>
          <w:rFonts w:ascii="Times New Roman" w:hAnsi="Times New Roman" w:cs="Times New Roman"/>
          <w:sz w:val="18"/>
          <w:szCs w:val="18"/>
        </w:rPr>
      </w:pPr>
    </w:p>
    <w:p w14:paraId="2EE554EF" w14:textId="77777777" w:rsidR="00776F65" w:rsidRPr="00FE54B3" w:rsidRDefault="00776F65" w:rsidP="00776F65">
      <w:pPr>
        <w:rPr>
          <w:rFonts w:ascii="Times New Roman" w:hAnsi="Times New Roman" w:cs="Times New Roman"/>
          <w:sz w:val="18"/>
          <w:szCs w:val="18"/>
        </w:rPr>
      </w:pPr>
    </w:p>
    <w:p w14:paraId="4B75DC30" w14:textId="127BB542" w:rsidR="00BD1970" w:rsidRPr="00FE54B3" w:rsidRDefault="00776F65" w:rsidP="00776F65">
      <w:pPr>
        <w:rPr>
          <w:rFonts w:ascii="Times New Roman" w:hAnsi="Times New Roman" w:cs="Times New Roman"/>
          <w:sz w:val="10"/>
          <w:szCs w:val="10"/>
        </w:rPr>
      </w:pPr>
      <w:r w:rsidRPr="00FE54B3">
        <w:rPr>
          <w:rFonts w:ascii="Times New Roman" w:eastAsia="Time" w:hAnsi="Times New Roman" w:cs="Times New Roman"/>
          <w:b/>
          <w:bCs/>
          <w:sz w:val="28"/>
          <w:szCs w:val="28"/>
        </w:rPr>
        <w:t>4</w:t>
      </w:r>
      <w:r w:rsidR="00BD1970" w:rsidRPr="00FE54B3">
        <w:rPr>
          <w:rFonts w:ascii="Times New Roman" w:eastAsia="Time" w:hAnsi="Times New Roman" w:cs="Times New Roman"/>
          <w:b/>
          <w:bCs/>
          <w:sz w:val="28"/>
          <w:szCs w:val="28"/>
        </w:rPr>
        <w:t>.2 Feasibility study</w:t>
      </w:r>
    </w:p>
    <w:p w14:paraId="038CF28F" w14:textId="77777777" w:rsidR="00BD1970" w:rsidRPr="00FE54B3" w:rsidRDefault="00BD1970" w:rsidP="00BD1970">
      <w:pPr>
        <w:jc w:val="both"/>
        <w:rPr>
          <w:rFonts w:ascii="Times New Roman" w:eastAsia="Time" w:hAnsi="Times New Roman" w:cs="Times New Roman"/>
          <w:b/>
          <w:bCs/>
          <w:sz w:val="32"/>
          <w:szCs w:val="32"/>
          <w:u w:val="single"/>
        </w:rPr>
      </w:pPr>
    </w:p>
    <w:p w14:paraId="5142189D" w14:textId="77777777" w:rsidR="00BD1970" w:rsidRPr="00FE54B3" w:rsidRDefault="00BD1970" w:rsidP="003F0F74">
      <w:pPr>
        <w:pStyle w:val="ListParagraph"/>
        <w:numPr>
          <w:ilvl w:val="0"/>
          <w:numId w:val="25"/>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It includes study and analyzing all the existing or required functionalities of the system.</w:t>
      </w:r>
    </w:p>
    <w:p w14:paraId="6FB70F81" w14:textId="77777777" w:rsidR="00BD1970" w:rsidRPr="00FE54B3" w:rsidRDefault="00BD1970" w:rsidP="003F0F74">
      <w:pPr>
        <w:pStyle w:val="ListParagraph"/>
        <w:numPr>
          <w:ilvl w:val="0"/>
          <w:numId w:val="25"/>
        </w:numPr>
        <w:jc w:val="both"/>
        <w:rPr>
          <w:rFonts w:ascii="Times New Roman" w:eastAsia="Time" w:hAnsi="Times New Roman" w:cs="Times New Roman"/>
          <w:sz w:val="24"/>
          <w:szCs w:val="24"/>
        </w:rPr>
      </w:pPr>
      <w:r w:rsidRPr="00FE54B3">
        <w:rPr>
          <w:rFonts w:ascii="Times New Roman" w:eastAsia="Time" w:hAnsi="Times New Roman" w:cs="Times New Roman"/>
          <w:sz w:val="24"/>
          <w:szCs w:val="24"/>
        </w:rPr>
        <w:t xml:space="preserve"> Feasibility study includes consideration of all the possible ways to provide a solution to the given problem. </w:t>
      </w:r>
    </w:p>
    <w:p w14:paraId="5CDACB36" w14:textId="77777777" w:rsidR="00BD1970" w:rsidRPr="00FE54B3" w:rsidRDefault="00BD1970" w:rsidP="003F0F74">
      <w:pPr>
        <w:pStyle w:val="ListParagraph"/>
        <w:numPr>
          <w:ilvl w:val="0"/>
          <w:numId w:val="25"/>
        </w:numPr>
        <w:jc w:val="both"/>
        <w:rPr>
          <w:rFonts w:ascii="Times New Roman" w:eastAsia="Time" w:hAnsi="Times New Roman" w:cs="Times New Roman"/>
          <w:sz w:val="28"/>
          <w:szCs w:val="28"/>
        </w:rPr>
      </w:pPr>
      <w:r w:rsidRPr="00FE54B3">
        <w:rPr>
          <w:rFonts w:ascii="Times New Roman" w:eastAsia="Time" w:hAnsi="Times New Roman" w:cs="Times New Roman"/>
          <w:sz w:val="24"/>
          <w:szCs w:val="24"/>
        </w:rPr>
        <w:t>The proposed solution should satisfy all user requirement and should be flexible enough so that future change can be done easily</w:t>
      </w:r>
      <w:r w:rsidRPr="00FE54B3">
        <w:rPr>
          <w:rFonts w:ascii="Times New Roman" w:eastAsia="Time" w:hAnsi="Times New Roman" w:cs="Times New Roman"/>
          <w:sz w:val="28"/>
          <w:szCs w:val="28"/>
        </w:rPr>
        <w:t>.</w:t>
      </w:r>
    </w:p>
    <w:p w14:paraId="50B2C07D" w14:textId="77777777" w:rsidR="00BD1970" w:rsidRPr="00FE54B3" w:rsidRDefault="00BD1970" w:rsidP="00BD1970">
      <w:pPr>
        <w:jc w:val="both"/>
        <w:rPr>
          <w:rFonts w:ascii="Times New Roman" w:eastAsia="Time" w:hAnsi="Times New Roman" w:cs="Times New Roman"/>
          <w:sz w:val="18"/>
          <w:szCs w:val="18"/>
        </w:rPr>
      </w:pPr>
    </w:p>
    <w:p w14:paraId="748F6E7F" w14:textId="77777777" w:rsidR="00BD1970" w:rsidRPr="00FE54B3" w:rsidRDefault="00BD1970" w:rsidP="003F0F74">
      <w:pPr>
        <w:pStyle w:val="ListParagraph"/>
        <w:numPr>
          <w:ilvl w:val="0"/>
          <w:numId w:val="13"/>
        </w:numPr>
        <w:jc w:val="both"/>
        <w:rPr>
          <w:rFonts w:ascii="Times New Roman" w:eastAsia="Time" w:hAnsi="Times New Roman" w:cs="Times New Roman"/>
          <w:sz w:val="28"/>
          <w:szCs w:val="28"/>
        </w:rPr>
      </w:pPr>
      <w:r w:rsidRPr="00FE54B3">
        <w:rPr>
          <w:rFonts w:ascii="Times New Roman" w:eastAsia="Time" w:hAnsi="Times New Roman" w:cs="Times New Roman"/>
          <w:sz w:val="28"/>
          <w:szCs w:val="28"/>
        </w:rPr>
        <w:t>There are three types,</w:t>
      </w:r>
    </w:p>
    <w:p w14:paraId="3D8EFE57" w14:textId="77777777" w:rsidR="00BD1970" w:rsidRPr="00FE54B3" w:rsidRDefault="00BD1970" w:rsidP="00BD1970">
      <w:pPr>
        <w:jc w:val="both"/>
        <w:rPr>
          <w:rFonts w:ascii="Times New Roman" w:eastAsia="Time" w:hAnsi="Times New Roman" w:cs="Times New Roman"/>
          <w:sz w:val="28"/>
          <w:szCs w:val="28"/>
        </w:rPr>
      </w:pPr>
      <w:r w:rsidRPr="00FE54B3">
        <w:rPr>
          <w:rFonts w:ascii="Times New Roman" w:eastAsia="Time" w:hAnsi="Times New Roman" w:cs="Times New Roman"/>
          <w:sz w:val="28"/>
          <w:szCs w:val="28"/>
        </w:rPr>
        <w:t xml:space="preserve"> </w:t>
      </w:r>
    </w:p>
    <w:p w14:paraId="32CC5A0E" w14:textId="58F041FB" w:rsidR="00BD1970" w:rsidRPr="00FE54B3" w:rsidRDefault="00BD1970" w:rsidP="003F0F74">
      <w:pPr>
        <w:pStyle w:val="ListParagraph"/>
        <w:numPr>
          <w:ilvl w:val="0"/>
          <w:numId w:val="3"/>
        </w:numPr>
        <w:ind w:left="1440"/>
        <w:jc w:val="both"/>
        <w:rPr>
          <w:rFonts w:ascii="Times New Roman" w:eastAsia="Time" w:hAnsi="Times New Roman" w:cs="Times New Roman"/>
          <w:sz w:val="28"/>
          <w:szCs w:val="28"/>
        </w:rPr>
      </w:pPr>
      <w:r w:rsidRPr="00FE54B3">
        <w:rPr>
          <w:rFonts w:ascii="Times New Roman" w:eastAsia="Time" w:hAnsi="Times New Roman" w:cs="Times New Roman"/>
          <w:sz w:val="28"/>
          <w:szCs w:val="28"/>
        </w:rPr>
        <w:t>Economical Feasibility</w:t>
      </w:r>
    </w:p>
    <w:p w14:paraId="0C1344EE" w14:textId="57A7C2D3" w:rsidR="00BD1970" w:rsidRPr="00FE54B3" w:rsidRDefault="00BD1970" w:rsidP="003F0F74">
      <w:pPr>
        <w:pStyle w:val="ListParagraph"/>
        <w:numPr>
          <w:ilvl w:val="0"/>
          <w:numId w:val="3"/>
        </w:numPr>
        <w:ind w:left="1440"/>
        <w:jc w:val="both"/>
        <w:rPr>
          <w:rFonts w:ascii="Times New Roman" w:eastAsia="Time" w:hAnsi="Times New Roman" w:cs="Times New Roman"/>
          <w:sz w:val="28"/>
          <w:szCs w:val="28"/>
        </w:rPr>
      </w:pPr>
      <w:r w:rsidRPr="00FE54B3">
        <w:rPr>
          <w:rFonts w:ascii="Times New Roman" w:eastAsia="Time" w:hAnsi="Times New Roman" w:cs="Times New Roman"/>
          <w:sz w:val="28"/>
          <w:szCs w:val="28"/>
        </w:rPr>
        <w:t>Technical Feasibility</w:t>
      </w:r>
    </w:p>
    <w:p w14:paraId="5A4826EA" w14:textId="77777777" w:rsidR="00BD1970" w:rsidRPr="00FE54B3" w:rsidRDefault="00BD1970" w:rsidP="003F0F74">
      <w:pPr>
        <w:pStyle w:val="ListParagraph"/>
        <w:numPr>
          <w:ilvl w:val="0"/>
          <w:numId w:val="3"/>
        </w:numPr>
        <w:ind w:left="1440"/>
        <w:jc w:val="both"/>
        <w:rPr>
          <w:rFonts w:ascii="Times New Roman" w:eastAsia="Time" w:hAnsi="Times New Roman" w:cs="Times New Roman"/>
          <w:sz w:val="28"/>
          <w:szCs w:val="28"/>
        </w:rPr>
      </w:pPr>
      <w:r w:rsidRPr="00FE54B3">
        <w:rPr>
          <w:rFonts w:ascii="Times New Roman" w:eastAsia="Time" w:hAnsi="Times New Roman" w:cs="Times New Roman"/>
          <w:sz w:val="28"/>
          <w:szCs w:val="28"/>
        </w:rPr>
        <w:t>Operational Feasibility</w:t>
      </w:r>
      <w:r w:rsidRPr="00FE54B3">
        <w:rPr>
          <w:rFonts w:ascii="Times New Roman" w:hAnsi="Times New Roman" w:cs="Times New Roman"/>
          <w:sz w:val="18"/>
          <w:szCs w:val="18"/>
        </w:rPr>
        <w:tab/>
      </w:r>
      <w:r w:rsidRPr="00FE54B3">
        <w:rPr>
          <w:rFonts w:ascii="Times New Roman" w:hAnsi="Times New Roman" w:cs="Times New Roman"/>
          <w:sz w:val="18"/>
          <w:szCs w:val="18"/>
        </w:rPr>
        <w:tab/>
      </w:r>
      <w:r w:rsidRPr="00FE54B3">
        <w:rPr>
          <w:rFonts w:ascii="Times New Roman" w:hAnsi="Times New Roman" w:cs="Times New Roman"/>
          <w:sz w:val="18"/>
          <w:szCs w:val="18"/>
        </w:rPr>
        <w:tab/>
      </w:r>
      <w:r w:rsidRPr="00FE54B3">
        <w:rPr>
          <w:rFonts w:ascii="Times New Roman" w:hAnsi="Times New Roman" w:cs="Times New Roman"/>
          <w:sz w:val="18"/>
          <w:szCs w:val="18"/>
        </w:rPr>
        <w:tab/>
      </w:r>
    </w:p>
    <w:p w14:paraId="1CBCA3B3" w14:textId="7058DA0D" w:rsidR="00BD1970" w:rsidRPr="00FE54B3" w:rsidRDefault="00BD1970" w:rsidP="00BD1970">
      <w:pPr>
        <w:jc w:val="both"/>
        <w:rPr>
          <w:rFonts w:ascii="Times New Roman" w:eastAsia="Time" w:hAnsi="Times New Roman" w:cs="Times New Roman"/>
          <w:sz w:val="28"/>
          <w:szCs w:val="28"/>
        </w:rPr>
      </w:pPr>
      <w:r w:rsidRPr="00FE54B3">
        <w:rPr>
          <w:rFonts w:ascii="Times New Roman" w:eastAsia="Time" w:hAnsi="Times New Roman" w:cs="Times New Roman"/>
          <w:sz w:val="28"/>
          <w:szCs w:val="28"/>
        </w:rPr>
        <w:t xml:space="preserve"> </w:t>
      </w:r>
    </w:p>
    <w:p w14:paraId="0BE0CE11" w14:textId="77777777" w:rsidR="00BD1970" w:rsidRPr="00FE54B3" w:rsidRDefault="00BD1970" w:rsidP="003F0F74">
      <w:pPr>
        <w:pStyle w:val="ListParagraph"/>
        <w:numPr>
          <w:ilvl w:val="0"/>
          <w:numId w:val="46"/>
        </w:numPr>
        <w:rPr>
          <w:rFonts w:ascii="Times New Roman" w:hAnsi="Times New Roman" w:cs="Times New Roman"/>
          <w:sz w:val="24"/>
          <w:szCs w:val="24"/>
        </w:rPr>
      </w:pPr>
      <w:r w:rsidRPr="00FE54B3">
        <w:rPr>
          <w:rFonts w:ascii="Times New Roman" w:hAnsi="Times New Roman" w:cs="Times New Roman"/>
          <w:sz w:val="32"/>
          <w:szCs w:val="32"/>
        </w:rPr>
        <w:t>Economical Feasibility</w:t>
      </w:r>
      <w:r w:rsidRPr="00FE54B3">
        <w:rPr>
          <w:rFonts w:ascii="Times New Roman" w:hAnsi="Times New Roman" w:cs="Times New Roman"/>
          <w:sz w:val="28"/>
          <w:szCs w:val="28"/>
        </w:rPr>
        <w:t>: -</w:t>
      </w:r>
      <w:r w:rsidRPr="00FE54B3">
        <w:rPr>
          <w:rFonts w:ascii="Times New Roman" w:hAnsi="Times New Roman" w:cs="Times New Roman"/>
          <w:sz w:val="36"/>
          <w:szCs w:val="36"/>
        </w:rPr>
        <w:t xml:space="preserve"> </w:t>
      </w:r>
      <w:r w:rsidRPr="00FE54B3">
        <w:rPr>
          <w:rFonts w:ascii="Times New Roman" w:hAnsi="Times New Roman" w:cs="Times New Roman"/>
          <w:sz w:val="24"/>
          <w:szCs w:val="24"/>
        </w:rPr>
        <w:t>This study is carried out to check the economic impact which the system will have on the organization. The amount of fund which company can use in the research &amp; development of the system is limited. The expenditure must be justified. Thus, the developed system is within a budget and this was achieved because most of the technologies used are freely available. Only the customized products had to be purchased.</w:t>
      </w:r>
    </w:p>
    <w:p w14:paraId="4A4E12F4" w14:textId="77777777" w:rsidR="00BD1970" w:rsidRPr="00FE54B3" w:rsidRDefault="00BD1970" w:rsidP="00BD1970">
      <w:pPr>
        <w:rPr>
          <w:rFonts w:ascii="Times New Roman" w:hAnsi="Times New Roman" w:cs="Times New Roman"/>
          <w:sz w:val="24"/>
          <w:szCs w:val="24"/>
        </w:rPr>
      </w:pPr>
    </w:p>
    <w:p w14:paraId="3039FDFF" w14:textId="77777777" w:rsidR="00BD1970" w:rsidRPr="00FE54B3" w:rsidRDefault="00BD1970" w:rsidP="003F0F74">
      <w:pPr>
        <w:pStyle w:val="ListParagraph"/>
        <w:numPr>
          <w:ilvl w:val="0"/>
          <w:numId w:val="46"/>
        </w:numPr>
        <w:rPr>
          <w:rFonts w:ascii="Times New Roman" w:hAnsi="Times New Roman" w:cs="Times New Roman"/>
          <w:sz w:val="24"/>
          <w:szCs w:val="24"/>
        </w:rPr>
      </w:pPr>
      <w:r w:rsidRPr="00FE54B3">
        <w:rPr>
          <w:rFonts w:ascii="Times New Roman" w:hAnsi="Times New Roman" w:cs="Times New Roman"/>
          <w:sz w:val="32"/>
          <w:szCs w:val="32"/>
        </w:rPr>
        <w:lastRenderedPageBreak/>
        <w:t>Technical Feasibility</w:t>
      </w:r>
      <w:r w:rsidRPr="00FE54B3">
        <w:rPr>
          <w:rFonts w:ascii="Times New Roman" w:hAnsi="Times New Roman" w:cs="Times New Roman"/>
          <w:sz w:val="28"/>
          <w:szCs w:val="28"/>
        </w:rPr>
        <w:t>: -</w:t>
      </w:r>
      <w:r w:rsidRPr="00FE54B3">
        <w:rPr>
          <w:rFonts w:ascii="Times New Roman" w:hAnsi="Times New Roman" w:cs="Times New Roman"/>
          <w:sz w:val="36"/>
          <w:szCs w:val="36"/>
        </w:rPr>
        <w:t xml:space="preserve"> </w:t>
      </w:r>
      <w:r w:rsidRPr="00FE54B3">
        <w:rPr>
          <w:rFonts w:ascii="Times New Roman" w:hAnsi="Times New Roman" w:cs="Times New Roman"/>
          <w:sz w:val="24"/>
          <w:szCs w:val="24"/>
        </w:rPr>
        <w:t>This study is carried out to check the feasibility which is the technical requirements of the system. Any system developed must not have a high demand on the available technical resources. This developed system must have a modest requirement, as only minimal or null change are required for implementing this system</w:t>
      </w:r>
    </w:p>
    <w:p w14:paraId="3BD1F3EE" w14:textId="77777777" w:rsidR="00BD1970" w:rsidRPr="00FE54B3" w:rsidRDefault="00BD1970" w:rsidP="00BD1970">
      <w:pPr>
        <w:rPr>
          <w:rFonts w:ascii="Times New Roman" w:hAnsi="Times New Roman" w:cs="Times New Roman"/>
          <w:sz w:val="28"/>
          <w:szCs w:val="28"/>
        </w:rPr>
      </w:pPr>
    </w:p>
    <w:p w14:paraId="5F96A722" w14:textId="48E44D2D" w:rsidR="009242D4" w:rsidRPr="00FE54B3" w:rsidRDefault="00BD1970" w:rsidP="003F0F74">
      <w:pPr>
        <w:pStyle w:val="ListParagraph"/>
        <w:numPr>
          <w:ilvl w:val="0"/>
          <w:numId w:val="46"/>
        </w:numPr>
        <w:jc w:val="both"/>
        <w:rPr>
          <w:rFonts w:ascii="Times New Roman" w:hAnsi="Times New Roman" w:cs="Times New Roman"/>
          <w:sz w:val="24"/>
          <w:szCs w:val="24"/>
        </w:rPr>
      </w:pPr>
      <w:r w:rsidRPr="00FE54B3">
        <w:rPr>
          <w:rFonts w:ascii="Times New Roman" w:hAnsi="Times New Roman" w:cs="Times New Roman"/>
          <w:sz w:val="32"/>
          <w:szCs w:val="32"/>
        </w:rPr>
        <w:t>Operational Feasibility</w:t>
      </w:r>
      <w:r w:rsidRPr="00FE54B3">
        <w:rPr>
          <w:rFonts w:ascii="Times New Roman" w:hAnsi="Times New Roman" w:cs="Times New Roman"/>
          <w:sz w:val="28"/>
          <w:szCs w:val="28"/>
        </w:rPr>
        <w:t>: -</w:t>
      </w:r>
      <w:r w:rsidRPr="00FE54B3">
        <w:rPr>
          <w:rFonts w:ascii="Times New Roman" w:hAnsi="Times New Roman" w:cs="Times New Roman"/>
          <w:sz w:val="36"/>
          <w:szCs w:val="36"/>
        </w:rPr>
        <w:t xml:space="preserve"> </w:t>
      </w:r>
      <w:r w:rsidRPr="00FE54B3">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necessity.</w:t>
      </w:r>
    </w:p>
    <w:p w14:paraId="79719D06" w14:textId="77777777" w:rsidR="0095454B" w:rsidRPr="00FE54B3" w:rsidRDefault="0095454B" w:rsidP="00BD1970">
      <w:pPr>
        <w:jc w:val="both"/>
        <w:rPr>
          <w:rFonts w:ascii="Times New Roman" w:hAnsi="Times New Roman" w:cs="Times New Roman"/>
          <w:sz w:val="28"/>
          <w:szCs w:val="28"/>
        </w:rPr>
      </w:pPr>
    </w:p>
    <w:p w14:paraId="71AB4640" w14:textId="7DD33316" w:rsidR="00BD1970" w:rsidRPr="00FE54B3" w:rsidRDefault="00776F65" w:rsidP="00BD1970">
      <w:pPr>
        <w:jc w:val="both"/>
        <w:rPr>
          <w:rFonts w:ascii="Times New Roman" w:eastAsia="Time" w:hAnsi="Times New Roman" w:cs="Times New Roman"/>
          <w:b/>
          <w:bCs/>
          <w:sz w:val="28"/>
          <w:szCs w:val="28"/>
        </w:rPr>
      </w:pPr>
      <w:r w:rsidRPr="00FE54B3">
        <w:rPr>
          <w:rFonts w:ascii="Times New Roman" w:eastAsia="Time" w:hAnsi="Times New Roman" w:cs="Times New Roman"/>
          <w:b/>
          <w:bCs/>
          <w:sz w:val="28"/>
          <w:szCs w:val="28"/>
        </w:rPr>
        <w:t>4</w:t>
      </w:r>
      <w:r w:rsidR="00BD1970" w:rsidRPr="00FE54B3">
        <w:rPr>
          <w:rFonts w:ascii="Times New Roman" w:eastAsia="Time" w:hAnsi="Times New Roman" w:cs="Times New Roman"/>
          <w:b/>
          <w:bCs/>
          <w:sz w:val="28"/>
          <w:szCs w:val="28"/>
        </w:rPr>
        <w:t>.3 Hardware Study</w:t>
      </w:r>
    </w:p>
    <w:p w14:paraId="52B2F950" w14:textId="77777777" w:rsidR="00BD1970" w:rsidRPr="00FE54B3" w:rsidRDefault="00BD1970" w:rsidP="00BD1970">
      <w:pPr>
        <w:jc w:val="both"/>
        <w:rPr>
          <w:rFonts w:ascii="Times New Roman" w:eastAsia="Time" w:hAnsi="Times New Roman" w:cs="Times New Roman"/>
          <w:sz w:val="36"/>
          <w:szCs w:val="36"/>
          <w:u w:val="single"/>
        </w:rPr>
      </w:pPr>
    </w:p>
    <w:tbl>
      <w:tblPr>
        <w:tblStyle w:val="PlainTable5"/>
        <w:tblW w:w="0" w:type="auto"/>
        <w:tblLook w:val="04A0" w:firstRow="1" w:lastRow="0" w:firstColumn="1" w:lastColumn="0" w:noHBand="0" w:noVBand="1"/>
      </w:tblPr>
      <w:tblGrid>
        <w:gridCol w:w="9350"/>
      </w:tblGrid>
      <w:tr w:rsidR="00044D05" w:rsidRPr="00FE54B3" w14:paraId="6C3009A6" w14:textId="77777777" w:rsidTr="00044D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tbl>
            <w:tblPr>
              <w:tblStyle w:val="TableGrid"/>
              <w:tblW w:w="0" w:type="auto"/>
              <w:tblLook w:val="04A0" w:firstRow="1" w:lastRow="0" w:firstColumn="1" w:lastColumn="0" w:noHBand="0" w:noVBand="1"/>
            </w:tblPr>
            <w:tblGrid>
              <w:gridCol w:w="4547"/>
              <w:gridCol w:w="4547"/>
            </w:tblGrid>
            <w:tr w:rsidR="00044D05" w:rsidRPr="00FE54B3" w14:paraId="548ACD16" w14:textId="77777777" w:rsidTr="00885936">
              <w:trPr>
                <w:trHeight w:val="700"/>
              </w:trPr>
              <w:tc>
                <w:tcPr>
                  <w:tcW w:w="45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C5AFF9" w14:textId="77777777" w:rsidR="00044D05" w:rsidRPr="00FE54B3" w:rsidRDefault="00044D05" w:rsidP="00885936">
                  <w:pPr>
                    <w:spacing w:after="0" w:line="240" w:lineRule="auto"/>
                    <w:jc w:val="both"/>
                    <w:rPr>
                      <w:rFonts w:ascii="Times New Roman" w:eastAsia="Time" w:hAnsi="Times New Roman" w:cs="Times New Roman"/>
                      <w:sz w:val="32"/>
                      <w:szCs w:val="32"/>
                    </w:rPr>
                  </w:pPr>
                  <w:r w:rsidRPr="00FE54B3">
                    <w:rPr>
                      <w:rFonts w:ascii="Times New Roman" w:eastAsia="Time" w:hAnsi="Times New Roman" w:cs="Times New Roman"/>
                      <w:sz w:val="32"/>
                      <w:szCs w:val="32"/>
                    </w:rPr>
                    <w:t>Name of Component</w:t>
                  </w:r>
                </w:p>
              </w:tc>
              <w:tc>
                <w:tcPr>
                  <w:tcW w:w="45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CAE8A" w14:textId="77777777" w:rsidR="00044D05" w:rsidRPr="00FE54B3" w:rsidRDefault="00044D05" w:rsidP="00885936">
                  <w:pPr>
                    <w:spacing w:after="0" w:line="240" w:lineRule="auto"/>
                    <w:jc w:val="both"/>
                    <w:rPr>
                      <w:rFonts w:ascii="Times New Roman" w:eastAsia="Time" w:hAnsi="Times New Roman" w:cs="Times New Roman"/>
                      <w:sz w:val="32"/>
                      <w:szCs w:val="32"/>
                    </w:rPr>
                  </w:pPr>
                  <w:r w:rsidRPr="00FE54B3">
                    <w:rPr>
                      <w:rFonts w:ascii="Times New Roman" w:eastAsia="Time" w:hAnsi="Times New Roman" w:cs="Times New Roman"/>
                      <w:sz w:val="32"/>
                      <w:szCs w:val="32"/>
                    </w:rPr>
                    <w:t>Minimum Specification</w:t>
                  </w:r>
                </w:p>
                <w:p w14:paraId="01C097C3" w14:textId="77777777" w:rsidR="00044D05" w:rsidRPr="00FE54B3" w:rsidRDefault="00044D05" w:rsidP="00885936">
                  <w:pPr>
                    <w:spacing w:after="0" w:line="240" w:lineRule="auto"/>
                    <w:rPr>
                      <w:rFonts w:ascii="Times New Roman" w:eastAsia="Time" w:hAnsi="Times New Roman" w:cs="Times New Roman"/>
                      <w:sz w:val="32"/>
                      <w:szCs w:val="32"/>
                    </w:rPr>
                  </w:pPr>
                </w:p>
              </w:tc>
            </w:tr>
            <w:tr w:rsidR="00044D05" w:rsidRPr="00FE54B3" w14:paraId="7DC4002A" w14:textId="77777777" w:rsidTr="00885936">
              <w:trPr>
                <w:trHeight w:val="359"/>
              </w:trPr>
              <w:tc>
                <w:tcPr>
                  <w:tcW w:w="45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A9624" w14:textId="77777777" w:rsidR="00044D05" w:rsidRPr="00FE54B3" w:rsidRDefault="00044D05" w:rsidP="00885936">
                  <w:pPr>
                    <w:spacing w:after="0" w:line="240" w:lineRule="auto"/>
                    <w:rPr>
                      <w:rFonts w:ascii="Times New Roman" w:eastAsia="Time" w:hAnsi="Times New Roman" w:cs="Times New Roman"/>
                      <w:sz w:val="32"/>
                      <w:szCs w:val="32"/>
                    </w:rPr>
                  </w:pPr>
                  <w:r w:rsidRPr="00FE54B3">
                    <w:rPr>
                      <w:rFonts w:ascii="Times New Roman" w:eastAsia="Time" w:hAnsi="Times New Roman" w:cs="Times New Roman"/>
                      <w:sz w:val="32"/>
                      <w:szCs w:val="32"/>
                    </w:rPr>
                    <w:t>Processor</w:t>
                  </w:r>
                  <w:r w:rsidRPr="00FE54B3">
                    <w:rPr>
                      <w:rFonts w:ascii="Times New Roman" w:hAnsi="Times New Roman" w:cs="Times New Roman"/>
                    </w:rPr>
                    <w:tab/>
                  </w:r>
                  <w:r w:rsidRPr="00FE54B3">
                    <w:rPr>
                      <w:rFonts w:ascii="Times New Roman" w:hAnsi="Times New Roman" w:cs="Times New Roman"/>
                    </w:rPr>
                    <w:tab/>
                  </w:r>
                </w:p>
              </w:tc>
              <w:tc>
                <w:tcPr>
                  <w:tcW w:w="45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EC90F" w14:textId="77777777" w:rsidR="00044D05" w:rsidRPr="00FE54B3" w:rsidRDefault="00044D05" w:rsidP="00885936">
                  <w:pPr>
                    <w:spacing w:after="0" w:line="240" w:lineRule="auto"/>
                    <w:rPr>
                      <w:rFonts w:ascii="Times New Roman" w:eastAsia="Time" w:hAnsi="Times New Roman" w:cs="Times New Roman"/>
                      <w:sz w:val="32"/>
                      <w:szCs w:val="32"/>
                    </w:rPr>
                  </w:pPr>
                  <w:r w:rsidRPr="00FE54B3">
                    <w:rPr>
                      <w:rFonts w:ascii="Times New Roman" w:eastAsia="Time" w:hAnsi="Times New Roman" w:cs="Times New Roman"/>
                      <w:sz w:val="32"/>
                      <w:szCs w:val="32"/>
                    </w:rPr>
                    <w:t xml:space="preserve"> Pentium 630MHz</w:t>
                  </w:r>
                </w:p>
              </w:tc>
            </w:tr>
            <w:tr w:rsidR="00044D05" w:rsidRPr="00FE54B3" w14:paraId="2B4E9CC7" w14:textId="77777777" w:rsidTr="00885936">
              <w:trPr>
                <w:trHeight w:val="700"/>
              </w:trPr>
              <w:tc>
                <w:tcPr>
                  <w:tcW w:w="45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7428B" w14:textId="77777777" w:rsidR="00044D05" w:rsidRPr="00FE54B3" w:rsidRDefault="00044D05" w:rsidP="00885936">
                  <w:pPr>
                    <w:spacing w:after="0" w:line="240" w:lineRule="auto"/>
                    <w:rPr>
                      <w:rFonts w:ascii="Times New Roman" w:eastAsia="Time" w:hAnsi="Times New Roman" w:cs="Times New Roman"/>
                      <w:sz w:val="32"/>
                      <w:szCs w:val="32"/>
                    </w:rPr>
                  </w:pPr>
                  <w:r w:rsidRPr="00FE54B3">
                    <w:rPr>
                      <w:rFonts w:ascii="Times New Roman" w:eastAsia="Time" w:hAnsi="Times New Roman" w:cs="Times New Roman"/>
                      <w:sz w:val="32"/>
                      <w:szCs w:val="32"/>
                    </w:rPr>
                    <w:t>Ram</w:t>
                  </w:r>
                  <w:r w:rsidRPr="00FE54B3">
                    <w:rPr>
                      <w:rFonts w:ascii="Times New Roman" w:hAnsi="Times New Roman" w:cs="Times New Roman"/>
                    </w:rPr>
                    <w:tab/>
                  </w:r>
                </w:p>
              </w:tc>
              <w:tc>
                <w:tcPr>
                  <w:tcW w:w="45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0AEEE" w14:textId="77777777" w:rsidR="00044D05" w:rsidRPr="00FE54B3" w:rsidRDefault="00044D05" w:rsidP="00885936">
                  <w:pPr>
                    <w:spacing w:after="0" w:line="240" w:lineRule="auto"/>
                    <w:jc w:val="both"/>
                    <w:rPr>
                      <w:rFonts w:ascii="Times New Roman" w:eastAsia="Time" w:hAnsi="Times New Roman" w:cs="Times New Roman"/>
                      <w:sz w:val="32"/>
                      <w:szCs w:val="32"/>
                    </w:rPr>
                  </w:pPr>
                  <w:r w:rsidRPr="00FE54B3">
                    <w:rPr>
                      <w:rFonts w:ascii="Times New Roman" w:eastAsia="Time" w:hAnsi="Times New Roman" w:cs="Times New Roman"/>
                      <w:sz w:val="32"/>
                      <w:szCs w:val="32"/>
                    </w:rPr>
                    <w:t>Minimum 256 Mb</w:t>
                  </w:r>
                </w:p>
                <w:p w14:paraId="43D3B189" w14:textId="77777777" w:rsidR="00044D05" w:rsidRPr="00FE54B3" w:rsidRDefault="00044D05" w:rsidP="00885936">
                  <w:pPr>
                    <w:spacing w:after="0" w:line="240" w:lineRule="auto"/>
                    <w:rPr>
                      <w:rFonts w:ascii="Times New Roman" w:eastAsia="Time" w:hAnsi="Times New Roman" w:cs="Times New Roman"/>
                      <w:b/>
                      <w:bCs/>
                      <w:color w:val="2F5496"/>
                      <w:sz w:val="32"/>
                      <w:szCs w:val="32"/>
                    </w:rPr>
                  </w:pPr>
                </w:p>
              </w:tc>
            </w:tr>
            <w:tr w:rsidR="00044D05" w:rsidRPr="00FE54B3" w14:paraId="3BC97D3D" w14:textId="77777777" w:rsidTr="00885936">
              <w:trPr>
                <w:trHeight w:val="816"/>
              </w:trPr>
              <w:tc>
                <w:tcPr>
                  <w:tcW w:w="45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E14721" w14:textId="77777777" w:rsidR="00044D05" w:rsidRPr="00FE54B3" w:rsidRDefault="00044D05" w:rsidP="00885936">
                  <w:pPr>
                    <w:spacing w:after="0" w:line="240" w:lineRule="auto"/>
                    <w:rPr>
                      <w:rFonts w:ascii="Times New Roman" w:eastAsia="Time" w:hAnsi="Times New Roman" w:cs="Times New Roman"/>
                      <w:sz w:val="32"/>
                      <w:szCs w:val="32"/>
                    </w:rPr>
                  </w:pPr>
                  <w:r w:rsidRPr="00FE54B3">
                    <w:rPr>
                      <w:rFonts w:ascii="Times New Roman" w:eastAsia="Time" w:hAnsi="Times New Roman" w:cs="Times New Roman"/>
                      <w:sz w:val="32"/>
                      <w:szCs w:val="32"/>
                    </w:rPr>
                    <w:t>Hard disk</w:t>
                  </w:r>
                  <w:r w:rsidRPr="00FE54B3">
                    <w:rPr>
                      <w:rFonts w:ascii="Times New Roman" w:hAnsi="Times New Roman" w:cs="Times New Roman"/>
                    </w:rPr>
                    <w:tab/>
                  </w:r>
                </w:p>
              </w:tc>
              <w:tc>
                <w:tcPr>
                  <w:tcW w:w="45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725F62" w14:textId="77777777" w:rsidR="00044D05" w:rsidRPr="00FE54B3" w:rsidRDefault="00044D05" w:rsidP="00885936">
                  <w:pPr>
                    <w:spacing w:after="0" w:line="240" w:lineRule="auto"/>
                    <w:jc w:val="both"/>
                    <w:rPr>
                      <w:rFonts w:ascii="Times New Roman" w:eastAsia="Time" w:hAnsi="Times New Roman" w:cs="Times New Roman"/>
                      <w:sz w:val="32"/>
                      <w:szCs w:val="32"/>
                    </w:rPr>
                  </w:pPr>
                  <w:r w:rsidRPr="00FE54B3">
                    <w:rPr>
                      <w:rFonts w:ascii="Times New Roman" w:eastAsia="Time" w:hAnsi="Times New Roman" w:cs="Times New Roman"/>
                      <w:sz w:val="32"/>
                      <w:szCs w:val="32"/>
                    </w:rPr>
                    <w:t xml:space="preserve"> 20 GB</w:t>
                  </w:r>
                  <w:r w:rsidRPr="00FE54B3">
                    <w:rPr>
                      <w:rFonts w:ascii="Times New Roman" w:hAnsi="Times New Roman" w:cs="Times New Roman"/>
                    </w:rPr>
                    <w:tab/>
                  </w:r>
                  <w:r w:rsidRPr="00FE54B3">
                    <w:rPr>
                      <w:rFonts w:ascii="Times New Roman" w:hAnsi="Times New Roman" w:cs="Times New Roman"/>
                    </w:rPr>
                    <w:tab/>
                  </w:r>
                  <w:r w:rsidRPr="00FE54B3">
                    <w:rPr>
                      <w:rFonts w:ascii="Times New Roman" w:hAnsi="Times New Roman" w:cs="Times New Roman"/>
                    </w:rPr>
                    <w:tab/>
                  </w:r>
                </w:p>
                <w:p w14:paraId="50C1F464" w14:textId="77777777" w:rsidR="00044D05" w:rsidRPr="00FE54B3" w:rsidRDefault="00044D05" w:rsidP="00885936">
                  <w:pPr>
                    <w:spacing w:after="0" w:line="240" w:lineRule="auto"/>
                    <w:rPr>
                      <w:rFonts w:ascii="Times New Roman" w:eastAsia="Time" w:hAnsi="Times New Roman" w:cs="Times New Roman"/>
                      <w:b/>
                      <w:bCs/>
                      <w:color w:val="2F5496"/>
                      <w:sz w:val="32"/>
                      <w:szCs w:val="32"/>
                    </w:rPr>
                  </w:pPr>
                </w:p>
              </w:tc>
            </w:tr>
            <w:tr w:rsidR="00044D05" w:rsidRPr="00FE54B3" w14:paraId="393459FA" w14:textId="77777777" w:rsidTr="00885936">
              <w:trPr>
                <w:trHeight w:val="51"/>
              </w:trPr>
              <w:tc>
                <w:tcPr>
                  <w:tcW w:w="45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66FFE" w14:textId="77777777" w:rsidR="00044D05" w:rsidRPr="00FE54B3" w:rsidRDefault="00044D05" w:rsidP="00885936">
                  <w:pPr>
                    <w:spacing w:after="0" w:line="240" w:lineRule="auto"/>
                    <w:jc w:val="both"/>
                    <w:rPr>
                      <w:rFonts w:ascii="Times New Roman" w:hAnsi="Times New Roman" w:cs="Times New Roman"/>
                    </w:rPr>
                  </w:pPr>
                  <w:r w:rsidRPr="00FE54B3">
                    <w:rPr>
                      <w:rFonts w:ascii="Times New Roman" w:eastAsia="Time" w:hAnsi="Times New Roman" w:cs="Times New Roman"/>
                      <w:sz w:val="32"/>
                      <w:szCs w:val="32"/>
                    </w:rPr>
                    <w:t>Operating system</w:t>
                  </w:r>
                  <w:r w:rsidRPr="00FE54B3">
                    <w:rPr>
                      <w:rFonts w:ascii="Times New Roman" w:hAnsi="Times New Roman" w:cs="Times New Roman"/>
                    </w:rPr>
                    <w:tab/>
                  </w:r>
                  <w:r w:rsidRPr="00FE54B3">
                    <w:rPr>
                      <w:rFonts w:ascii="Times New Roman" w:hAnsi="Times New Roman" w:cs="Times New Roman"/>
                    </w:rPr>
                    <w:tab/>
                  </w:r>
                  <w:r w:rsidRPr="00FE54B3">
                    <w:rPr>
                      <w:rFonts w:ascii="Times New Roman" w:hAnsi="Times New Roman" w:cs="Times New Roman"/>
                    </w:rPr>
                    <w:tab/>
                  </w:r>
                </w:p>
                <w:p w14:paraId="2C932D27" w14:textId="77777777" w:rsidR="00044D05" w:rsidRPr="00FE54B3" w:rsidRDefault="00044D05" w:rsidP="00885936">
                  <w:pPr>
                    <w:spacing w:after="0" w:line="240" w:lineRule="auto"/>
                    <w:jc w:val="both"/>
                    <w:rPr>
                      <w:rFonts w:ascii="Times New Roman" w:eastAsia="Time" w:hAnsi="Times New Roman" w:cs="Times New Roman"/>
                      <w:sz w:val="32"/>
                      <w:szCs w:val="32"/>
                    </w:rPr>
                  </w:pPr>
                  <w:r w:rsidRPr="00FE54B3">
                    <w:rPr>
                      <w:rFonts w:ascii="Times New Roman" w:hAnsi="Times New Roman" w:cs="Times New Roman"/>
                    </w:rPr>
                    <w:tab/>
                  </w:r>
                </w:p>
              </w:tc>
              <w:tc>
                <w:tcPr>
                  <w:tcW w:w="45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380EC1" w14:textId="77777777" w:rsidR="00044D05" w:rsidRPr="00FE54B3" w:rsidRDefault="00044D05" w:rsidP="00885936">
                  <w:pPr>
                    <w:spacing w:after="0" w:line="240" w:lineRule="auto"/>
                    <w:jc w:val="both"/>
                    <w:rPr>
                      <w:rFonts w:ascii="Times New Roman" w:eastAsia="Time" w:hAnsi="Times New Roman" w:cs="Times New Roman"/>
                      <w:sz w:val="32"/>
                      <w:szCs w:val="32"/>
                    </w:rPr>
                  </w:pPr>
                  <w:r w:rsidRPr="00FE54B3">
                    <w:rPr>
                      <w:rFonts w:ascii="Times New Roman" w:eastAsia="Time" w:hAnsi="Times New Roman" w:cs="Times New Roman"/>
                      <w:sz w:val="32"/>
                      <w:szCs w:val="32"/>
                    </w:rPr>
                    <w:t>Windows and Linux</w:t>
                  </w:r>
                </w:p>
                <w:p w14:paraId="729AD6EE" w14:textId="77777777" w:rsidR="00044D05" w:rsidRPr="00FE54B3" w:rsidRDefault="00044D05" w:rsidP="00885936">
                  <w:pPr>
                    <w:spacing w:after="0" w:line="240" w:lineRule="auto"/>
                    <w:jc w:val="both"/>
                    <w:rPr>
                      <w:rFonts w:ascii="Times New Roman" w:eastAsia="Time" w:hAnsi="Times New Roman" w:cs="Times New Roman"/>
                      <w:sz w:val="32"/>
                      <w:szCs w:val="32"/>
                    </w:rPr>
                  </w:pPr>
                </w:p>
              </w:tc>
            </w:tr>
          </w:tbl>
          <w:p w14:paraId="286CACDB" w14:textId="77777777" w:rsidR="00044D05" w:rsidRPr="00FE54B3" w:rsidRDefault="00044D05" w:rsidP="00A75289">
            <w:pPr>
              <w:pStyle w:val="ListParagraph"/>
              <w:ind w:left="0"/>
              <w:jc w:val="both"/>
              <w:rPr>
                <w:rFonts w:ascii="Times New Roman" w:eastAsia="Time" w:hAnsi="Times New Roman" w:cs="Times New Roman"/>
                <w:b/>
                <w:bCs/>
                <w:sz w:val="36"/>
                <w:szCs w:val="36"/>
              </w:rPr>
            </w:pPr>
          </w:p>
        </w:tc>
      </w:tr>
    </w:tbl>
    <w:p w14:paraId="5AB28E5E" w14:textId="77777777" w:rsidR="00A75289" w:rsidRPr="00FE54B3" w:rsidRDefault="00A75289" w:rsidP="00A75289">
      <w:pPr>
        <w:pStyle w:val="ListParagraph"/>
        <w:jc w:val="both"/>
        <w:rPr>
          <w:rFonts w:ascii="Times New Roman" w:eastAsia="Time" w:hAnsi="Times New Roman" w:cs="Times New Roman"/>
          <w:b/>
          <w:bCs/>
          <w:sz w:val="36"/>
          <w:szCs w:val="36"/>
        </w:rPr>
      </w:pPr>
    </w:p>
    <w:p w14:paraId="7D55DCC0" w14:textId="289E442B" w:rsidR="009242D4" w:rsidRPr="00FE54B3" w:rsidRDefault="2566D9E4" w:rsidP="003F0F74">
      <w:pPr>
        <w:pStyle w:val="ListParagraph"/>
        <w:numPr>
          <w:ilvl w:val="1"/>
          <w:numId w:val="43"/>
        </w:numPr>
        <w:jc w:val="both"/>
        <w:rPr>
          <w:rFonts w:ascii="Times New Roman" w:eastAsia="Time" w:hAnsi="Times New Roman" w:cs="Times New Roman"/>
          <w:b/>
          <w:bCs/>
          <w:sz w:val="28"/>
          <w:szCs w:val="28"/>
        </w:rPr>
      </w:pPr>
      <w:r w:rsidRPr="00FE54B3">
        <w:rPr>
          <w:rFonts w:ascii="Times New Roman" w:eastAsia="Time" w:hAnsi="Times New Roman" w:cs="Times New Roman"/>
          <w:b/>
          <w:bCs/>
          <w:sz w:val="28"/>
          <w:szCs w:val="28"/>
        </w:rPr>
        <w:t>CUSTOMER NEEDS</w:t>
      </w:r>
    </w:p>
    <w:p w14:paraId="5B95CD12" w14:textId="77777777" w:rsidR="009242D4" w:rsidRPr="00FE54B3" w:rsidRDefault="009242D4" w:rsidP="2566D9E4">
      <w:pPr>
        <w:jc w:val="both"/>
        <w:rPr>
          <w:rFonts w:ascii="Times New Roman" w:eastAsia="Time" w:hAnsi="Times New Roman" w:cs="Times New Roman"/>
          <w:color w:val="000000"/>
          <w:sz w:val="24"/>
          <w:szCs w:val="24"/>
        </w:rPr>
      </w:pPr>
    </w:p>
    <w:p w14:paraId="70884ECC" w14:textId="07D03CC4" w:rsidR="00FF1620" w:rsidRPr="00FE54B3" w:rsidRDefault="2566D9E4" w:rsidP="003F0F74">
      <w:pPr>
        <w:pStyle w:val="ListParagraph"/>
        <w:numPr>
          <w:ilvl w:val="0"/>
          <w:numId w:val="6"/>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This guide outlines how to identify which of your customers are the most valuable to you. It also provides tips on selling more to them and attracting new high-value customers</w:t>
      </w:r>
      <w:r w:rsidR="00FF1620" w:rsidRPr="00FE54B3">
        <w:rPr>
          <w:rFonts w:ascii="Times New Roman" w:eastAsia="Time" w:hAnsi="Times New Roman" w:cs="Times New Roman"/>
          <w:color w:val="000000" w:themeColor="text1"/>
          <w:sz w:val="24"/>
          <w:szCs w:val="24"/>
        </w:rPr>
        <w:t>.</w:t>
      </w:r>
    </w:p>
    <w:p w14:paraId="0C53C095" w14:textId="25475E6F" w:rsidR="009242D4" w:rsidRPr="00FE54B3" w:rsidRDefault="2566D9E4" w:rsidP="003F0F74">
      <w:pPr>
        <w:pStyle w:val="ListParagraph"/>
        <w:numPr>
          <w:ilvl w:val="0"/>
          <w:numId w:val="6"/>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The benefits of understanding your customers</w:t>
      </w:r>
      <w:r w:rsidR="00FF1620" w:rsidRPr="00FE54B3">
        <w:rPr>
          <w:rFonts w:ascii="Times New Roman" w:eastAsia="Time" w:hAnsi="Times New Roman" w:cs="Times New Roman"/>
          <w:color w:val="000000" w:themeColor="text1"/>
          <w:sz w:val="24"/>
          <w:szCs w:val="24"/>
        </w:rPr>
        <w:t xml:space="preserve"> are </w:t>
      </w:r>
      <w:r w:rsidR="00CB6D74" w:rsidRPr="00FE54B3">
        <w:rPr>
          <w:rFonts w:ascii="Times New Roman" w:eastAsia="Time" w:hAnsi="Times New Roman" w:cs="Times New Roman"/>
          <w:color w:val="000000" w:themeColor="text1"/>
          <w:sz w:val="24"/>
          <w:szCs w:val="24"/>
        </w:rPr>
        <w:t>follow: -</w:t>
      </w:r>
    </w:p>
    <w:p w14:paraId="23E97512" w14:textId="77777777" w:rsidR="00FF1620" w:rsidRPr="00FE54B3" w:rsidRDefault="00FF1620" w:rsidP="00FF1620">
      <w:pPr>
        <w:ind w:left="1440"/>
        <w:jc w:val="both"/>
        <w:rPr>
          <w:rFonts w:ascii="Times New Roman" w:eastAsia="Time" w:hAnsi="Times New Roman" w:cs="Times New Roman"/>
          <w:color w:val="000000"/>
          <w:sz w:val="24"/>
          <w:szCs w:val="24"/>
        </w:rPr>
      </w:pPr>
    </w:p>
    <w:p w14:paraId="167C3C52" w14:textId="7E904BBB" w:rsidR="00FF1620" w:rsidRPr="00FE54B3" w:rsidRDefault="00FF1620" w:rsidP="003F0F74">
      <w:pPr>
        <w:pStyle w:val="ListParagraph"/>
        <w:numPr>
          <w:ilvl w:val="0"/>
          <w:numId w:val="27"/>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Learn about your customers</w:t>
      </w:r>
    </w:p>
    <w:p w14:paraId="5B817379" w14:textId="4E3D0882" w:rsidR="009242D4" w:rsidRPr="00FE54B3" w:rsidRDefault="2566D9E4" w:rsidP="003F0F74">
      <w:pPr>
        <w:pStyle w:val="ListParagraph"/>
        <w:numPr>
          <w:ilvl w:val="0"/>
          <w:numId w:val="27"/>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Make customer information available</w:t>
      </w:r>
    </w:p>
    <w:p w14:paraId="678FE8D8" w14:textId="0EE5BC13" w:rsidR="009242D4" w:rsidRPr="00FE54B3" w:rsidRDefault="00C06DF7" w:rsidP="003F0F74">
      <w:pPr>
        <w:pStyle w:val="ListParagraph"/>
        <w:numPr>
          <w:ilvl w:val="0"/>
          <w:numId w:val="27"/>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Analyze</w:t>
      </w:r>
      <w:r w:rsidR="2566D9E4" w:rsidRPr="00FE54B3">
        <w:rPr>
          <w:rFonts w:ascii="Times New Roman" w:eastAsia="Time" w:hAnsi="Times New Roman" w:cs="Times New Roman"/>
          <w:color w:val="000000" w:themeColor="text1"/>
          <w:sz w:val="24"/>
          <w:szCs w:val="24"/>
        </w:rPr>
        <w:t xml:space="preserve"> your customers</w:t>
      </w:r>
    </w:p>
    <w:p w14:paraId="129D2A3F" w14:textId="77777777" w:rsidR="009242D4" w:rsidRPr="00FE54B3" w:rsidRDefault="2566D9E4" w:rsidP="003F0F74">
      <w:pPr>
        <w:pStyle w:val="ListParagraph"/>
        <w:numPr>
          <w:ilvl w:val="0"/>
          <w:numId w:val="27"/>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What makes your customers valuable?</w:t>
      </w:r>
    </w:p>
    <w:p w14:paraId="5B592ECF" w14:textId="77777777" w:rsidR="009242D4" w:rsidRPr="00FE54B3" w:rsidRDefault="2566D9E4" w:rsidP="003F0F74">
      <w:pPr>
        <w:pStyle w:val="ListParagraph"/>
        <w:numPr>
          <w:ilvl w:val="0"/>
          <w:numId w:val="27"/>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Enhance the customer experience</w:t>
      </w:r>
    </w:p>
    <w:p w14:paraId="1E0AC8DF" w14:textId="77777777" w:rsidR="009242D4" w:rsidRPr="00FE54B3" w:rsidRDefault="2566D9E4" w:rsidP="003F0F74">
      <w:pPr>
        <w:pStyle w:val="ListParagraph"/>
        <w:numPr>
          <w:ilvl w:val="0"/>
          <w:numId w:val="27"/>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lastRenderedPageBreak/>
        <w:t>Market more effectively</w:t>
      </w:r>
    </w:p>
    <w:p w14:paraId="2FBC2EAC" w14:textId="77777777" w:rsidR="009242D4" w:rsidRPr="00FE54B3" w:rsidRDefault="2566D9E4" w:rsidP="003F0F74">
      <w:pPr>
        <w:pStyle w:val="ListParagraph"/>
        <w:numPr>
          <w:ilvl w:val="0"/>
          <w:numId w:val="27"/>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Find new customers</w:t>
      </w:r>
    </w:p>
    <w:p w14:paraId="6D52A943" w14:textId="5228D257" w:rsidR="5CA12B29" w:rsidRPr="00FE54B3" w:rsidRDefault="5CA12B29" w:rsidP="5CA12B29">
      <w:pPr>
        <w:pStyle w:val="Heading2"/>
        <w:jc w:val="both"/>
        <w:rPr>
          <w:rFonts w:ascii="Times New Roman" w:hAnsi="Times New Roman" w:cs="Times New Roman"/>
        </w:rPr>
      </w:pPr>
    </w:p>
    <w:p w14:paraId="797E9D33" w14:textId="2B0B7B30" w:rsidR="5CA12B29" w:rsidRPr="00FE54B3" w:rsidRDefault="5CA12B29" w:rsidP="5CA12B29">
      <w:pPr>
        <w:pStyle w:val="Heading2"/>
        <w:jc w:val="both"/>
        <w:rPr>
          <w:rFonts w:ascii="Times New Roman" w:hAnsi="Times New Roman" w:cs="Times New Roman"/>
          <w:b/>
          <w:bCs/>
          <w:u w:val="single"/>
        </w:rPr>
      </w:pPr>
    </w:p>
    <w:p w14:paraId="419894F1" w14:textId="35E11A54" w:rsidR="009242D4" w:rsidRPr="00FE54B3" w:rsidRDefault="00AA6958" w:rsidP="00AA6958">
      <w:pPr>
        <w:pStyle w:val="Heading2"/>
        <w:ind w:firstLine="360"/>
        <w:rPr>
          <w:rFonts w:ascii="Times New Roman" w:eastAsia="Time" w:hAnsi="Times New Roman" w:cs="Times New Roman"/>
          <w:b/>
          <w:bCs/>
          <w:color w:val="auto"/>
          <w:sz w:val="28"/>
          <w:szCs w:val="28"/>
        </w:rPr>
      </w:pPr>
      <w:r>
        <w:rPr>
          <w:rFonts w:ascii="Times New Roman" w:eastAsia="Time" w:hAnsi="Times New Roman" w:cs="Times New Roman"/>
          <w:b/>
          <w:bCs/>
          <w:color w:val="auto"/>
          <w:sz w:val="28"/>
          <w:szCs w:val="28"/>
        </w:rPr>
        <w:tab/>
      </w:r>
      <w:r w:rsidR="00776F65" w:rsidRPr="00FE54B3">
        <w:rPr>
          <w:rFonts w:ascii="Times New Roman" w:eastAsia="Time" w:hAnsi="Times New Roman" w:cs="Times New Roman"/>
          <w:b/>
          <w:bCs/>
          <w:color w:val="auto"/>
          <w:sz w:val="28"/>
          <w:szCs w:val="28"/>
        </w:rPr>
        <w:t>4</w:t>
      </w:r>
      <w:r w:rsidR="00BD1970" w:rsidRPr="00FE54B3">
        <w:rPr>
          <w:rFonts w:ascii="Times New Roman" w:eastAsia="Time" w:hAnsi="Times New Roman" w:cs="Times New Roman"/>
          <w:b/>
          <w:bCs/>
          <w:color w:val="auto"/>
          <w:sz w:val="28"/>
          <w:szCs w:val="28"/>
        </w:rPr>
        <w:t>.4.1</w:t>
      </w:r>
      <w:r w:rsidR="00A7400E" w:rsidRPr="00FE54B3">
        <w:rPr>
          <w:rFonts w:ascii="Times New Roman" w:eastAsia="Time" w:hAnsi="Times New Roman" w:cs="Times New Roman"/>
          <w:b/>
          <w:bCs/>
          <w:color w:val="auto"/>
          <w:sz w:val="28"/>
          <w:szCs w:val="28"/>
        </w:rPr>
        <w:t xml:space="preserve"> </w:t>
      </w:r>
      <w:r w:rsidR="2566D9E4" w:rsidRPr="00FE54B3">
        <w:rPr>
          <w:rFonts w:ascii="Times New Roman" w:eastAsia="Time" w:hAnsi="Times New Roman" w:cs="Times New Roman"/>
          <w:b/>
          <w:bCs/>
          <w:color w:val="auto"/>
          <w:sz w:val="28"/>
          <w:szCs w:val="28"/>
        </w:rPr>
        <w:t>Learn about your customers</w:t>
      </w:r>
    </w:p>
    <w:p w14:paraId="2FC17F8B" w14:textId="77777777" w:rsidR="009242D4" w:rsidRPr="00FE54B3" w:rsidRDefault="009242D4" w:rsidP="2566D9E4">
      <w:pPr>
        <w:jc w:val="both"/>
        <w:rPr>
          <w:rFonts w:ascii="Times New Roman" w:eastAsia="Time" w:hAnsi="Times New Roman" w:cs="Times New Roman"/>
          <w:sz w:val="20"/>
          <w:szCs w:val="20"/>
        </w:rPr>
      </w:pPr>
    </w:p>
    <w:p w14:paraId="0A4F7224" w14:textId="64F43478" w:rsidR="009242D4" w:rsidRPr="00FE54B3" w:rsidRDefault="2566D9E4" w:rsidP="003F0F74">
      <w:pPr>
        <w:pStyle w:val="ListParagraph"/>
        <w:numPr>
          <w:ilvl w:val="0"/>
          <w:numId w:val="28"/>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Your customers are a valuable source of information, so you should aim to collect data that lets you identify your customers and how they behave.</w:t>
      </w:r>
    </w:p>
    <w:p w14:paraId="5AE48A43" w14:textId="179CE8CA" w:rsidR="009242D4" w:rsidRPr="00FE54B3" w:rsidRDefault="2566D9E4" w:rsidP="003F0F74">
      <w:pPr>
        <w:pStyle w:val="ListParagraph"/>
        <w:numPr>
          <w:ilvl w:val="0"/>
          <w:numId w:val="28"/>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 xml:space="preserve"> This will vary depending on your customer profile. If you sell to individual consumers, you might want to know about their age, gender, income </w:t>
      </w:r>
      <w:r w:rsidR="00C06DF7" w:rsidRPr="00FE54B3">
        <w:rPr>
          <w:rFonts w:ascii="Times New Roman" w:eastAsia="Time" w:hAnsi="Times New Roman" w:cs="Times New Roman"/>
          <w:color w:val="000000" w:themeColor="text1"/>
          <w:sz w:val="24"/>
          <w:szCs w:val="24"/>
        </w:rPr>
        <w:t>and so</w:t>
      </w:r>
      <w:r w:rsidRPr="00FE54B3">
        <w:rPr>
          <w:rFonts w:ascii="Times New Roman" w:eastAsia="Time" w:hAnsi="Times New Roman" w:cs="Times New Roman"/>
          <w:color w:val="000000" w:themeColor="text1"/>
          <w:sz w:val="24"/>
          <w:szCs w:val="24"/>
        </w:rPr>
        <w:t xml:space="preserve"> on. </w:t>
      </w:r>
    </w:p>
    <w:p w14:paraId="4504C373" w14:textId="77777777" w:rsidR="009242D4" w:rsidRPr="00FE54B3" w:rsidRDefault="2566D9E4" w:rsidP="003F0F74">
      <w:pPr>
        <w:pStyle w:val="ListParagraph"/>
        <w:numPr>
          <w:ilvl w:val="0"/>
          <w:numId w:val="28"/>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For businesses, you might want to know what industry they operate in and their size.</w:t>
      </w:r>
    </w:p>
    <w:p w14:paraId="50F40DEB" w14:textId="75B72909" w:rsidR="009242D4" w:rsidRPr="00FE54B3" w:rsidRDefault="009242D4">
      <w:pPr>
        <w:spacing w:before="40" w:after="0"/>
        <w:jc w:val="both"/>
        <w:rPr>
          <w:rFonts w:ascii="Times New Roman" w:hAnsi="Times New Roman" w:cs="Times New Roman"/>
          <w:sz w:val="18"/>
          <w:szCs w:val="18"/>
        </w:rPr>
      </w:pPr>
    </w:p>
    <w:p w14:paraId="6AFA149D" w14:textId="77777777" w:rsidR="0083052D" w:rsidRPr="00FE54B3" w:rsidRDefault="0083052D" w:rsidP="00E551EA">
      <w:pPr>
        <w:spacing w:before="40" w:after="0"/>
        <w:jc w:val="both"/>
        <w:rPr>
          <w:rFonts w:ascii="Times New Roman" w:eastAsia="Time" w:hAnsi="Times New Roman" w:cs="Times New Roman"/>
          <w:b/>
          <w:bCs/>
          <w:sz w:val="36"/>
          <w:szCs w:val="36"/>
        </w:rPr>
      </w:pPr>
    </w:p>
    <w:p w14:paraId="33BDBA53" w14:textId="1397EA3B" w:rsidR="009242D4" w:rsidRPr="00FE54B3" w:rsidRDefault="00E140B9" w:rsidP="00BD1970">
      <w:pPr>
        <w:spacing w:before="40" w:after="0"/>
        <w:ind w:firstLine="360"/>
        <w:jc w:val="both"/>
        <w:rPr>
          <w:rFonts w:ascii="Times New Roman" w:eastAsia="Time" w:hAnsi="Times New Roman" w:cs="Times New Roman"/>
          <w:b/>
          <w:bCs/>
          <w:sz w:val="28"/>
          <w:szCs w:val="28"/>
        </w:rPr>
      </w:pPr>
      <w:r w:rsidRPr="00FE54B3">
        <w:rPr>
          <w:rFonts w:ascii="Times New Roman" w:eastAsia="Time" w:hAnsi="Times New Roman" w:cs="Times New Roman"/>
          <w:b/>
          <w:bCs/>
          <w:sz w:val="28"/>
          <w:szCs w:val="28"/>
        </w:rPr>
        <w:t xml:space="preserve">     </w:t>
      </w:r>
      <w:r w:rsidR="00776F65" w:rsidRPr="00FE54B3">
        <w:rPr>
          <w:rFonts w:ascii="Times New Roman" w:eastAsia="Time" w:hAnsi="Times New Roman" w:cs="Times New Roman"/>
          <w:b/>
          <w:bCs/>
          <w:sz w:val="28"/>
          <w:szCs w:val="28"/>
        </w:rPr>
        <w:t>4</w:t>
      </w:r>
      <w:r w:rsidR="00BD1970" w:rsidRPr="00FE54B3">
        <w:rPr>
          <w:rFonts w:ascii="Times New Roman" w:eastAsia="Time" w:hAnsi="Times New Roman" w:cs="Times New Roman"/>
          <w:b/>
          <w:bCs/>
          <w:sz w:val="28"/>
          <w:szCs w:val="28"/>
        </w:rPr>
        <w:t>.</w:t>
      </w:r>
      <w:r w:rsidR="00A7400E" w:rsidRPr="00FE54B3">
        <w:rPr>
          <w:rFonts w:ascii="Times New Roman" w:eastAsia="Time" w:hAnsi="Times New Roman" w:cs="Times New Roman"/>
          <w:b/>
          <w:bCs/>
          <w:sz w:val="28"/>
          <w:szCs w:val="28"/>
        </w:rPr>
        <w:t xml:space="preserve">4.2 </w:t>
      </w:r>
      <w:r w:rsidR="00916D5D" w:rsidRPr="00FE54B3">
        <w:rPr>
          <w:rFonts w:ascii="Times New Roman" w:eastAsia="Time" w:hAnsi="Times New Roman" w:cs="Times New Roman"/>
          <w:b/>
          <w:bCs/>
          <w:sz w:val="28"/>
          <w:szCs w:val="28"/>
        </w:rPr>
        <w:t>Analyze</w:t>
      </w:r>
      <w:r w:rsidR="2566D9E4" w:rsidRPr="00FE54B3">
        <w:rPr>
          <w:rFonts w:ascii="Times New Roman" w:eastAsia="Time" w:hAnsi="Times New Roman" w:cs="Times New Roman"/>
          <w:b/>
          <w:bCs/>
          <w:sz w:val="28"/>
          <w:szCs w:val="28"/>
        </w:rPr>
        <w:t xml:space="preserve"> your customers</w:t>
      </w:r>
    </w:p>
    <w:p w14:paraId="07F023C8" w14:textId="77777777" w:rsidR="009242D4" w:rsidRPr="00FE54B3" w:rsidRDefault="009242D4" w:rsidP="2566D9E4">
      <w:pPr>
        <w:spacing w:before="40" w:after="0"/>
        <w:jc w:val="both"/>
        <w:rPr>
          <w:rFonts w:ascii="Times New Roman" w:eastAsia="Time" w:hAnsi="Times New Roman" w:cs="Times New Roman"/>
          <w:color w:val="2F5496"/>
          <w:sz w:val="16"/>
          <w:szCs w:val="16"/>
        </w:rPr>
      </w:pPr>
    </w:p>
    <w:p w14:paraId="39D34F52" w14:textId="77777777" w:rsidR="009242D4" w:rsidRPr="00FE54B3" w:rsidRDefault="2566D9E4" w:rsidP="2566D9E4">
      <w:p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The right information will let you build up a useful profile of your customers. This typically includes the following:</w:t>
      </w:r>
    </w:p>
    <w:p w14:paraId="38A29785" w14:textId="0C0A31CF" w:rsidR="009242D4" w:rsidRPr="00FE54B3" w:rsidRDefault="2566D9E4" w:rsidP="003F0F74">
      <w:pPr>
        <w:pStyle w:val="ListParagraph"/>
        <w:numPr>
          <w:ilvl w:val="0"/>
          <w:numId w:val="6"/>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 xml:space="preserve">who they are - the age and gender of individual consumers, or industry and business size for corporate </w:t>
      </w:r>
      <w:r w:rsidR="00916D5D" w:rsidRPr="00FE54B3">
        <w:rPr>
          <w:rFonts w:ascii="Times New Roman" w:eastAsia="Time" w:hAnsi="Times New Roman" w:cs="Times New Roman"/>
          <w:color w:val="000000" w:themeColor="text1"/>
          <w:sz w:val="24"/>
          <w:szCs w:val="24"/>
        </w:rPr>
        <w:t>customers?</w:t>
      </w:r>
    </w:p>
    <w:p w14:paraId="4BDB5498" w14:textId="05A0BFA9" w:rsidR="009242D4" w:rsidRPr="00FE54B3" w:rsidRDefault="00584FBB" w:rsidP="003F0F74">
      <w:pPr>
        <w:pStyle w:val="ListParagraph"/>
        <w:numPr>
          <w:ilvl w:val="0"/>
          <w:numId w:val="6"/>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what they think and believe, what interests them and their opinion of you and your product</w:t>
      </w:r>
    </w:p>
    <w:p w14:paraId="21732CFC" w14:textId="77777777" w:rsidR="009242D4" w:rsidRPr="00FE54B3" w:rsidRDefault="5CA12B29" w:rsidP="003F0F74">
      <w:pPr>
        <w:pStyle w:val="ListParagraph"/>
        <w:numPr>
          <w:ilvl w:val="0"/>
          <w:numId w:val="6"/>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their purchasing behavior - which products they buy, where they buy them, when, and how they pay</w:t>
      </w:r>
    </w:p>
    <w:p w14:paraId="46ABBD8F" w14:textId="6A68B2A7" w:rsidR="009242D4" w:rsidRPr="00FE54B3" w:rsidRDefault="009242D4" w:rsidP="5CA12B29">
      <w:pPr>
        <w:jc w:val="both"/>
        <w:rPr>
          <w:rFonts w:ascii="Times New Roman" w:eastAsia="Time" w:hAnsi="Times New Roman" w:cs="Times New Roman"/>
          <w:b/>
          <w:bCs/>
          <w:color w:val="2F5496"/>
          <w:sz w:val="18"/>
          <w:szCs w:val="18"/>
        </w:rPr>
      </w:pPr>
    </w:p>
    <w:p w14:paraId="675A6559" w14:textId="77777777" w:rsidR="00F46374" w:rsidRPr="00FE54B3" w:rsidRDefault="00F46374" w:rsidP="00F46374">
      <w:pPr>
        <w:rPr>
          <w:rFonts w:ascii="Times New Roman" w:hAnsi="Times New Roman" w:cs="Times New Roman"/>
          <w:sz w:val="10"/>
          <w:szCs w:val="10"/>
        </w:rPr>
      </w:pPr>
    </w:p>
    <w:p w14:paraId="29341287" w14:textId="2B47F65B" w:rsidR="009242D4" w:rsidRPr="00FE54B3" w:rsidRDefault="00E140B9" w:rsidP="00F46374">
      <w:pPr>
        <w:rPr>
          <w:rFonts w:ascii="Times New Roman" w:hAnsi="Times New Roman" w:cs="Times New Roman"/>
          <w:sz w:val="10"/>
          <w:szCs w:val="10"/>
        </w:rPr>
      </w:pPr>
      <w:r w:rsidRPr="00FE54B3">
        <w:rPr>
          <w:rFonts w:ascii="Times New Roman" w:eastAsia="Time" w:hAnsi="Times New Roman" w:cs="Times New Roman"/>
          <w:b/>
          <w:bCs/>
          <w:sz w:val="28"/>
          <w:szCs w:val="28"/>
        </w:rPr>
        <w:t>4.5</w:t>
      </w:r>
      <w:r w:rsidR="2566D9E4" w:rsidRPr="00FE54B3">
        <w:rPr>
          <w:rFonts w:ascii="Times New Roman" w:eastAsia="Time" w:hAnsi="Times New Roman" w:cs="Times New Roman"/>
          <w:b/>
          <w:bCs/>
          <w:sz w:val="36"/>
          <w:szCs w:val="36"/>
        </w:rPr>
        <w:t xml:space="preserve"> </w:t>
      </w:r>
      <w:r w:rsidR="2566D9E4" w:rsidRPr="00FE54B3">
        <w:rPr>
          <w:rFonts w:ascii="Times New Roman" w:eastAsia="Time" w:hAnsi="Times New Roman" w:cs="Times New Roman"/>
          <w:b/>
          <w:bCs/>
          <w:sz w:val="28"/>
          <w:szCs w:val="28"/>
        </w:rPr>
        <w:t>ECONOMIC ANALYSIS</w:t>
      </w:r>
    </w:p>
    <w:p w14:paraId="464FCBC1" w14:textId="77777777" w:rsidR="009242D4" w:rsidRPr="00FE54B3" w:rsidRDefault="009242D4" w:rsidP="2566D9E4">
      <w:pPr>
        <w:jc w:val="both"/>
        <w:rPr>
          <w:rFonts w:ascii="Times New Roman" w:eastAsia="Time" w:hAnsi="Times New Roman" w:cs="Times New Roman"/>
          <w:color w:val="000000"/>
          <w:sz w:val="20"/>
          <w:szCs w:val="20"/>
        </w:rPr>
      </w:pPr>
    </w:p>
    <w:p w14:paraId="5C8C6B09" w14:textId="713E84D5" w:rsidR="009242D4" w:rsidRPr="00FE54B3" w:rsidRDefault="00584FBB" w:rsidP="003F0F74">
      <w:pPr>
        <w:pStyle w:val="ListParagraph"/>
        <w:numPr>
          <w:ilvl w:val="0"/>
          <w:numId w:val="29"/>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Economic analysis of projects helps identify and select public investments that will</w:t>
      </w:r>
      <w:r w:rsidR="0013465B" w:rsidRPr="00FE54B3">
        <w:rPr>
          <w:rFonts w:ascii="Times New Roman" w:eastAsia="Time" w:hAnsi="Times New Roman" w:cs="Times New Roman"/>
          <w:color w:val="000000" w:themeColor="text1"/>
          <w:sz w:val="24"/>
          <w:szCs w:val="24"/>
        </w:rPr>
        <w:t xml:space="preserve"> </w:t>
      </w:r>
      <w:r w:rsidRPr="00FE54B3">
        <w:rPr>
          <w:rFonts w:ascii="Times New Roman" w:eastAsia="Time" w:hAnsi="Times New Roman" w:cs="Times New Roman"/>
          <w:color w:val="000000" w:themeColor="text1"/>
          <w:sz w:val="24"/>
          <w:szCs w:val="24"/>
        </w:rPr>
        <w:t>sustainably improve the welfare of beneficiaries and a country as a whole.</w:t>
      </w:r>
    </w:p>
    <w:p w14:paraId="3382A365" w14:textId="1E428D26" w:rsidR="009242D4" w:rsidRPr="00FE54B3" w:rsidRDefault="00584FBB" w:rsidP="003F0F74">
      <w:pPr>
        <w:pStyle w:val="ListParagraph"/>
        <w:numPr>
          <w:ilvl w:val="0"/>
          <w:numId w:val="29"/>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This 2"d edition pamphlet1 outlines key areas of economic analysis of projects.</w:t>
      </w:r>
    </w:p>
    <w:p w14:paraId="5C71F136" w14:textId="4159086E" w:rsidR="009242D4" w:rsidRPr="00FE54B3" w:rsidRDefault="00584FBB" w:rsidP="003F0F74">
      <w:pPr>
        <w:pStyle w:val="ListParagraph"/>
        <w:numPr>
          <w:ilvl w:val="0"/>
          <w:numId w:val="29"/>
        </w:numPr>
        <w:jc w:val="both"/>
        <w:rPr>
          <w:rFonts w:ascii="Times New Roman" w:eastAsia="Time" w:hAnsi="Times New Roman" w:cs="Times New Roman"/>
          <w:color w:val="000000"/>
          <w:sz w:val="24"/>
          <w:szCs w:val="24"/>
        </w:rPr>
      </w:pPr>
      <w:r w:rsidRPr="00FE54B3">
        <w:rPr>
          <w:rFonts w:ascii="Times New Roman" w:eastAsia="Time" w:hAnsi="Times New Roman" w:cs="Times New Roman"/>
          <w:color w:val="000000" w:themeColor="text1"/>
          <w:sz w:val="24"/>
          <w:szCs w:val="24"/>
        </w:rPr>
        <w:t xml:space="preserve"> It stresses that analysis begins during country strategy studies and programming, when projects are identified, and continues iteratively throughout the project cycle. </w:t>
      </w:r>
    </w:p>
    <w:p w14:paraId="5ACE529F" w14:textId="77777777" w:rsidR="009242D4" w:rsidRPr="00FE54B3" w:rsidRDefault="2566D9E4" w:rsidP="003F0F74">
      <w:pPr>
        <w:pStyle w:val="ListParagraph"/>
        <w:numPr>
          <w:ilvl w:val="0"/>
          <w:numId w:val="29"/>
        </w:numPr>
        <w:jc w:val="both"/>
        <w:rPr>
          <w:rFonts w:ascii="Times New Roman" w:eastAsia="Time" w:hAnsi="Times New Roman" w:cs="Times New Roman"/>
          <w:color w:val="000000"/>
          <w:sz w:val="28"/>
          <w:szCs w:val="28"/>
        </w:rPr>
      </w:pPr>
      <w:r w:rsidRPr="00FE54B3">
        <w:rPr>
          <w:rFonts w:ascii="Times New Roman" w:eastAsia="Time" w:hAnsi="Times New Roman" w:cs="Times New Roman"/>
          <w:color w:val="000000" w:themeColor="text1"/>
          <w:sz w:val="24"/>
          <w:szCs w:val="24"/>
        </w:rPr>
        <w:t>Economic analysis is coordinated with institutional, financial, environmental, social, and poverty analyses, forming an integral part of investment appraisal.</w:t>
      </w:r>
    </w:p>
    <w:p w14:paraId="3FEB1F06" w14:textId="69DF8A64" w:rsidR="5CA12B29" w:rsidRPr="00FE54B3" w:rsidRDefault="5CA12B29">
      <w:pPr>
        <w:rPr>
          <w:rFonts w:ascii="Times New Roman" w:hAnsi="Times New Roman" w:cs="Times New Roman"/>
          <w:b/>
          <w:sz w:val="18"/>
          <w:szCs w:val="18"/>
        </w:rPr>
      </w:pPr>
      <w:r w:rsidRPr="00FE54B3">
        <w:rPr>
          <w:rFonts w:ascii="Times New Roman" w:hAnsi="Times New Roman" w:cs="Times New Roman"/>
          <w:b/>
          <w:sz w:val="18"/>
          <w:szCs w:val="18"/>
        </w:rPr>
        <w:br w:type="page"/>
      </w:r>
    </w:p>
    <w:p w14:paraId="04B609F9" w14:textId="3FCD13AB" w:rsidR="00A7400E" w:rsidRPr="00FE54B3" w:rsidRDefault="0083052D">
      <w:pPr>
        <w:rPr>
          <w:rFonts w:ascii="Times New Roman" w:hAnsi="Times New Roman" w:cs="Times New Roman"/>
          <w:noProof/>
          <w:sz w:val="18"/>
          <w:szCs w:val="18"/>
        </w:rPr>
      </w:pPr>
      <w:r w:rsidRPr="00FE54B3">
        <w:rPr>
          <w:rFonts w:ascii="Times New Roman" w:hAnsi="Times New Roman" w:cs="Times New Roman"/>
          <w:b/>
          <w:sz w:val="36"/>
          <w:szCs w:val="36"/>
        </w:rPr>
        <w:lastRenderedPageBreak/>
        <w:t>4.6 USE CASE Diagram</w:t>
      </w:r>
    </w:p>
    <w:p w14:paraId="2734A866" w14:textId="77777777" w:rsidR="00A7400E" w:rsidRPr="00FE54B3" w:rsidRDefault="00A7400E">
      <w:pPr>
        <w:rPr>
          <w:rFonts w:ascii="Times New Roman" w:hAnsi="Times New Roman" w:cs="Times New Roman"/>
          <w:noProof/>
          <w:sz w:val="18"/>
          <w:szCs w:val="18"/>
        </w:rPr>
      </w:pPr>
    </w:p>
    <w:p w14:paraId="18146987" w14:textId="002597DB" w:rsidR="0037179B" w:rsidRPr="00FE54B3" w:rsidRDefault="0037179B">
      <w:pPr>
        <w:rPr>
          <w:rFonts w:ascii="Times New Roman" w:hAnsi="Times New Roman" w:cs="Times New Roman"/>
          <w:noProof/>
          <w:sz w:val="18"/>
          <w:szCs w:val="18"/>
        </w:rPr>
      </w:pPr>
    </w:p>
    <w:p w14:paraId="34449C16" w14:textId="77777777" w:rsidR="00951740" w:rsidRDefault="00951740">
      <w:pPr>
        <w:rPr>
          <w:noProof/>
        </w:rPr>
      </w:pPr>
    </w:p>
    <w:p w14:paraId="3D3F4A15" w14:textId="2279C343" w:rsidR="00265033" w:rsidRPr="00FE54B3" w:rsidRDefault="00951740" w:rsidP="00027869">
      <w:pPr>
        <w:jc w:val="center"/>
        <w:rPr>
          <w:rFonts w:ascii="Times New Roman" w:hAnsi="Times New Roman" w:cs="Times New Roman"/>
          <w:noProof/>
          <w:sz w:val="18"/>
          <w:szCs w:val="18"/>
        </w:rPr>
      </w:pPr>
      <w:r>
        <w:rPr>
          <w:noProof/>
        </w:rPr>
        <w:drawing>
          <wp:inline distT="0" distB="0" distL="0" distR="0" wp14:anchorId="52CE1107" wp14:editId="617C9B18">
            <wp:extent cx="6181449" cy="5915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26763"/>
                    <a:stretch/>
                  </pic:blipFill>
                  <pic:spPr bwMode="auto">
                    <a:xfrm>
                      <a:off x="0" y="0"/>
                      <a:ext cx="6200865" cy="5933604"/>
                    </a:xfrm>
                    <a:prstGeom prst="rect">
                      <a:avLst/>
                    </a:prstGeom>
                    <a:noFill/>
                    <a:ln>
                      <a:noFill/>
                    </a:ln>
                    <a:extLst>
                      <a:ext uri="{53640926-AAD7-44D8-BBD7-CCE9431645EC}">
                        <a14:shadowObscured xmlns:a14="http://schemas.microsoft.com/office/drawing/2010/main"/>
                      </a:ext>
                    </a:extLst>
                  </pic:spPr>
                </pic:pic>
              </a:graphicData>
            </a:graphic>
          </wp:inline>
        </w:drawing>
      </w:r>
    </w:p>
    <w:p w14:paraId="1D0E40F1" w14:textId="46DE0CAE" w:rsidR="00265033" w:rsidRPr="00FE54B3" w:rsidRDefault="00265033">
      <w:pPr>
        <w:rPr>
          <w:rFonts w:ascii="Times New Roman" w:hAnsi="Times New Roman" w:cs="Times New Roman"/>
          <w:noProof/>
          <w:sz w:val="18"/>
          <w:szCs w:val="18"/>
        </w:rPr>
      </w:pPr>
    </w:p>
    <w:p w14:paraId="4F9952B7" w14:textId="480718B6" w:rsidR="00265033" w:rsidRPr="00FE54B3" w:rsidRDefault="00265033">
      <w:pPr>
        <w:rPr>
          <w:rFonts w:ascii="Times New Roman" w:hAnsi="Times New Roman" w:cs="Times New Roman"/>
          <w:noProof/>
          <w:sz w:val="18"/>
          <w:szCs w:val="18"/>
        </w:rPr>
      </w:pPr>
    </w:p>
    <w:p w14:paraId="534BDCFA" w14:textId="20693B03" w:rsidR="00265033" w:rsidRPr="00FE54B3" w:rsidRDefault="00265033">
      <w:pPr>
        <w:rPr>
          <w:rFonts w:ascii="Times New Roman" w:hAnsi="Times New Roman" w:cs="Times New Roman"/>
          <w:noProof/>
          <w:sz w:val="18"/>
          <w:szCs w:val="18"/>
        </w:rPr>
      </w:pPr>
    </w:p>
    <w:p w14:paraId="0009B3EA" w14:textId="0F47D8F9" w:rsidR="00265033" w:rsidRPr="00FE54B3" w:rsidRDefault="00265033">
      <w:pPr>
        <w:rPr>
          <w:rFonts w:ascii="Times New Roman" w:hAnsi="Times New Roman" w:cs="Times New Roman"/>
          <w:noProof/>
          <w:sz w:val="18"/>
          <w:szCs w:val="18"/>
        </w:rPr>
      </w:pPr>
    </w:p>
    <w:p w14:paraId="43A57B32" w14:textId="77777777" w:rsidR="00265033" w:rsidRPr="00FE54B3" w:rsidRDefault="00265033">
      <w:pPr>
        <w:rPr>
          <w:rFonts w:ascii="Times New Roman" w:hAnsi="Times New Roman" w:cs="Times New Roman"/>
          <w:sz w:val="18"/>
          <w:szCs w:val="18"/>
        </w:rPr>
      </w:pPr>
    </w:p>
    <w:p w14:paraId="0DA123B1" w14:textId="77777777" w:rsidR="009242D4" w:rsidRPr="00FE54B3" w:rsidRDefault="009242D4" w:rsidP="2566D9E4">
      <w:pPr>
        <w:rPr>
          <w:rFonts w:ascii="Times New Roman" w:eastAsia="Time" w:hAnsi="Times New Roman" w:cs="Times New Roman"/>
          <w:color w:val="000000" w:themeColor="text1"/>
          <w:sz w:val="32"/>
          <w:szCs w:val="32"/>
        </w:rPr>
      </w:pPr>
    </w:p>
    <w:p w14:paraId="16A1DBAE" w14:textId="2A2DC6C0" w:rsidR="0095454B" w:rsidRPr="00FE54B3" w:rsidRDefault="0095454B" w:rsidP="00556F5F">
      <w:pPr>
        <w:pBdr>
          <w:top w:val="single" w:sz="4" w:space="1" w:color="auto"/>
          <w:bottom w:val="single" w:sz="4" w:space="1" w:color="auto"/>
        </w:pBdr>
        <w:jc w:val="center"/>
        <w:rPr>
          <w:rFonts w:ascii="Times New Roman" w:hAnsi="Times New Roman" w:cs="Times New Roman"/>
          <w:sz w:val="144"/>
          <w:szCs w:val="144"/>
        </w:rPr>
      </w:pPr>
      <w:r w:rsidRPr="00FE54B3">
        <w:rPr>
          <w:rFonts w:ascii="Times New Roman" w:hAnsi="Times New Roman" w:cs="Times New Roman"/>
          <w:sz w:val="144"/>
          <w:szCs w:val="144"/>
        </w:rPr>
        <w:t>CH:</w:t>
      </w:r>
      <w:r w:rsidR="00776F65" w:rsidRPr="00FE54B3">
        <w:rPr>
          <w:rFonts w:ascii="Times New Roman" w:hAnsi="Times New Roman" w:cs="Times New Roman"/>
          <w:sz w:val="144"/>
          <w:szCs w:val="144"/>
        </w:rPr>
        <w:t>5</w:t>
      </w:r>
    </w:p>
    <w:p w14:paraId="46DB00A2" w14:textId="53E59132" w:rsidR="5CA12B29" w:rsidRPr="00FE54B3" w:rsidRDefault="0095454B" w:rsidP="00556F5F">
      <w:pPr>
        <w:pBdr>
          <w:top w:val="single" w:sz="4" w:space="1" w:color="auto"/>
          <w:bottom w:val="single" w:sz="4" w:space="1" w:color="auto"/>
        </w:pBdr>
        <w:jc w:val="center"/>
        <w:rPr>
          <w:rFonts w:ascii="Times New Roman" w:eastAsia="Time" w:hAnsi="Times New Roman" w:cs="Times New Roman"/>
          <w:b/>
          <w:bCs/>
          <w:sz w:val="130"/>
          <w:szCs w:val="130"/>
          <w:u w:val="single"/>
        </w:rPr>
      </w:pPr>
      <w:r w:rsidRPr="00FE54B3">
        <w:rPr>
          <w:rFonts w:ascii="Times New Roman" w:hAnsi="Times New Roman" w:cs="Times New Roman"/>
          <w:sz w:val="130"/>
          <w:szCs w:val="130"/>
        </w:rPr>
        <w:t>SYSTEM DESIGN</w:t>
      </w:r>
    </w:p>
    <w:p w14:paraId="4C4CEA3D" w14:textId="29000F32" w:rsidR="009242D4" w:rsidRPr="00FE54B3" w:rsidRDefault="009242D4" w:rsidP="2566D9E4">
      <w:pPr>
        <w:rPr>
          <w:rFonts w:ascii="Times New Roman" w:eastAsia="Time" w:hAnsi="Times New Roman" w:cs="Times New Roman"/>
          <w:b/>
          <w:bCs/>
          <w:sz w:val="40"/>
          <w:szCs w:val="40"/>
          <w:u w:val="single"/>
        </w:rPr>
      </w:pPr>
    </w:p>
    <w:p w14:paraId="0253B773" w14:textId="60B178CA" w:rsidR="0095454B" w:rsidRPr="00FE54B3" w:rsidRDefault="0095454B" w:rsidP="2566D9E4">
      <w:pPr>
        <w:rPr>
          <w:rFonts w:ascii="Times New Roman" w:eastAsia="Time" w:hAnsi="Times New Roman" w:cs="Times New Roman"/>
          <w:b/>
          <w:bCs/>
          <w:sz w:val="40"/>
          <w:szCs w:val="40"/>
          <w:u w:val="single"/>
        </w:rPr>
      </w:pPr>
    </w:p>
    <w:p w14:paraId="1373B834" w14:textId="596E4CB3" w:rsidR="0095454B" w:rsidRPr="00FE54B3" w:rsidRDefault="0095454B" w:rsidP="2566D9E4">
      <w:pPr>
        <w:rPr>
          <w:rFonts w:ascii="Times New Roman" w:eastAsia="Time" w:hAnsi="Times New Roman" w:cs="Times New Roman"/>
          <w:b/>
          <w:bCs/>
          <w:sz w:val="40"/>
          <w:szCs w:val="40"/>
          <w:u w:val="single"/>
        </w:rPr>
      </w:pPr>
    </w:p>
    <w:p w14:paraId="485730D9" w14:textId="77777777" w:rsidR="00D772CE" w:rsidRPr="00FE54B3" w:rsidRDefault="00D772CE" w:rsidP="00D772CE">
      <w:pPr>
        <w:spacing w:after="0" w:line="240" w:lineRule="auto"/>
        <w:ind w:left="720"/>
        <w:rPr>
          <w:rFonts w:ascii="Times New Roman" w:eastAsia="Times New Roman" w:hAnsi="Times New Roman" w:cs="Times New Roman"/>
          <w:b/>
          <w:bCs/>
          <w:color w:val="000000"/>
          <w:sz w:val="32"/>
          <w:szCs w:val="32"/>
        </w:rPr>
      </w:pPr>
      <w:r w:rsidRPr="00FE54B3">
        <w:rPr>
          <w:rFonts w:ascii="Times New Roman" w:eastAsia="Times New Roman" w:hAnsi="Times New Roman" w:cs="Times New Roman"/>
          <w:b/>
          <w:bCs/>
          <w:color w:val="000000"/>
          <w:sz w:val="32"/>
          <w:szCs w:val="32"/>
        </w:rPr>
        <w:t>5.1 Database Design/Data Structure Design</w:t>
      </w:r>
    </w:p>
    <w:p w14:paraId="53F9CF92" w14:textId="77777777" w:rsidR="00D772CE" w:rsidRPr="00FE54B3" w:rsidRDefault="00D772CE" w:rsidP="00D772CE">
      <w:pPr>
        <w:spacing w:after="0" w:line="240" w:lineRule="auto"/>
        <w:ind w:left="720"/>
        <w:rPr>
          <w:rFonts w:ascii="Times New Roman" w:eastAsia="Times New Roman" w:hAnsi="Times New Roman" w:cs="Times New Roman"/>
          <w:b/>
          <w:bCs/>
          <w:sz w:val="32"/>
          <w:szCs w:val="32"/>
        </w:rPr>
      </w:pPr>
      <w:r w:rsidRPr="00FE54B3">
        <w:rPr>
          <w:rFonts w:ascii="Times New Roman" w:eastAsia="Times New Roman" w:hAnsi="Times New Roman" w:cs="Times New Roman"/>
          <w:b/>
          <w:bCs/>
          <w:color w:val="000000"/>
          <w:sz w:val="32"/>
          <w:szCs w:val="32"/>
        </w:rPr>
        <w:t xml:space="preserve"> </w:t>
      </w:r>
    </w:p>
    <w:p w14:paraId="319CEC9B" w14:textId="5919688B" w:rsidR="00D772CE" w:rsidRPr="00FE54B3" w:rsidRDefault="00D772CE" w:rsidP="00D772CE">
      <w:pPr>
        <w:spacing w:after="0" w:line="240" w:lineRule="auto"/>
        <w:ind w:left="720" w:firstLine="720"/>
        <w:rPr>
          <w:rFonts w:ascii="Times New Roman" w:eastAsia="Times New Roman" w:hAnsi="Times New Roman" w:cs="Times New Roman"/>
          <w:b/>
          <w:bCs/>
          <w:color w:val="000000"/>
          <w:sz w:val="32"/>
          <w:szCs w:val="32"/>
        </w:rPr>
      </w:pPr>
      <w:r w:rsidRPr="00FE54B3">
        <w:rPr>
          <w:rFonts w:ascii="Times New Roman" w:eastAsia="Times New Roman" w:hAnsi="Times New Roman" w:cs="Times New Roman"/>
          <w:b/>
          <w:bCs/>
          <w:color w:val="000000"/>
          <w:sz w:val="32"/>
          <w:szCs w:val="32"/>
        </w:rPr>
        <w:t xml:space="preserve">5.1.1 Data Dictionary </w:t>
      </w:r>
    </w:p>
    <w:p w14:paraId="6C2DC49B" w14:textId="77777777" w:rsidR="00D772CE" w:rsidRPr="00FE54B3" w:rsidRDefault="00D772CE" w:rsidP="00D772CE">
      <w:pPr>
        <w:spacing w:after="0" w:line="240" w:lineRule="auto"/>
        <w:ind w:left="720" w:firstLine="720"/>
        <w:rPr>
          <w:rFonts w:ascii="Times New Roman" w:eastAsia="Times New Roman" w:hAnsi="Times New Roman" w:cs="Times New Roman"/>
          <w:b/>
          <w:bCs/>
          <w:color w:val="000000"/>
          <w:sz w:val="32"/>
          <w:szCs w:val="32"/>
        </w:rPr>
      </w:pPr>
      <w:r w:rsidRPr="00FE54B3">
        <w:rPr>
          <w:rFonts w:ascii="Times New Roman" w:eastAsia="Times New Roman" w:hAnsi="Times New Roman" w:cs="Times New Roman"/>
          <w:b/>
          <w:bCs/>
          <w:color w:val="000000"/>
          <w:sz w:val="32"/>
          <w:szCs w:val="32"/>
        </w:rPr>
        <w:t xml:space="preserve">5.1.2 ER Diagram </w:t>
      </w:r>
    </w:p>
    <w:p w14:paraId="32DC6765" w14:textId="5B43F4F6" w:rsidR="00D772CE" w:rsidRPr="00FE54B3" w:rsidRDefault="00D772CE" w:rsidP="00D772CE">
      <w:pPr>
        <w:spacing w:after="0" w:line="240" w:lineRule="auto"/>
        <w:ind w:left="720" w:firstLine="720"/>
        <w:rPr>
          <w:rFonts w:ascii="Times New Roman" w:eastAsia="Times New Roman" w:hAnsi="Times New Roman" w:cs="Times New Roman"/>
          <w:b/>
          <w:bCs/>
          <w:color w:val="000000"/>
          <w:sz w:val="32"/>
          <w:szCs w:val="32"/>
        </w:rPr>
      </w:pPr>
      <w:r w:rsidRPr="00FE54B3">
        <w:rPr>
          <w:rFonts w:ascii="Times New Roman" w:eastAsia="Times New Roman" w:hAnsi="Times New Roman" w:cs="Times New Roman"/>
          <w:b/>
          <w:bCs/>
          <w:color w:val="000000"/>
          <w:sz w:val="32"/>
          <w:szCs w:val="32"/>
        </w:rPr>
        <w:t xml:space="preserve">5.1.3 Data Flow Diagram  </w:t>
      </w:r>
    </w:p>
    <w:p w14:paraId="4C77558C" w14:textId="77777777" w:rsidR="00D772CE" w:rsidRPr="00FE54B3" w:rsidRDefault="00D772CE" w:rsidP="00D772CE">
      <w:pPr>
        <w:spacing w:after="0" w:line="240" w:lineRule="auto"/>
        <w:ind w:left="720" w:firstLine="720"/>
        <w:rPr>
          <w:rFonts w:ascii="Times New Roman" w:eastAsia="Times New Roman" w:hAnsi="Times New Roman" w:cs="Times New Roman"/>
          <w:b/>
          <w:bCs/>
          <w:sz w:val="32"/>
          <w:szCs w:val="32"/>
        </w:rPr>
      </w:pPr>
    </w:p>
    <w:p w14:paraId="1919BD1E" w14:textId="77777777" w:rsidR="00D772CE" w:rsidRPr="00FE54B3" w:rsidRDefault="00D772CE" w:rsidP="00D772CE">
      <w:pPr>
        <w:spacing w:after="0" w:line="240" w:lineRule="auto"/>
        <w:ind w:left="720"/>
        <w:rPr>
          <w:rFonts w:ascii="Times New Roman" w:eastAsia="Times New Roman" w:hAnsi="Times New Roman" w:cs="Times New Roman"/>
          <w:b/>
          <w:bCs/>
          <w:color w:val="000000"/>
          <w:sz w:val="32"/>
          <w:szCs w:val="32"/>
        </w:rPr>
      </w:pPr>
      <w:r w:rsidRPr="00FE54B3">
        <w:rPr>
          <w:rFonts w:ascii="Times New Roman" w:eastAsia="Times New Roman" w:hAnsi="Times New Roman" w:cs="Times New Roman"/>
          <w:b/>
          <w:bCs/>
          <w:color w:val="000000"/>
          <w:sz w:val="32"/>
          <w:szCs w:val="32"/>
        </w:rPr>
        <w:t xml:space="preserve">5.2 Input/output and Interface Design </w:t>
      </w:r>
    </w:p>
    <w:p w14:paraId="0B78F8E6" w14:textId="77777777" w:rsidR="00D772CE" w:rsidRPr="00FE54B3" w:rsidRDefault="00D772CE" w:rsidP="00D772CE">
      <w:pPr>
        <w:ind w:left="720" w:firstLine="720"/>
        <w:jc w:val="both"/>
        <w:rPr>
          <w:rFonts w:ascii="Times New Roman" w:hAnsi="Times New Roman" w:cs="Times New Roman"/>
          <w:b/>
          <w:bCs/>
          <w:sz w:val="32"/>
          <w:szCs w:val="32"/>
        </w:rPr>
      </w:pPr>
      <w:r w:rsidRPr="00FE54B3">
        <w:rPr>
          <w:rFonts w:ascii="Times New Roman" w:eastAsia="Times New Roman" w:hAnsi="Times New Roman" w:cs="Times New Roman"/>
          <w:b/>
          <w:bCs/>
          <w:color w:val="000000"/>
          <w:sz w:val="32"/>
          <w:szCs w:val="32"/>
        </w:rPr>
        <w:t>5.2.1 Flow Chart</w:t>
      </w:r>
    </w:p>
    <w:p w14:paraId="42D6DFDE" w14:textId="77777777" w:rsidR="00D772CE" w:rsidRPr="00FE54B3" w:rsidRDefault="00D772CE" w:rsidP="2566D9E4">
      <w:pPr>
        <w:rPr>
          <w:rFonts w:ascii="Times New Roman" w:eastAsia="Time" w:hAnsi="Times New Roman" w:cs="Times New Roman"/>
          <w:b/>
          <w:bCs/>
          <w:sz w:val="40"/>
          <w:szCs w:val="40"/>
          <w:u w:val="single"/>
        </w:rPr>
      </w:pPr>
    </w:p>
    <w:p w14:paraId="464B3B19" w14:textId="4F270393" w:rsidR="0095454B" w:rsidRPr="00FE54B3" w:rsidRDefault="0095454B" w:rsidP="2566D9E4">
      <w:pPr>
        <w:rPr>
          <w:rFonts w:ascii="Times New Roman" w:eastAsia="Time" w:hAnsi="Times New Roman" w:cs="Times New Roman"/>
          <w:b/>
          <w:bCs/>
          <w:sz w:val="40"/>
          <w:szCs w:val="40"/>
          <w:u w:val="single"/>
        </w:rPr>
      </w:pPr>
    </w:p>
    <w:p w14:paraId="6DCE7F74" w14:textId="3ECC7AE8" w:rsidR="00D772CE" w:rsidRPr="00FE54B3" w:rsidRDefault="00D772CE" w:rsidP="00D772CE">
      <w:pPr>
        <w:spacing w:after="0" w:line="240" w:lineRule="auto"/>
        <w:rPr>
          <w:rFonts w:ascii="Times New Roman" w:eastAsia="Times New Roman" w:hAnsi="Times New Roman" w:cs="Times New Roman"/>
          <w:b/>
          <w:color w:val="000000"/>
          <w:sz w:val="28"/>
          <w:szCs w:val="28"/>
        </w:rPr>
      </w:pPr>
      <w:r w:rsidRPr="00FE54B3">
        <w:rPr>
          <w:rFonts w:ascii="Times New Roman" w:eastAsia="Times New Roman" w:hAnsi="Times New Roman" w:cs="Times New Roman"/>
          <w:b/>
          <w:color w:val="000000"/>
          <w:sz w:val="28"/>
          <w:szCs w:val="28"/>
        </w:rPr>
        <w:lastRenderedPageBreak/>
        <w:t xml:space="preserve">5.1 </w:t>
      </w:r>
      <w:r w:rsidR="00E140B9" w:rsidRPr="00FE54B3">
        <w:rPr>
          <w:rFonts w:ascii="Times New Roman" w:eastAsia="Times New Roman" w:hAnsi="Times New Roman" w:cs="Times New Roman"/>
          <w:b/>
          <w:color w:val="000000"/>
          <w:sz w:val="28"/>
          <w:szCs w:val="28"/>
        </w:rPr>
        <w:t>DATABASE</w:t>
      </w:r>
      <w:r w:rsidRPr="00FE54B3">
        <w:rPr>
          <w:rFonts w:ascii="Times New Roman" w:eastAsia="Times New Roman" w:hAnsi="Times New Roman" w:cs="Times New Roman"/>
          <w:b/>
          <w:color w:val="000000"/>
          <w:sz w:val="28"/>
          <w:szCs w:val="28"/>
        </w:rPr>
        <w:t xml:space="preserve"> </w:t>
      </w:r>
      <w:r w:rsidR="00E140B9" w:rsidRPr="00FE54B3">
        <w:rPr>
          <w:rFonts w:ascii="Times New Roman" w:eastAsia="Times New Roman" w:hAnsi="Times New Roman" w:cs="Times New Roman"/>
          <w:b/>
          <w:color w:val="000000"/>
          <w:sz w:val="28"/>
          <w:szCs w:val="28"/>
        </w:rPr>
        <w:t>DESIGN</w:t>
      </w:r>
      <w:r w:rsidRPr="00FE54B3">
        <w:rPr>
          <w:rFonts w:ascii="Times New Roman" w:eastAsia="Times New Roman" w:hAnsi="Times New Roman" w:cs="Times New Roman"/>
          <w:b/>
          <w:color w:val="000000"/>
          <w:sz w:val="28"/>
          <w:szCs w:val="28"/>
        </w:rPr>
        <w:t>/D</w:t>
      </w:r>
      <w:r w:rsidR="00E140B9" w:rsidRPr="00FE54B3">
        <w:rPr>
          <w:rFonts w:ascii="Times New Roman" w:eastAsia="Times New Roman" w:hAnsi="Times New Roman" w:cs="Times New Roman"/>
          <w:b/>
          <w:color w:val="000000"/>
          <w:sz w:val="28"/>
          <w:szCs w:val="28"/>
        </w:rPr>
        <w:t>ATA STRUCTURE DESIGN</w:t>
      </w:r>
    </w:p>
    <w:p w14:paraId="017F6826" w14:textId="77777777" w:rsidR="00D772CE" w:rsidRPr="00FE54B3" w:rsidRDefault="00D772CE" w:rsidP="00D772CE">
      <w:pPr>
        <w:ind w:firstLine="720"/>
        <w:rPr>
          <w:rFonts w:ascii="Times New Roman" w:hAnsi="Times New Roman" w:cs="Times New Roman"/>
          <w:b/>
          <w:bCs/>
          <w:sz w:val="36"/>
          <w:szCs w:val="36"/>
        </w:rPr>
      </w:pPr>
    </w:p>
    <w:p w14:paraId="2C43893A" w14:textId="2CACEFFC" w:rsidR="004C7B9C" w:rsidRPr="00FE54B3" w:rsidRDefault="00776F65" w:rsidP="0083052D">
      <w:pPr>
        <w:ind w:left="720" w:firstLine="720"/>
        <w:rPr>
          <w:rFonts w:ascii="Times New Roman" w:hAnsi="Times New Roman" w:cs="Times New Roman"/>
          <w:b/>
          <w:bCs/>
          <w:sz w:val="28"/>
          <w:szCs w:val="28"/>
        </w:rPr>
      </w:pPr>
      <w:r w:rsidRPr="00FE54B3">
        <w:rPr>
          <w:rFonts w:ascii="Times New Roman" w:hAnsi="Times New Roman" w:cs="Times New Roman"/>
          <w:b/>
          <w:bCs/>
          <w:sz w:val="28"/>
          <w:szCs w:val="28"/>
        </w:rPr>
        <w:t>5</w:t>
      </w:r>
      <w:r w:rsidR="004C7B9C" w:rsidRPr="00FE54B3">
        <w:rPr>
          <w:rFonts w:ascii="Times New Roman" w:hAnsi="Times New Roman" w:cs="Times New Roman"/>
          <w:b/>
          <w:bCs/>
          <w:sz w:val="28"/>
          <w:szCs w:val="28"/>
        </w:rPr>
        <w:t>.1</w:t>
      </w:r>
      <w:r w:rsidR="00D772CE" w:rsidRPr="00FE54B3">
        <w:rPr>
          <w:rFonts w:ascii="Times New Roman" w:hAnsi="Times New Roman" w:cs="Times New Roman"/>
          <w:b/>
          <w:bCs/>
          <w:sz w:val="28"/>
          <w:szCs w:val="28"/>
        </w:rPr>
        <w:t>.1</w:t>
      </w:r>
      <w:r w:rsidR="004C7B9C" w:rsidRPr="00FE54B3">
        <w:rPr>
          <w:rFonts w:ascii="Times New Roman" w:hAnsi="Times New Roman" w:cs="Times New Roman"/>
          <w:b/>
          <w:bCs/>
          <w:sz w:val="28"/>
          <w:szCs w:val="28"/>
        </w:rPr>
        <w:t xml:space="preserve"> DATA DICTIONARY</w:t>
      </w:r>
    </w:p>
    <w:p w14:paraId="69621AD6" w14:textId="77777777" w:rsidR="00EC7D02" w:rsidRPr="00FE54B3" w:rsidRDefault="004C7B9C" w:rsidP="004C7B9C">
      <w:pPr>
        <w:rPr>
          <w:rFonts w:ascii="Times New Roman" w:hAnsi="Times New Roman" w:cs="Times New Roman"/>
          <w:sz w:val="18"/>
          <w:szCs w:val="18"/>
        </w:rPr>
      </w:pPr>
      <w:r w:rsidRPr="00FE54B3">
        <w:rPr>
          <w:rFonts w:ascii="Times New Roman" w:hAnsi="Times New Roman" w:cs="Times New Roman"/>
          <w:sz w:val="18"/>
          <w:szCs w:val="18"/>
        </w:rPr>
        <w:tab/>
      </w:r>
    </w:p>
    <w:p w14:paraId="69469A1A" w14:textId="7AB8D84C" w:rsidR="00DE5DDE" w:rsidRPr="00FE54B3" w:rsidRDefault="004C7B9C" w:rsidP="00F726E8">
      <w:pPr>
        <w:rPr>
          <w:rFonts w:ascii="Times New Roman" w:hAnsi="Times New Roman" w:cs="Times New Roman"/>
        </w:rPr>
      </w:pPr>
      <w:r w:rsidRPr="00FE54B3">
        <w:rPr>
          <w:rFonts w:ascii="Times New Roman" w:hAnsi="Times New Roman" w:cs="Times New Roman"/>
          <w:sz w:val="32"/>
          <w:szCs w:val="32"/>
        </w:rPr>
        <w:t>USERS:</w:t>
      </w:r>
    </w:p>
    <w:tbl>
      <w:tblPr>
        <w:tblStyle w:val="TableGrid"/>
        <w:tblW w:w="9161" w:type="dxa"/>
        <w:tblLook w:val="04A0" w:firstRow="1" w:lastRow="0" w:firstColumn="1" w:lastColumn="0" w:noHBand="0" w:noVBand="1"/>
      </w:tblPr>
      <w:tblGrid>
        <w:gridCol w:w="2809"/>
        <w:gridCol w:w="2200"/>
        <w:gridCol w:w="1793"/>
        <w:gridCol w:w="2359"/>
      </w:tblGrid>
      <w:tr w:rsidR="00DE5DDE" w:rsidRPr="00FE54B3" w14:paraId="1B71DB26" w14:textId="77777777" w:rsidTr="00DE5DDE">
        <w:trPr>
          <w:trHeight w:val="387"/>
        </w:trPr>
        <w:tc>
          <w:tcPr>
            <w:tcW w:w="2809" w:type="dxa"/>
            <w:noWrap/>
            <w:hideMark/>
          </w:tcPr>
          <w:p w14:paraId="17B7C137" w14:textId="611E7212" w:rsidR="00DE5DDE" w:rsidRPr="00FE54B3" w:rsidRDefault="00DE5DDE" w:rsidP="00DE5DDE">
            <w:pPr>
              <w:rPr>
                <w:rFonts w:ascii="Times New Roman" w:hAnsi="Times New Roman" w:cs="Times New Roman"/>
                <w:b/>
                <w:bCs/>
              </w:rPr>
            </w:pPr>
            <w:r w:rsidRPr="00FE54B3">
              <w:rPr>
                <w:rFonts w:ascii="Times New Roman" w:hAnsi="Times New Roman" w:cs="Times New Roman"/>
                <w:b/>
                <w:bCs/>
              </w:rPr>
              <w:t>Fi</w:t>
            </w:r>
            <w:r w:rsidR="005E342E" w:rsidRPr="00FE54B3">
              <w:rPr>
                <w:rFonts w:ascii="Times New Roman" w:hAnsi="Times New Roman" w:cs="Times New Roman"/>
                <w:b/>
                <w:bCs/>
              </w:rPr>
              <w:t>e</w:t>
            </w:r>
            <w:r w:rsidRPr="00FE54B3">
              <w:rPr>
                <w:rFonts w:ascii="Times New Roman" w:hAnsi="Times New Roman" w:cs="Times New Roman"/>
                <w:b/>
                <w:bCs/>
              </w:rPr>
              <w:t>ld Name</w:t>
            </w:r>
          </w:p>
        </w:tc>
        <w:tc>
          <w:tcPr>
            <w:tcW w:w="2200" w:type="dxa"/>
            <w:noWrap/>
            <w:hideMark/>
          </w:tcPr>
          <w:p w14:paraId="7F7C0E3A" w14:textId="77777777" w:rsidR="00DE5DDE" w:rsidRPr="00FE54B3" w:rsidRDefault="00DE5DDE" w:rsidP="00DE5DDE">
            <w:pPr>
              <w:rPr>
                <w:rFonts w:ascii="Times New Roman" w:hAnsi="Times New Roman" w:cs="Times New Roman"/>
                <w:b/>
                <w:bCs/>
              </w:rPr>
            </w:pPr>
            <w:r w:rsidRPr="00FE54B3">
              <w:rPr>
                <w:rFonts w:ascii="Times New Roman" w:hAnsi="Times New Roman" w:cs="Times New Roman"/>
                <w:b/>
                <w:bCs/>
              </w:rPr>
              <w:t>Data Type</w:t>
            </w:r>
          </w:p>
        </w:tc>
        <w:tc>
          <w:tcPr>
            <w:tcW w:w="1793" w:type="dxa"/>
            <w:noWrap/>
            <w:hideMark/>
          </w:tcPr>
          <w:p w14:paraId="553AD090" w14:textId="16C9493F" w:rsidR="00DE5DDE" w:rsidRPr="00FE54B3" w:rsidRDefault="00DE5DDE" w:rsidP="00DE5DDE">
            <w:pPr>
              <w:rPr>
                <w:rFonts w:ascii="Times New Roman" w:hAnsi="Times New Roman" w:cs="Times New Roman"/>
                <w:b/>
                <w:bCs/>
              </w:rPr>
            </w:pPr>
            <w:r w:rsidRPr="00FE54B3">
              <w:rPr>
                <w:rFonts w:ascii="Times New Roman" w:hAnsi="Times New Roman" w:cs="Times New Roman"/>
                <w:b/>
                <w:bCs/>
              </w:rPr>
              <w:t>Fi</w:t>
            </w:r>
            <w:r w:rsidR="006D6CE5" w:rsidRPr="00FE54B3">
              <w:rPr>
                <w:rFonts w:ascii="Times New Roman" w:hAnsi="Times New Roman" w:cs="Times New Roman"/>
                <w:b/>
                <w:bCs/>
              </w:rPr>
              <w:t>el</w:t>
            </w:r>
            <w:r w:rsidRPr="00FE54B3">
              <w:rPr>
                <w:rFonts w:ascii="Times New Roman" w:hAnsi="Times New Roman" w:cs="Times New Roman"/>
                <w:b/>
                <w:bCs/>
              </w:rPr>
              <w:t>d Size</w:t>
            </w:r>
          </w:p>
        </w:tc>
        <w:tc>
          <w:tcPr>
            <w:tcW w:w="2359" w:type="dxa"/>
            <w:noWrap/>
            <w:hideMark/>
          </w:tcPr>
          <w:p w14:paraId="4C600A24" w14:textId="77777777" w:rsidR="00DE5DDE" w:rsidRPr="00FE54B3" w:rsidRDefault="00DE5DDE" w:rsidP="00DE5DDE">
            <w:pPr>
              <w:rPr>
                <w:rFonts w:ascii="Times New Roman" w:hAnsi="Times New Roman" w:cs="Times New Roman"/>
                <w:b/>
                <w:bCs/>
              </w:rPr>
            </w:pPr>
            <w:r w:rsidRPr="00FE54B3">
              <w:rPr>
                <w:rFonts w:ascii="Times New Roman" w:hAnsi="Times New Roman" w:cs="Times New Roman"/>
                <w:b/>
                <w:bCs/>
              </w:rPr>
              <w:t>Constraint</w:t>
            </w:r>
          </w:p>
        </w:tc>
      </w:tr>
      <w:tr w:rsidR="00DE5DDE" w:rsidRPr="00FE54B3" w14:paraId="2AEDA2C5" w14:textId="77777777" w:rsidTr="00DE5DDE">
        <w:trPr>
          <w:trHeight w:val="387"/>
        </w:trPr>
        <w:tc>
          <w:tcPr>
            <w:tcW w:w="2809" w:type="dxa"/>
            <w:noWrap/>
            <w:hideMark/>
          </w:tcPr>
          <w:p w14:paraId="79F112FF"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id</w:t>
            </w:r>
          </w:p>
        </w:tc>
        <w:tc>
          <w:tcPr>
            <w:tcW w:w="2200" w:type="dxa"/>
            <w:noWrap/>
            <w:hideMark/>
          </w:tcPr>
          <w:p w14:paraId="3072CACE"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Int</w:t>
            </w:r>
          </w:p>
        </w:tc>
        <w:tc>
          <w:tcPr>
            <w:tcW w:w="1793" w:type="dxa"/>
            <w:noWrap/>
            <w:hideMark/>
          </w:tcPr>
          <w:p w14:paraId="3EDB1894"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11</w:t>
            </w:r>
          </w:p>
        </w:tc>
        <w:tc>
          <w:tcPr>
            <w:tcW w:w="2359" w:type="dxa"/>
            <w:noWrap/>
            <w:hideMark/>
          </w:tcPr>
          <w:p w14:paraId="764AB423"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Primary Key</w:t>
            </w:r>
          </w:p>
        </w:tc>
      </w:tr>
      <w:tr w:rsidR="00DE5DDE" w:rsidRPr="00FE54B3" w14:paraId="7B8EAE1E" w14:textId="77777777" w:rsidTr="00DE5DDE">
        <w:trPr>
          <w:trHeight w:val="387"/>
        </w:trPr>
        <w:tc>
          <w:tcPr>
            <w:tcW w:w="2809" w:type="dxa"/>
            <w:noWrap/>
            <w:hideMark/>
          </w:tcPr>
          <w:p w14:paraId="798A2360"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Username</w:t>
            </w:r>
          </w:p>
        </w:tc>
        <w:tc>
          <w:tcPr>
            <w:tcW w:w="2200" w:type="dxa"/>
            <w:noWrap/>
            <w:hideMark/>
          </w:tcPr>
          <w:p w14:paraId="437C027A"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Varchar</w:t>
            </w:r>
          </w:p>
        </w:tc>
        <w:tc>
          <w:tcPr>
            <w:tcW w:w="1793" w:type="dxa"/>
            <w:noWrap/>
            <w:hideMark/>
          </w:tcPr>
          <w:p w14:paraId="0777CBAE"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25</w:t>
            </w:r>
          </w:p>
        </w:tc>
        <w:tc>
          <w:tcPr>
            <w:tcW w:w="2359" w:type="dxa"/>
            <w:noWrap/>
            <w:hideMark/>
          </w:tcPr>
          <w:p w14:paraId="19CD7F05"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Not Null</w:t>
            </w:r>
          </w:p>
        </w:tc>
      </w:tr>
      <w:tr w:rsidR="00DE5DDE" w:rsidRPr="00FE54B3" w14:paraId="17BD48B0" w14:textId="77777777" w:rsidTr="00DE5DDE">
        <w:trPr>
          <w:trHeight w:val="387"/>
        </w:trPr>
        <w:tc>
          <w:tcPr>
            <w:tcW w:w="2809" w:type="dxa"/>
            <w:noWrap/>
            <w:hideMark/>
          </w:tcPr>
          <w:p w14:paraId="2BBAA3CB"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Firstname</w:t>
            </w:r>
          </w:p>
        </w:tc>
        <w:tc>
          <w:tcPr>
            <w:tcW w:w="2200" w:type="dxa"/>
            <w:noWrap/>
            <w:hideMark/>
          </w:tcPr>
          <w:p w14:paraId="322A75FE"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Varchar</w:t>
            </w:r>
          </w:p>
        </w:tc>
        <w:tc>
          <w:tcPr>
            <w:tcW w:w="1793" w:type="dxa"/>
            <w:noWrap/>
            <w:hideMark/>
          </w:tcPr>
          <w:p w14:paraId="21FD638C"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50</w:t>
            </w:r>
          </w:p>
        </w:tc>
        <w:tc>
          <w:tcPr>
            <w:tcW w:w="2359" w:type="dxa"/>
            <w:noWrap/>
            <w:hideMark/>
          </w:tcPr>
          <w:p w14:paraId="10E0B646"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Not Null</w:t>
            </w:r>
          </w:p>
        </w:tc>
      </w:tr>
      <w:tr w:rsidR="00DE5DDE" w:rsidRPr="00FE54B3" w14:paraId="6E18B08C" w14:textId="77777777" w:rsidTr="00DE5DDE">
        <w:trPr>
          <w:trHeight w:val="387"/>
        </w:trPr>
        <w:tc>
          <w:tcPr>
            <w:tcW w:w="2809" w:type="dxa"/>
            <w:noWrap/>
            <w:hideMark/>
          </w:tcPr>
          <w:p w14:paraId="539A56B0"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Lastname</w:t>
            </w:r>
          </w:p>
        </w:tc>
        <w:tc>
          <w:tcPr>
            <w:tcW w:w="2200" w:type="dxa"/>
            <w:noWrap/>
            <w:hideMark/>
          </w:tcPr>
          <w:p w14:paraId="62FC741A"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Varchar</w:t>
            </w:r>
          </w:p>
        </w:tc>
        <w:tc>
          <w:tcPr>
            <w:tcW w:w="1793" w:type="dxa"/>
            <w:noWrap/>
            <w:hideMark/>
          </w:tcPr>
          <w:p w14:paraId="09FF054E"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50</w:t>
            </w:r>
          </w:p>
        </w:tc>
        <w:tc>
          <w:tcPr>
            <w:tcW w:w="2359" w:type="dxa"/>
            <w:noWrap/>
            <w:hideMark/>
          </w:tcPr>
          <w:p w14:paraId="177B3E7B"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Not Null</w:t>
            </w:r>
          </w:p>
        </w:tc>
      </w:tr>
      <w:tr w:rsidR="00DE5DDE" w:rsidRPr="00FE54B3" w14:paraId="4DE764A1" w14:textId="77777777" w:rsidTr="00DE5DDE">
        <w:trPr>
          <w:trHeight w:val="387"/>
        </w:trPr>
        <w:tc>
          <w:tcPr>
            <w:tcW w:w="2809" w:type="dxa"/>
            <w:noWrap/>
            <w:hideMark/>
          </w:tcPr>
          <w:p w14:paraId="4439F015"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Email</w:t>
            </w:r>
          </w:p>
        </w:tc>
        <w:tc>
          <w:tcPr>
            <w:tcW w:w="2200" w:type="dxa"/>
            <w:noWrap/>
            <w:hideMark/>
          </w:tcPr>
          <w:p w14:paraId="7DBC2DF7"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Varchar</w:t>
            </w:r>
          </w:p>
        </w:tc>
        <w:tc>
          <w:tcPr>
            <w:tcW w:w="1793" w:type="dxa"/>
            <w:noWrap/>
            <w:hideMark/>
          </w:tcPr>
          <w:p w14:paraId="373C62DA"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55</w:t>
            </w:r>
          </w:p>
        </w:tc>
        <w:tc>
          <w:tcPr>
            <w:tcW w:w="2359" w:type="dxa"/>
            <w:noWrap/>
            <w:hideMark/>
          </w:tcPr>
          <w:p w14:paraId="22A9246E"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Unique</w:t>
            </w:r>
          </w:p>
        </w:tc>
      </w:tr>
      <w:tr w:rsidR="00DE5DDE" w:rsidRPr="00FE54B3" w14:paraId="61116B3E" w14:textId="77777777" w:rsidTr="00DE5DDE">
        <w:trPr>
          <w:trHeight w:val="387"/>
        </w:trPr>
        <w:tc>
          <w:tcPr>
            <w:tcW w:w="2809" w:type="dxa"/>
            <w:noWrap/>
            <w:hideMark/>
          </w:tcPr>
          <w:p w14:paraId="410C5811"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Password</w:t>
            </w:r>
          </w:p>
        </w:tc>
        <w:tc>
          <w:tcPr>
            <w:tcW w:w="2200" w:type="dxa"/>
            <w:noWrap/>
            <w:hideMark/>
          </w:tcPr>
          <w:p w14:paraId="119B6D61"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Varchar</w:t>
            </w:r>
          </w:p>
        </w:tc>
        <w:tc>
          <w:tcPr>
            <w:tcW w:w="1793" w:type="dxa"/>
            <w:noWrap/>
            <w:hideMark/>
          </w:tcPr>
          <w:p w14:paraId="12BFD69E"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32</w:t>
            </w:r>
          </w:p>
        </w:tc>
        <w:tc>
          <w:tcPr>
            <w:tcW w:w="2359" w:type="dxa"/>
            <w:noWrap/>
            <w:hideMark/>
          </w:tcPr>
          <w:p w14:paraId="64991D99"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Not Null</w:t>
            </w:r>
          </w:p>
        </w:tc>
      </w:tr>
      <w:tr w:rsidR="00DE5DDE" w:rsidRPr="00FE54B3" w14:paraId="3422B363" w14:textId="77777777" w:rsidTr="00DE5DDE">
        <w:trPr>
          <w:trHeight w:val="387"/>
        </w:trPr>
        <w:tc>
          <w:tcPr>
            <w:tcW w:w="2809" w:type="dxa"/>
            <w:noWrap/>
            <w:hideMark/>
          </w:tcPr>
          <w:p w14:paraId="744C229B"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Signupdate</w:t>
            </w:r>
          </w:p>
        </w:tc>
        <w:tc>
          <w:tcPr>
            <w:tcW w:w="2200" w:type="dxa"/>
            <w:noWrap/>
            <w:hideMark/>
          </w:tcPr>
          <w:p w14:paraId="27D88288"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DateTIme</w:t>
            </w:r>
          </w:p>
        </w:tc>
        <w:tc>
          <w:tcPr>
            <w:tcW w:w="1793" w:type="dxa"/>
            <w:noWrap/>
            <w:hideMark/>
          </w:tcPr>
          <w:p w14:paraId="38145660"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30</w:t>
            </w:r>
          </w:p>
        </w:tc>
        <w:tc>
          <w:tcPr>
            <w:tcW w:w="2359" w:type="dxa"/>
            <w:noWrap/>
            <w:hideMark/>
          </w:tcPr>
          <w:p w14:paraId="7F4278D6"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Not Null</w:t>
            </w:r>
          </w:p>
        </w:tc>
      </w:tr>
      <w:tr w:rsidR="00DE5DDE" w:rsidRPr="00FE54B3" w14:paraId="33B2C7A0" w14:textId="77777777" w:rsidTr="00DE5DDE">
        <w:trPr>
          <w:trHeight w:val="387"/>
        </w:trPr>
        <w:tc>
          <w:tcPr>
            <w:tcW w:w="2809" w:type="dxa"/>
            <w:noWrap/>
            <w:hideMark/>
          </w:tcPr>
          <w:p w14:paraId="3248AA5E"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Profilepic</w:t>
            </w:r>
          </w:p>
        </w:tc>
        <w:tc>
          <w:tcPr>
            <w:tcW w:w="2200" w:type="dxa"/>
            <w:noWrap/>
            <w:hideMark/>
          </w:tcPr>
          <w:p w14:paraId="28BCA3FA"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Varchar</w:t>
            </w:r>
          </w:p>
        </w:tc>
        <w:tc>
          <w:tcPr>
            <w:tcW w:w="1793" w:type="dxa"/>
            <w:noWrap/>
            <w:hideMark/>
          </w:tcPr>
          <w:p w14:paraId="67EB80C4"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500</w:t>
            </w:r>
          </w:p>
        </w:tc>
        <w:tc>
          <w:tcPr>
            <w:tcW w:w="2359" w:type="dxa"/>
            <w:noWrap/>
            <w:hideMark/>
          </w:tcPr>
          <w:p w14:paraId="50B7BBF7" w14:textId="77777777" w:rsidR="00DE5DDE" w:rsidRPr="00FE54B3" w:rsidRDefault="00DE5DDE" w:rsidP="00DE5DDE">
            <w:pPr>
              <w:rPr>
                <w:rFonts w:ascii="Times New Roman" w:hAnsi="Times New Roman" w:cs="Times New Roman"/>
              </w:rPr>
            </w:pPr>
            <w:r w:rsidRPr="00FE54B3">
              <w:rPr>
                <w:rFonts w:ascii="Times New Roman" w:hAnsi="Times New Roman" w:cs="Times New Roman"/>
              </w:rPr>
              <w:t>Not Null</w:t>
            </w:r>
          </w:p>
        </w:tc>
      </w:tr>
    </w:tbl>
    <w:p w14:paraId="27408FDF" w14:textId="204EE3AE" w:rsidR="004C7B9C" w:rsidRPr="00FE54B3" w:rsidRDefault="004C7B9C" w:rsidP="004C7B9C">
      <w:pPr>
        <w:rPr>
          <w:rFonts w:ascii="Times New Roman" w:hAnsi="Times New Roman" w:cs="Times New Roman"/>
        </w:rPr>
      </w:pPr>
    </w:p>
    <w:p w14:paraId="7740BF1A" w14:textId="2A7C556B" w:rsidR="004E4DC2" w:rsidRPr="00FE54B3" w:rsidRDefault="005E342E" w:rsidP="004C7B9C">
      <w:pPr>
        <w:rPr>
          <w:rFonts w:ascii="Times New Roman" w:hAnsi="Times New Roman" w:cs="Times New Roman"/>
        </w:rPr>
      </w:pPr>
      <w:r w:rsidRPr="00FE54B3">
        <w:rPr>
          <w:rFonts w:ascii="Times New Roman" w:hAnsi="Times New Roman" w:cs="Times New Roman"/>
        </w:rPr>
        <w:t xml:space="preserve"> </w:t>
      </w:r>
      <w:r w:rsidRPr="00FE54B3">
        <w:rPr>
          <w:rFonts w:ascii="Times New Roman" w:hAnsi="Times New Roman" w:cs="Times New Roman"/>
          <w:sz w:val="32"/>
          <w:szCs w:val="32"/>
        </w:rPr>
        <w:t>SONGS</w:t>
      </w:r>
      <w:r w:rsidRPr="00FE54B3">
        <w:rPr>
          <w:rFonts w:ascii="Times New Roman" w:hAnsi="Times New Roman" w:cs="Times New Roman"/>
        </w:rPr>
        <w:t>:</w:t>
      </w:r>
    </w:p>
    <w:tbl>
      <w:tblPr>
        <w:tblStyle w:val="TableGrid"/>
        <w:tblW w:w="9196" w:type="dxa"/>
        <w:tblLook w:val="04A0" w:firstRow="1" w:lastRow="0" w:firstColumn="1" w:lastColumn="0" w:noHBand="0" w:noVBand="1"/>
      </w:tblPr>
      <w:tblGrid>
        <w:gridCol w:w="2820"/>
        <w:gridCol w:w="2208"/>
        <w:gridCol w:w="1800"/>
        <w:gridCol w:w="2368"/>
      </w:tblGrid>
      <w:tr w:rsidR="004E4DC2" w:rsidRPr="00FE54B3" w14:paraId="699A8633" w14:textId="77777777" w:rsidTr="004E4DC2">
        <w:trPr>
          <w:trHeight w:val="380"/>
        </w:trPr>
        <w:tc>
          <w:tcPr>
            <w:tcW w:w="2820" w:type="dxa"/>
            <w:noWrap/>
            <w:hideMark/>
          </w:tcPr>
          <w:p w14:paraId="68FFAC1B" w14:textId="13E20675" w:rsidR="004E4DC2" w:rsidRPr="00FE54B3" w:rsidRDefault="004E4DC2" w:rsidP="004E4DC2">
            <w:pPr>
              <w:rPr>
                <w:rFonts w:ascii="Times New Roman" w:hAnsi="Times New Roman" w:cs="Times New Roman"/>
                <w:b/>
                <w:bCs/>
              </w:rPr>
            </w:pPr>
            <w:r w:rsidRPr="00FE54B3">
              <w:rPr>
                <w:rFonts w:ascii="Times New Roman" w:hAnsi="Times New Roman" w:cs="Times New Roman"/>
                <w:b/>
                <w:bCs/>
              </w:rPr>
              <w:t>Fi</w:t>
            </w:r>
            <w:r w:rsidR="005E342E" w:rsidRPr="00FE54B3">
              <w:rPr>
                <w:rFonts w:ascii="Times New Roman" w:hAnsi="Times New Roman" w:cs="Times New Roman"/>
                <w:b/>
                <w:bCs/>
              </w:rPr>
              <w:t>e</w:t>
            </w:r>
            <w:r w:rsidRPr="00FE54B3">
              <w:rPr>
                <w:rFonts w:ascii="Times New Roman" w:hAnsi="Times New Roman" w:cs="Times New Roman"/>
                <w:b/>
                <w:bCs/>
              </w:rPr>
              <w:t>ld Name</w:t>
            </w:r>
          </w:p>
        </w:tc>
        <w:tc>
          <w:tcPr>
            <w:tcW w:w="2208" w:type="dxa"/>
            <w:noWrap/>
            <w:hideMark/>
          </w:tcPr>
          <w:p w14:paraId="337A743B" w14:textId="77777777" w:rsidR="004E4DC2" w:rsidRPr="00FE54B3" w:rsidRDefault="004E4DC2" w:rsidP="004E4DC2">
            <w:pPr>
              <w:rPr>
                <w:rFonts w:ascii="Times New Roman" w:hAnsi="Times New Roman" w:cs="Times New Roman"/>
                <w:b/>
                <w:bCs/>
              </w:rPr>
            </w:pPr>
            <w:r w:rsidRPr="00FE54B3">
              <w:rPr>
                <w:rFonts w:ascii="Times New Roman" w:hAnsi="Times New Roman" w:cs="Times New Roman"/>
                <w:b/>
                <w:bCs/>
              </w:rPr>
              <w:t>Data Type</w:t>
            </w:r>
          </w:p>
        </w:tc>
        <w:tc>
          <w:tcPr>
            <w:tcW w:w="1800" w:type="dxa"/>
            <w:noWrap/>
            <w:hideMark/>
          </w:tcPr>
          <w:p w14:paraId="7BC9CEE6" w14:textId="6D6FAFB0" w:rsidR="004E4DC2" w:rsidRPr="00FE54B3" w:rsidRDefault="004E4DC2" w:rsidP="004E4DC2">
            <w:pPr>
              <w:rPr>
                <w:rFonts w:ascii="Times New Roman" w:hAnsi="Times New Roman" w:cs="Times New Roman"/>
                <w:b/>
                <w:bCs/>
              </w:rPr>
            </w:pPr>
            <w:r w:rsidRPr="00FE54B3">
              <w:rPr>
                <w:rFonts w:ascii="Times New Roman" w:hAnsi="Times New Roman" w:cs="Times New Roman"/>
                <w:b/>
                <w:bCs/>
              </w:rPr>
              <w:t>Fi</w:t>
            </w:r>
            <w:r w:rsidR="006D6CE5" w:rsidRPr="00FE54B3">
              <w:rPr>
                <w:rFonts w:ascii="Times New Roman" w:hAnsi="Times New Roman" w:cs="Times New Roman"/>
                <w:b/>
                <w:bCs/>
              </w:rPr>
              <w:t>e</w:t>
            </w:r>
            <w:r w:rsidRPr="00FE54B3">
              <w:rPr>
                <w:rFonts w:ascii="Times New Roman" w:hAnsi="Times New Roman" w:cs="Times New Roman"/>
                <w:b/>
                <w:bCs/>
              </w:rPr>
              <w:t>ld Size</w:t>
            </w:r>
          </w:p>
        </w:tc>
        <w:tc>
          <w:tcPr>
            <w:tcW w:w="2368" w:type="dxa"/>
            <w:noWrap/>
            <w:hideMark/>
          </w:tcPr>
          <w:p w14:paraId="08135B19" w14:textId="77777777" w:rsidR="004E4DC2" w:rsidRPr="00FE54B3" w:rsidRDefault="004E4DC2" w:rsidP="004E4DC2">
            <w:pPr>
              <w:rPr>
                <w:rFonts w:ascii="Times New Roman" w:hAnsi="Times New Roman" w:cs="Times New Roman"/>
                <w:b/>
                <w:bCs/>
              </w:rPr>
            </w:pPr>
            <w:r w:rsidRPr="00FE54B3">
              <w:rPr>
                <w:rFonts w:ascii="Times New Roman" w:hAnsi="Times New Roman" w:cs="Times New Roman"/>
                <w:b/>
                <w:bCs/>
              </w:rPr>
              <w:t>Constraint</w:t>
            </w:r>
          </w:p>
        </w:tc>
      </w:tr>
      <w:tr w:rsidR="004E4DC2" w:rsidRPr="00FE54B3" w14:paraId="7F86DE54" w14:textId="77777777" w:rsidTr="004E4DC2">
        <w:trPr>
          <w:trHeight w:val="380"/>
        </w:trPr>
        <w:tc>
          <w:tcPr>
            <w:tcW w:w="2820" w:type="dxa"/>
            <w:noWrap/>
            <w:hideMark/>
          </w:tcPr>
          <w:p w14:paraId="681B549A" w14:textId="0FAC17B6" w:rsidR="004E4DC2" w:rsidRPr="00FE54B3" w:rsidRDefault="004E4DC2" w:rsidP="004E4DC2">
            <w:pPr>
              <w:rPr>
                <w:rFonts w:ascii="Times New Roman" w:hAnsi="Times New Roman" w:cs="Times New Roman"/>
              </w:rPr>
            </w:pPr>
            <w:r w:rsidRPr="00FE54B3">
              <w:rPr>
                <w:rFonts w:ascii="Times New Roman" w:hAnsi="Times New Roman" w:cs="Times New Roman"/>
              </w:rPr>
              <w:t>id</w:t>
            </w:r>
          </w:p>
        </w:tc>
        <w:tc>
          <w:tcPr>
            <w:tcW w:w="2208" w:type="dxa"/>
            <w:noWrap/>
            <w:hideMark/>
          </w:tcPr>
          <w:p w14:paraId="7B897E5E"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Int</w:t>
            </w:r>
          </w:p>
        </w:tc>
        <w:tc>
          <w:tcPr>
            <w:tcW w:w="1800" w:type="dxa"/>
            <w:noWrap/>
            <w:hideMark/>
          </w:tcPr>
          <w:p w14:paraId="64C1E7F6"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11</w:t>
            </w:r>
          </w:p>
        </w:tc>
        <w:tc>
          <w:tcPr>
            <w:tcW w:w="2368" w:type="dxa"/>
            <w:noWrap/>
            <w:hideMark/>
          </w:tcPr>
          <w:p w14:paraId="7DECC678"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Primary Key</w:t>
            </w:r>
          </w:p>
        </w:tc>
      </w:tr>
      <w:tr w:rsidR="004E4DC2" w:rsidRPr="00FE54B3" w14:paraId="6F52A302" w14:textId="77777777" w:rsidTr="004E4DC2">
        <w:trPr>
          <w:trHeight w:val="380"/>
        </w:trPr>
        <w:tc>
          <w:tcPr>
            <w:tcW w:w="2820" w:type="dxa"/>
            <w:noWrap/>
            <w:hideMark/>
          </w:tcPr>
          <w:p w14:paraId="740C3CB7"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title</w:t>
            </w:r>
          </w:p>
        </w:tc>
        <w:tc>
          <w:tcPr>
            <w:tcW w:w="2208" w:type="dxa"/>
            <w:noWrap/>
            <w:hideMark/>
          </w:tcPr>
          <w:p w14:paraId="14823098"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Varchar</w:t>
            </w:r>
          </w:p>
        </w:tc>
        <w:tc>
          <w:tcPr>
            <w:tcW w:w="1800" w:type="dxa"/>
            <w:noWrap/>
            <w:hideMark/>
          </w:tcPr>
          <w:p w14:paraId="618EF149"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50</w:t>
            </w:r>
          </w:p>
        </w:tc>
        <w:tc>
          <w:tcPr>
            <w:tcW w:w="2368" w:type="dxa"/>
            <w:noWrap/>
            <w:hideMark/>
          </w:tcPr>
          <w:p w14:paraId="43CB74F5"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Not Null</w:t>
            </w:r>
          </w:p>
        </w:tc>
      </w:tr>
      <w:tr w:rsidR="004E4DC2" w:rsidRPr="00FE54B3" w14:paraId="1D7F8CFC" w14:textId="77777777" w:rsidTr="004E4DC2">
        <w:trPr>
          <w:trHeight w:val="380"/>
        </w:trPr>
        <w:tc>
          <w:tcPr>
            <w:tcW w:w="2820" w:type="dxa"/>
            <w:noWrap/>
            <w:hideMark/>
          </w:tcPr>
          <w:p w14:paraId="504472EB"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artist</w:t>
            </w:r>
          </w:p>
        </w:tc>
        <w:tc>
          <w:tcPr>
            <w:tcW w:w="2208" w:type="dxa"/>
            <w:noWrap/>
            <w:hideMark/>
          </w:tcPr>
          <w:p w14:paraId="6CF9907D"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Int</w:t>
            </w:r>
          </w:p>
        </w:tc>
        <w:tc>
          <w:tcPr>
            <w:tcW w:w="1800" w:type="dxa"/>
            <w:noWrap/>
            <w:hideMark/>
          </w:tcPr>
          <w:p w14:paraId="3D28F390"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11</w:t>
            </w:r>
          </w:p>
        </w:tc>
        <w:tc>
          <w:tcPr>
            <w:tcW w:w="2368" w:type="dxa"/>
            <w:noWrap/>
            <w:hideMark/>
          </w:tcPr>
          <w:p w14:paraId="6714A15E"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Not Null</w:t>
            </w:r>
          </w:p>
        </w:tc>
      </w:tr>
      <w:tr w:rsidR="004E4DC2" w:rsidRPr="00FE54B3" w14:paraId="53E54047" w14:textId="77777777" w:rsidTr="004E4DC2">
        <w:trPr>
          <w:trHeight w:val="380"/>
        </w:trPr>
        <w:tc>
          <w:tcPr>
            <w:tcW w:w="2820" w:type="dxa"/>
            <w:noWrap/>
            <w:hideMark/>
          </w:tcPr>
          <w:p w14:paraId="4150605C"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album</w:t>
            </w:r>
          </w:p>
        </w:tc>
        <w:tc>
          <w:tcPr>
            <w:tcW w:w="2208" w:type="dxa"/>
            <w:noWrap/>
            <w:hideMark/>
          </w:tcPr>
          <w:p w14:paraId="438D87D5"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Int</w:t>
            </w:r>
          </w:p>
        </w:tc>
        <w:tc>
          <w:tcPr>
            <w:tcW w:w="1800" w:type="dxa"/>
            <w:noWrap/>
            <w:hideMark/>
          </w:tcPr>
          <w:p w14:paraId="27A0CB20"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11</w:t>
            </w:r>
          </w:p>
        </w:tc>
        <w:tc>
          <w:tcPr>
            <w:tcW w:w="2368" w:type="dxa"/>
            <w:noWrap/>
            <w:hideMark/>
          </w:tcPr>
          <w:p w14:paraId="5E9D4ECF"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Not Null</w:t>
            </w:r>
          </w:p>
        </w:tc>
      </w:tr>
      <w:tr w:rsidR="004E4DC2" w:rsidRPr="00FE54B3" w14:paraId="5E389B3A" w14:textId="77777777" w:rsidTr="004E4DC2">
        <w:trPr>
          <w:trHeight w:val="380"/>
        </w:trPr>
        <w:tc>
          <w:tcPr>
            <w:tcW w:w="2820" w:type="dxa"/>
            <w:noWrap/>
            <w:hideMark/>
          </w:tcPr>
          <w:p w14:paraId="1CDFBEE9"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genre</w:t>
            </w:r>
          </w:p>
        </w:tc>
        <w:tc>
          <w:tcPr>
            <w:tcW w:w="2208" w:type="dxa"/>
            <w:noWrap/>
            <w:hideMark/>
          </w:tcPr>
          <w:p w14:paraId="4EAB9F53"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Int</w:t>
            </w:r>
          </w:p>
        </w:tc>
        <w:tc>
          <w:tcPr>
            <w:tcW w:w="1800" w:type="dxa"/>
            <w:noWrap/>
            <w:hideMark/>
          </w:tcPr>
          <w:p w14:paraId="290C1336"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11</w:t>
            </w:r>
          </w:p>
        </w:tc>
        <w:tc>
          <w:tcPr>
            <w:tcW w:w="2368" w:type="dxa"/>
            <w:noWrap/>
            <w:hideMark/>
          </w:tcPr>
          <w:p w14:paraId="4F49D336"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Not Null</w:t>
            </w:r>
          </w:p>
        </w:tc>
      </w:tr>
      <w:tr w:rsidR="004E4DC2" w:rsidRPr="00FE54B3" w14:paraId="7304B0DC" w14:textId="77777777" w:rsidTr="004E4DC2">
        <w:trPr>
          <w:trHeight w:val="380"/>
        </w:trPr>
        <w:tc>
          <w:tcPr>
            <w:tcW w:w="2820" w:type="dxa"/>
            <w:noWrap/>
            <w:hideMark/>
          </w:tcPr>
          <w:p w14:paraId="3CA7ED64"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 xml:space="preserve">duration </w:t>
            </w:r>
          </w:p>
        </w:tc>
        <w:tc>
          <w:tcPr>
            <w:tcW w:w="2208" w:type="dxa"/>
            <w:noWrap/>
            <w:hideMark/>
          </w:tcPr>
          <w:p w14:paraId="114AEFB2"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Varchar</w:t>
            </w:r>
          </w:p>
        </w:tc>
        <w:tc>
          <w:tcPr>
            <w:tcW w:w="1800" w:type="dxa"/>
            <w:noWrap/>
            <w:hideMark/>
          </w:tcPr>
          <w:p w14:paraId="02DA3564"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8</w:t>
            </w:r>
          </w:p>
        </w:tc>
        <w:tc>
          <w:tcPr>
            <w:tcW w:w="2368" w:type="dxa"/>
            <w:noWrap/>
            <w:hideMark/>
          </w:tcPr>
          <w:p w14:paraId="083EF9E0"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Not Null</w:t>
            </w:r>
          </w:p>
        </w:tc>
      </w:tr>
      <w:tr w:rsidR="004E4DC2" w:rsidRPr="00FE54B3" w14:paraId="31929C8A" w14:textId="77777777" w:rsidTr="004E4DC2">
        <w:trPr>
          <w:trHeight w:val="380"/>
        </w:trPr>
        <w:tc>
          <w:tcPr>
            <w:tcW w:w="2820" w:type="dxa"/>
            <w:noWrap/>
            <w:hideMark/>
          </w:tcPr>
          <w:p w14:paraId="1601D862"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path</w:t>
            </w:r>
          </w:p>
        </w:tc>
        <w:tc>
          <w:tcPr>
            <w:tcW w:w="2208" w:type="dxa"/>
            <w:noWrap/>
            <w:hideMark/>
          </w:tcPr>
          <w:p w14:paraId="5FD6E484"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Int</w:t>
            </w:r>
          </w:p>
        </w:tc>
        <w:tc>
          <w:tcPr>
            <w:tcW w:w="1800" w:type="dxa"/>
            <w:noWrap/>
            <w:hideMark/>
          </w:tcPr>
          <w:p w14:paraId="52098FA4"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55</w:t>
            </w:r>
          </w:p>
        </w:tc>
        <w:tc>
          <w:tcPr>
            <w:tcW w:w="2368" w:type="dxa"/>
            <w:noWrap/>
            <w:hideMark/>
          </w:tcPr>
          <w:p w14:paraId="53D871CD"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Not Null</w:t>
            </w:r>
          </w:p>
        </w:tc>
      </w:tr>
      <w:tr w:rsidR="004E4DC2" w:rsidRPr="00FE54B3" w14:paraId="10B3667A" w14:textId="77777777" w:rsidTr="004E4DC2">
        <w:trPr>
          <w:trHeight w:val="380"/>
        </w:trPr>
        <w:tc>
          <w:tcPr>
            <w:tcW w:w="2820" w:type="dxa"/>
            <w:noWrap/>
            <w:hideMark/>
          </w:tcPr>
          <w:p w14:paraId="608C3685"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 xml:space="preserve">albumOrder </w:t>
            </w:r>
          </w:p>
        </w:tc>
        <w:tc>
          <w:tcPr>
            <w:tcW w:w="2208" w:type="dxa"/>
            <w:noWrap/>
            <w:hideMark/>
          </w:tcPr>
          <w:p w14:paraId="7E1464BA"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Int</w:t>
            </w:r>
          </w:p>
        </w:tc>
        <w:tc>
          <w:tcPr>
            <w:tcW w:w="1800" w:type="dxa"/>
            <w:noWrap/>
            <w:hideMark/>
          </w:tcPr>
          <w:p w14:paraId="6F6940A8"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11</w:t>
            </w:r>
          </w:p>
        </w:tc>
        <w:tc>
          <w:tcPr>
            <w:tcW w:w="2368" w:type="dxa"/>
            <w:noWrap/>
            <w:hideMark/>
          </w:tcPr>
          <w:p w14:paraId="33E26E6F"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Not Null</w:t>
            </w:r>
          </w:p>
        </w:tc>
      </w:tr>
      <w:tr w:rsidR="004E4DC2" w:rsidRPr="00FE54B3" w14:paraId="3F8EB87C" w14:textId="77777777" w:rsidTr="004E4DC2">
        <w:trPr>
          <w:trHeight w:val="380"/>
        </w:trPr>
        <w:tc>
          <w:tcPr>
            <w:tcW w:w="2820" w:type="dxa"/>
            <w:noWrap/>
            <w:hideMark/>
          </w:tcPr>
          <w:p w14:paraId="4D6F1B1B"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plays</w:t>
            </w:r>
          </w:p>
        </w:tc>
        <w:tc>
          <w:tcPr>
            <w:tcW w:w="2208" w:type="dxa"/>
            <w:noWrap/>
            <w:hideMark/>
          </w:tcPr>
          <w:p w14:paraId="3A6FAAE8"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Int</w:t>
            </w:r>
          </w:p>
        </w:tc>
        <w:tc>
          <w:tcPr>
            <w:tcW w:w="1800" w:type="dxa"/>
            <w:noWrap/>
            <w:hideMark/>
          </w:tcPr>
          <w:p w14:paraId="68FC66C9"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11</w:t>
            </w:r>
          </w:p>
        </w:tc>
        <w:tc>
          <w:tcPr>
            <w:tcW w:w="2368" w:type="dxa"/>
            <w:noWrap/>
            <w:hideMark/>
          </w:tcPr>
          <w:p w14:paraId="36002B6D"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Not Null</w:t>
            </w:r>
          </w:p>
        </w:tc>
      </w:tr>
    </w:tbl>
    <w:p w14:paraId="5A2EEBF4" w14:textId="61483640" w:rsidR="004E4DC2" w:rsidRPr="00FE54B3" w:rsidRDefault="004E4DC2" w:rsidP="004C7B9C">
      <w:pPr>
        <w:rPr>
          <w:rFonts w:ascii="Times New Roman" w:hAnsi="Times New Roman" w:cs="Times New Roman"/>
        </w:rPr>
      </w:pPr>
    </w:p>
    <w:p w14:paraId="3934DD41" w14:textId="77777777" w:rsidR="00027869" w:rsidRDefault="00027869" w:rsidP="004C7B9C">
      <w:pPr>
        <w:rPr>
          <w:rFonts w:ascii="Times New Roman" w:hAnsi="Times New Roman" w:cs="Times New Roman"/>
        </w:rPr>
      </w:pPr>
    </w:p>
    <w:p w14:paraId="0E9779D4" w14:textId="171FC77E" w:rsidR="004E4DC2" w:rsidRPr="00FE54B3" w:rsidRDefault="005E342E" w:rsidP="004C7B9C">
      <w:pPr>
        <w:rPr>
          <w:rFonts w:ascii="Times New Roman" w:hAnsi="Times New Roman" w:cs="Times New Roman"/>
          <w:sz w:val="20"/>
          <w:szCs w:val="20"/>
        </w:rPr>
      </w:pPr>
      <w:r w:rsidRPr="00FE54B3">
        <w:rPr>
          <w:rFonts w:ascii="Times New Roman" w:hAnsi="Times New Roman" w:cs="Times New Roman"/>
          <w:sz w:val="32"/>
          <w:szCs w:val="32"/>
        </w:rPr>
        <w:lastRenderedPageBreak/>
        <w:t>ARTISTS</w:t>
      </w:r>
      <w:r w:rsidRPr="00FE54B3">
        <w:rPr>
          <w:rFonts w:ascii="Times New Roman" w:hAnsi="Times New Roman" w:cs="Times New Roman"/>
        </w:rPr>
        <w:t>:</w:t>
      </w:r>
    </w:p>
    <w:tbl>
      <w:tblPr>
        <w:tblStyle w:val="TableGrid"/>
        <w:tblW w:w="9220" w:type="dxa"/>
        <w:tblLook w:val="04A0" w:firstRow="1" w:lastRow="0" w:firstColumn="1" w:lastColumn="0" w:noHBand="0" w:noVBand="1"/>
      </w:tblPr>
      <w:tblGrid>
        <w:gridCol w:w="2827"/>
        <w:gridCol w:w="2214"/>
        <w:gridCol w:w="1805"/>
        <w:gridCol w:w="2374"/>
      </w:tblGrid>
      <w:tr w:rsidR="004E4DC2" w:rsidRPr="00FE54B3" w14:paraId="12811352" w14:textId="77777777" w:rsidTr="004E4DC2">
        <w:trPr>
          <w:trHeight w:val="363"/>
        </w:trPr>
        <w:tc>
          <w:tcPr>
            <w:tcW w:w="2827" w:type="dxa"/>
            <w:noWrap/>
            <w:hideMark/>
          </w:tcPr>
          <w:p w14:paraId="2FC63B48" w14:textId="680B05E3" w:rsidR="004E4DC2" w:rsidRPr="00FE54B3" w:rsidRDefault="004E4DC2" w:rsidP="004E4DC2">
            <w:pPr>
              <w:jc w:val="center"/>
              <w:rPr>
                <w:rFonts w:ascii="Times New Roman" w:hAnsi="Times New Roman" w:cs="Times New Roman"/>
                <w:b/>
                <w:bCs/>
              </w:rPr>
            </w:pPr>
            <w:r w:rsidRPr="00FE54B3">
              <w:rPr>
                <w:rFonts w:ascii="Times New Roman" w:hAnsi="Times New Roman" w:cs="Times New Roman"/>
                <w:b/>
                <w:bCs/>
              </w:rPr>
              <w:t>Fi</w:t>
            </w:r>
            <w:r w:rsidR="005E342E" w:rsidRPr="00FE54B3">
              <w:rPr>
                <w:rFonts w:ascii="Times New Roman" w:hAnsi="Times New Roman" w:cs="Times New Roman"/>
                <w:b/>
                <w:bCs/>
              </w:rPr>
              <w:t>e</w:t>
            </w:r>
            <w:r w:rsidRPr="00FE54B3">
              <w:rPr>
                <w:rFonts w:ascii="Times New Roman" w:hAnsi="Times New Roman" w:cs="Times New Roman"/>
                <w:b/>
                <w:bCs/>
              </w:rPr>
              <w:t>ld Name</w:t>
            </w:r>
          </w:p>
        </w:tc>
        <w:tc>
          <w:tcPr>
            <w:tcW w:w="2214" w:type="dxa"/>
            <w:noWrap/>
            <w:vAlign w:val="center"/>
            <w:hideMark/>
          </w:tcPr>
          <w:p w14:paraId="62DCFB9E" w14:textId="77777777" w:rsidR="004E4DC2" w:rsidRPr="00FE54B3" w:rsidRDefault="004E4DC2" w:rsidP="004E4DC2">
            <w:pPr>
              <w:jc w:val="center"/>
              <w:rPr>
                <w:rFonts w:ascii="Times New Roman" w:hAnsi="Times New Roman" w:cs="Times New Roman"/>
                <w:b/>
                <w:bCs/>
              </w:rPr>
            </w:pPr>
            <w:r w:rsidRPr="00FE54B3">
              <w:rPr>
                <w:rFonts w:ascii="Times New Roman" w:hAnsi="Times New Roman" w:cs="Times New Roman"/>
                <w:b/>
                <w:bCs/>
              </w:rPr>
              <w:t>Data Type</w:t>
            </w:r>
          </w:p>
        </w:tc>
        <w:tc>
          <w:tcPr>
            <w:tcW w:w="1805" w:type="dxa"/>
            <w:noWrap/>
            <w:hideMark/>
          </w:tcPr>
          <w:p w14:paraId="52ADBAA8" w14:textId="0BD12263" w:rsidR="004E4DC2" w:rsidRPr="00FE54B3" w:rsidRDefault="004E4DC2">
            <w:pPr>
              <w:rPr>
                <w:rFonts w:ascii="Times New Roman" w:hAnsi="Times New Roman" w:cs="Times New Roman"/>
                <w:b/>
                <w:bCs/>
              </w:rPr>
            </w:pPr>
            <w:r w:rsidRPr="00FE54B3">
              <w:rPr>
                <w:rFonts w:ascii="Times New Roman" w:hAnsi="Times New Roman" w:cs="Times New Roman"/>
                <w:b/>
                <w:bCs/>
              </w:rPr>
              <w:t>Fi</w:t>
            </w:r>
            <w:r w:rsidR="005E342E" w:rsidRPr="00FE54B3">
              <w:rPr>
                <w:rFonts w:ascii="Times New Roman" w:hAnsi="Times New Roman" w:cs="Times New Roman"/>
                <w:b/>
                <w:bCs/>
              </w:rPr>
              <w:t>e</w:t>
            </w:r>
            <w:r w:rsidRPr="00FE54B3">
              <w:rPr>
                <w:rFonts w:ascii="Times New Roman" w:hAnsi="Times New Roman" w:cs="Times New Roman"/>
                <w:b/>
                <w:bCs/>
              </w:rPr>
              <w:t>ld Size</w:t>
            </w:r>
          </w:p>
        </w:tc>
        <w:tc>
          <w:tcPr>
            <w:tcW w:w="2374" w:type="dxa"/>
            <w:noWrap/>
            <w:hideMark/>
          </w:tcPr>
          <w:p w14:paraId="6DDEAC33" w14:textId="77777777" w:rsidR="004E4DC2" w:rsidRPr="00FE54B3" w:rsidRDefault="004E4DC2">
            <w:pPr>
              <w:rPr>
                <w:rFonts w:ascii="Times New Roman" w:hAnsi="Times New Roman" w:cs="Times New Roman"/>
                <w:b/>
                <w:bCs/>
              </w:rPr>
            </w:pPr>
            <w:r w:rsidRPr="00FE54B3">
              <w:rPr>
                <w:rFonts w:ascii="Times New Roman" w:hAnsi="Times New Roman" w:cs="Times New Roman"/>
                <w:b/>
                <w:bCs/>
              </w:rPr>
              <w:t>Constraint</w:t>
            </w:r>
          </w:p>
        </w:tc>
      </w:tr>
      <w:tr w:rsidR="004E4DC2" w:rsidRPr="00FE54B3" w14:paraId="4A16A1A7" w14:textId="77777777" w:rsidTr="004E4DC2">
        <w:trPr>
          <w:trHeight w:val="363"/>
        </w:trPr>
        <w:tc>
          <w:tcPr>
            <w:tcW w:w="2827" w:type="dxa"/>
            <w:noWrap/>
            <w:hideMark/>
          </w:tcPr>
          <w:p w14:paraId="7CCEEEC0" w14:textId="77777777" w:rsidR="004E4DC2" w:rsidRPr="00FE54B3" w:rsidRDefault="004E4DC2">
            <w:pPr>
              <w:rPr>
                <w:rFonts w:ascii="Times New Roman" w:hAnsi="Times New Roman" w:cs="Times New Roman"/>
              </w:rPr>
            </w:pPr>
            <w:r w:rsidRPr="00FE54B3">
              <w:rPr>
                <w:rFonts w:ascii="Times New Roman" w:hAnsi="Times New Roman" w:cs="Times New Roman"/>
              </w:rPr>
              <w:t>Id</w:t>
            </w:r>
          </w:p>
        </w:tc>
        <w:tc>
          <w:tcPr>
            <w:tcW w:w="2214" w:type="dxa"/>
            <w:noWrap/>
            <w:hideMark/>
          </w:tcPr>
          <w:p w14:paraId="29AA4445" w14:textId="77777777" w:rsidR="004E4DC2" w:rsidRPr="00FE54B3" w:rsidRDefault="004E4DC2">
            <w:pPr>
              <w:rPr>
                <w:rFonts w:ascii="Times New Roman" w:hAnsi="Times New Roman" w:cs="Times New Roman"/>
              </w:rPr>
            </w:pPr>
            <w:r w:rsidRPr="00FE54B3">
              <w:rPr>
                <w:rFonts w:ascii="Times New Roman" w:hAnsi="Times New Roman" w:cs="Times New Roman"/>
              </w:rPr>
              <w:t>Int</w:t>
            </w:r>
          </w:p>
        </w:tc>
        <w:tc>
          <w:tcPr>
            <w:tcW w:w="1805" w:type="dxa"/>
            <w:noWrap/>
            <w:hideMark/>
          </w:tcPr>
          <w:p w14:paraId="0409E31C"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11</w:t>
            </w:r>
          </w:p>
        </w:tc>
        <w:tc>
          <w:tcPr>
            <w:tcW w:w="2374" w:type="dxa"/>
            <w:noWrap/>
            <w:hideMark/>
          </w:tcPr>
          <w:p w14:paraId="0A5A6D0F" w14:textId="77777777" w:rsidR="004E4DC2" w:rsidRPr="00FE54B3" w:rsidRDefault="004E4DC2">
            <w:pPr>
              <w:rPr>
                <w:rFonts w:ascii="Times New Roman" w:hAnsi="Times New Roman" w:cs="Times New Roman"/>
              </w:rPr>
            </w:pPr>
            <w:r w:rsidRPr="00FE54B3">
              <w:rPr>
                <w:rFonts w:ascii="Times New Roman" w:hAnsi="Times New Roman" w:cs="Times New Roman"/>
              </w:rPr>
              <w:t>Primary Key</w:t>
            </w:r>
          </w:p>
        </w:tc>
      </w:tr>
      <w:tr w:rsidR="004E4DC2" w:rsidRPr="00FE54B3" w14:paraId="4EEB5648" w14:textId="77777777" w:rsidTr="004E4DC2">
        <w:trPr>
          <w:trHeight w:val="363"/>
        </w:trPr>
        <w:tc>
          <w:tcPr>
            <w:tcW w:w="2827" w:type="dxa"/>
            <w:noWrap/>
            <w:hideMark/>
          </w:tcPr>
          <w:p w14:paraId="61446F43" w14:textId="77777777" w:rsidR="004E4DC2" w:rsidRPr="00FE54B3" w:rsidRDefault="004E4DC2">
            <w:pPr>
              <w:rPr>
                <w:rFonts w:ascii="Times New Roman" w:hAnsi="Times New Roman" w:cs="Times New Roman"/>
              </w:rPr>
            </w:pPr>
            <w:r w:rsidRPr="00FE54B3">
              <w:rPr>
                <w:rFonts w:ascii="Times New Roman" w:hAnsi="Times New Roman" w:cs="Times New Roman"/>
              </w:rPr>
              <w:t>Name</w:t>
            </w:r>
          </w:p>
        </w:tc>
        <w:tc>
          <w:tcPr>
            <w:tcW w:w="2214" w:type="dxa"/>
            <w:noWrap/>
            <w:hideMark/>
          </w:tcPr>
          <w:p w14:paraId="196D5740" w14:textId="77777777" w:rsidR="004E4DC2" w:rsidRPr="00FE54B3" w:rsidRDefault="004E4DC2">
            <w:pPr>
              <w:rPr>
                <w:rFonts w:ascii="Times New Roman" w:hAnsi="Times New Roman" w:cs="Times New Roman"/>
              </w:rPr>
            </w:pPr>
            <w:r w:rsidRPr="00FE54B3">
              <w:rPr>
                <w:rFonts w:ascii="Times New Roman" w:hAnsi="Times New Roman" w:cs="Times New Roman"/>
              </w:rPr>
              <w:t>Varchar</w:t>
            </w:r>
          </w:p>
        </w:tc>
        <w:tc>
          <w:tcPr>
            <w:tcW w:w="1805" w:type="dxa"/>
            <w:noWrap/>
            <w:hideMark/>
          </w:tcPr>
          <w:p w14:paraId="12B8FA09" w14:textId="77777777" w:rsidR="004E4DC2" w:rsidRPr="00FE54B3" w:rsidRDefault="004E4DC2" w:rsidP="004E4DC2">
            <w:pPr>
              <w:rPr>
                <w:rFonts w:ascii="Times New Roman" w:hAnsi="Times New Roman" w:cs="Times New Roman"/>
              </w:rPr>
            </w:pPr>
            <w:r w:rsidRPr="00FE54B3">
              <w:rPr>
                <w:rFonts w:ascii="Times New Roman" w:hAnsi="Times New Roman" w:cs="Times New Roman"/>
              </w:rPr>
              <w:t>50</w:t>
            </w:r>
          </w:p>
        </w:tc>
        <w:tc>
          <w:tcPr>
            <w:tcW w:w="2374" w:type="dxa"/>
            <w:noWrap/>
            <w:hideMark/>
          </w:tcPr>
          <w:p w14:paraId="5D5CDF32" w14:textId="77777777" w:rsidR="004E4DC2" w:rsidRPr="00FE54B3" w:rsidRDefault="004E4DC2">
            <w:pPr>
              <w:rPr>
                <w:rFonts w:ascii="Times New Roman" w:hAnsi="Times New Roman" w:cs="Times New Roman"/>
              </w:rPr>
            </w:pPr>
            <w:r w:rsidRPr="00FE54B3">
              <w:rPr>
                <w:rFonts w:ascii="Times New Roman" w:hAnsi="Times New Roman" w:cs="Times New Roman"/>
              </w:rPr>
              <w:t>Not Null</w:t>
            </w:r>
          </w:p>
        </w:tc>
      </w:tr>
    </w:tbl>
    <w:p w14:paraId="72DC329A" w14:textId="3559EF2F" w:rsidR="004C7B9C" w:rsidRPr="00FE54B3" w:rsidRDefault="004C7B9C" w:rsidP="004C7B9C">
      <w:pPr>
        <w:rPr>
          <w:rFonts w:ascii="Times New Roman" w:hAnsi="Times New Roman" w:cs="Times New Roman"/>
        </w:rPr>
      </w:pPr>
    </w:p>
    <w:p w14:paraId="5BC99C6D" w14:textId="3C18CE18" w:rsidR="004E4DC2" w:rsidRPr="00027869" w:rsidRDefault="005E342E" w:rsidP="2566D9E4">
      <w:pPr>
        <w:rPr>
          <w:rFonts w:ascii="Times New Roman" w:eastAsia="Time" w:hAnsi="Times New Roman" w:cs="Times New Roman"/>
          <w:color w:val="2F5496"/>
          <w:sz w:val="28"/>
          <w:szCs w:val="28"/>
          <w:u w:val="single"/>
        </w:rPr>
      </w:pPr>
      <w:r w:rsidRPr="00FE54B3">
        <w:rPr>
          <w:rFonts w:ascii="Times New Roman" w:hAnsi="Times New Roman" w:cs="Times New Roman"/>
          <w:sz w:val="32"/>
          <w:szCs w:val="32"/>
        </w:rPr>
        <w:t>ALBUMS</w:t>
      </w:r>
      <w:r w:rsidRPr="00FE54B3">
        <w:rPr>
          <w:rFonts w:ascii="Times New Roman" w:hAnsi="Times New Roman" w:cs="Times New Roman"/>
        </w:rPr>
        <w:t>:</w:t>
      </w:r>
    </w:p>
    <w:tbl>
      <w:tblPr>
        <w:tblW w:w="9248" w:type="dxa"/>
        <w:tblLook w:val="04A0" w:firstRow="1" w:lastRow="0" w:firstColumn="1" w:lastColumn="0" w:noHBand="0" w:noVBand="1"/>
      </w:tblPr>
      <w:tblGrid>
        <w:gridCol w:w="2818"/>
        <w:gridCol w:w="2207"/>
        <w:gridCol w:w="1799"/>
        <w:gridCol w:w="2424"/>
      </w:tblGrid>
      <w:tr w:rsidR="004E4DC2" w:rsidRPr="00FE54B3" w14:paraId="52C5B85D" w14:textId="77777777" w:rsidTr="004E4DC2">
        <w:trPr>
          <w:trHeight w:val="414"/>
        </w:trPr>
        <w:tc>
          <w:tcPr>
            <w:tcW w:w="28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332694" w14:textId="09EDBE25" w:rsidR="004E4DC2" w:rsidRPr="00FE54B3" w:rsidRDefault="004E4DC2" w:rsidP="004E4DC2">
            <w:pPr>
              <w:spacing w:after="0" w:line="240" w:lineRule="auto"/>
              <w:jc w:val="center"/>
              <w:rPr>
                <w:rFonts w:ascii="Times New Roman" w:eastAsia="Times New Roman" w:hAnsi="Times New Roman" w:cs="Times New Roman"/>
                <w:b/>
                <w:bCs/>
                <w:color w:val="000000"/>
                <w:sz w:val="28"/>
                <w:szCs w:val="28"/>
              </w:rPr>
            </w:pPr>
            <w:r w:rsidRPr="00FE54B3">
              <w:rPr>
                <w:rFonts w:ascii="Times New Roman" w:eastAsia="Times New Roman" w:hAnsi="Times New Roman" w:cs="Times New Roman"/>
                <w:b/>
                <w:bCs/>
                <w:color w:val="000000"/>
                <w:sz w:val="28"/>
                <w:szCs w:val="28"/>
              </w:rPr>
              <w:t>Fi</w:t>
            </w:r>
            <w:r w:rsidR="005E342E" w:rsidRPr="00FE54B3">
              <w:rPr>
                <w:rFonts w:ascii="Times New Roman" w:eastAsia="Times New Roman" w:hAnsi="Times New Roman" w:cs="Times New Roman"/>
                <w:b/>
                <w:bCs/>
                <w:color w:val="000000"/>
                <w:sz w:val="28"/>
                <w:szCs w:val="28"/>
              </w:rPr>
              <w:t>e</w:t>
            </w:r>
            <w:r w:rsidRPr="00FE54B3">
              <w:rPr>
                <w:rFonts w:ascii="Times New Roman" w:eastAsia="Times New Roman" w:hAnsi="Times New Roman" w:cs="Times New Roman"/>
                <w:b/>
                <w:bCs/>
                <w:color w:val="000000"/>
                <w:sz w:val="28"/>
                <w:szCs w:val="28"/>
              </w:rPr>
              <w:t>ld Name</w:t>
            </w:r>
          </w:p>
        </w:tc>
        <w:tc>
          <w:tcPr>
            <w:tcW w:w="2207" w:type="dxa"/>
            <w:tcBorders>
              <w:top w:val="single" w:sz="4" w:space="0" w:color="auto"/>
              <w:left w:val="nil"/>
              <w:bottom w:val="single" w:sz="4" w:space="0" w:color="auto"/>
              <w:right w:val="single" w:sz="4" w:space="0" w:color="auto"/>
            </w:tcBorders>
            <w:shd w:val="clear" w:color="auto" w:fill="auto"/>
            <w:noWrap/>
            <w:vAlign w:val="center"/>
            <w:hideMark/>
          </w:tcPr>
          <w:p w14:paraId="155BC712" w14:textId="77777777" w:rsidR="004E4DC2" w:rsidRPr="00FE54B3" w:rsidRDefault="004E4DC2" w:rsidP="004E4DC2">
            <w:pPr>
              <w:spacing w:after="0" w:line="240" w:lineRule="auto"/>
              <w:jc w:val="center"/>
              <w:rPr>
                <w:rFonts w:ascii="Times New Roman" w:eastAsia="Times New Roman" w:hAnsi="Times New Roman" w:cs="Times New Roman"/>
                <w:b/>
                <w:bCs/>
                <w:color w:val="000000"/>
                <w:sz w:val="28"/>
                <w:szCs w:val="28"/>
              </w:rPr>
            </w:pPr>
            <w:r w:rsidRPr="00FE54B3">
              <w:rPr>
                <w:rFonts w:ascii="Times New Roman" w:eastAsia="Times New Roman" w:hAnsi="Times New Roman" w:cs="Times New Roman"/>
                <w:b/>
                <w:bCs/>
                <w:color w:val="000000"/>
                <w:sz w:val="28"/>
                <w:szCs w:val="28"/>
              </w:rPr>
              <w:t>Data Type</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14:paraId="7CF0C611" w14:textId="6B16A045" w:rsidR="004E4DC2" w:rsidRPr="00FE54B3" w:rsidRDefault="004E4DC2" w:rsidP="004E4DC2">
            <w:pPr>
              <w:spacing w:after="0" w:line="240" w:lineRule="auto"/>
              <w:jc w:val="center"/>
              <w:rPr>
                <w:rFonts w:ascii="Times New Roman" w:eastAsia="Times New Roman" w:hAnsi="Times New Roman" w:cs="Times New Roman"/>
                <w:b/>
                <w:bCs/>
                <w:color w:val="000000"/>
                <w:sz w:val="28"/>
                <w:szCs w:val="28"/>
              </w:rPr>
            </w:pPr>
            <w:r w:rsidRPr="00FE54B3">
              <w:rPr>
                <w:rFonts w:ascii="Times New Roman" w:eastAsia="Times New Roman" w:hAnsi="Times New Roman" w:cs="Times New Roman"/>
                <w:b/>
                <w:bCs/>
                <w:color w:val="000000"/>
                <w:sz w:val="28"/>
                <w:szCs w:val="28"/>
              </w:rPr>
              <w:t>Fi</w:t>
            </w:r>
            <w:r w:rsidR="005E342E" w:rsidRPr="00FE54B3">
              <w:rPr>
                <w:rFonts w:ascii="Times New Roman" w:eastAsia="Times New Roman" w:hAnsi="Times New Roman" w:cs="Times New Roman"/>
                <w:b/>
                <w:bCs/>
                <w:color w:val="000000"/>
                <w:sz w:val="28"/>
                <w:szCs w:val="28"/>
              </w:rPr>
              <w:t>e</w:t>
            </w:r>
            <w:r w:rsidRPr="00FE54B3">
              <w:rPr>
                <w:rFonts w:ascii="Times New Roman" w:eastAsia="Times New Roman" w:hAnsi="Times New Roman" w:cs="Times New Roman"/>
                <w:b/>
                <w:bCs/>
                <w:color w:val="000000"/>
                <w:sz w:val="28"/>
                <w:szCs w:val="28"/>
              </w:rPr>
              <w:t>ld Size</w:t>
            </w:r>
          </w:p>
        </w:tc>
        <w:tc>
          <w:tcPr>
            <w:tcW w:w="2424" w:type="dxa"/>
            <w:tcBorders>
              <w:top w:val="single" w:sz="4" w:space="0" w:color="auto"/>
              <w:left w:val="nil"/>
              <w:bottom w:val="single" w:sz="4" w:space="0" w:color="auto"/>
              <w:right w:val="single" w:sz="4" w:space="0" w:color="auto"/>
            </w:tcBorders>
            <w:shd w:val="clear" w:color="auto" w:fill="auto"/>
            <w:noWrap/>
            <w:vAlign w:val="center"/>
            <w:hideMark/>
          </w:tcPr>
          <w:p w14:paraId="3BEB73C9" w14:textId="77777777" w:rsidR="004E4DC2" w:rsidRPr="00FE54B3" w:rsidRDefault="004E4DC2" w:rsidP="004E4DC2">
            <w:pPr>
              <w:spacing w:after="0" w:line="240" w:lineRule="auto"/>
              <w:jc w:val="center"/>
              <w:rPr>
                <w:rFonts w:ascii="Times New Roman" w:eastAsia="Times New Roman" w:hAnsi="Times New Roman" w:cs="Times New Roman"/>
                <w:b/>
                <w:bCs/>
                <w:color w:val="000000"/>
                <w:sz w:val="28"/>
                <w:szCs w:val="28"/>
              </w:rPr>
            </w:pPr>
            <w:r w:rsidRPr="00FE54B3">
              <w:rPr>
                <w:rFonts w:ascii="Times New Roman" w:eastAsia="Times New Roman" w:hAnsi="Times New Roman" w:cs="Times New Roman"/>
                <w:b/>
                <w:bCs/>
                <w:color w:val="000000"/>
                <w:sz w:val="28"/>
                <w:szCs w:val="28"/>
              </w:rPr>
              <w:t>Constraint</w:t>
            </w:r>
          </w:p>
        </w:tc>
      </w:tr>
      <w:tr w:rsidR="004E4DC2" w:rsidRPr="00FE54B3" w14:paraId="32EA0109" w14:textId="77777777" w:rsidTr="004E4DC2">
        <w:trPr>
          <w:trHeight w:val="414"/>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14:paraId="063EB988" w14:textId="77777777" w:rsidR="004E4DC2" w:rsidRPr="00FE54B3" w:rsidRDefault="004E4DC2" w:rsidP="004E4DC2">
            <w:pPr>
              <w:spacing w:after="0" w:line="240" w:lineRule="auto"/>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Id</w:t>
            </w:r>
          </w:p>
        </w:tc>
        <w:tc>
          <w:tcPr>
            <w:tcW w:w="2207" w:type="dxa"/>
            <w:tcBorders>
              <w:top w:val="nil"/>
              <w:left w:val="nil"/>
              <w:bottom w:val="single" w:sz="4" w:space="0" w:color="auto"/>
              <w:right w:val="single" w:sz="4" w:space="0" w:color="auto"/>
            </w:tcBorders>
            <w:shd w:val="clear" w:color="auto" w:fill="auto"/>
            <w:noWrap/>
            <w:vAlign w:val="center"/>
            <w:hideMark/>
          </w:tcPr>
          <w:p w14:paraId="2F603F8B" w14:textId="77777777" w:rsidR="004E4DC2" w:rsidRPr="00FE54B3" w:rsidRDefault="004E4DC2" w:rsidP="004E4DC2">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Int</w:t>
            </w:r>
          </w:p>
        </w:tc>
        <w:tc>
          <w:tcPr>
            <w:tcW w:w="1799" w:type="dxa"/>
            <w:tcBorders>
              <w:top w:val="nil"/>
              <w:left w:val="nil"/>
              <w:bottom w:val="single" w:sz="4" w:space="0" w:color="auto"/>
              <w:right w:val="single" w:sz="4" w:space="0" w:color="auto"/>
            </w:tcBorders>
            <w:shd w:val="clear" w:color="auto" w:fill="auto"/>
            <w:noWrap/>
            <w:vAlign w:val="center"/>
            <w:hideMark/>
          </w:tcPr>
          <w:p w14:paraId="1A72869F" w14:textId="77777777" w:rsidR="004E4DC2" w:rsidRPr="00FE54B3" w:rsidRDefault="004E4DC2" w:rsidP="004E4DC2">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11</w:t>
            </w:r>
          </w:p>
        </w:tc>
        <w:tc>
          <w:tcPr>
            <w:tcW w:w="2424" w:type="dxa"/>
            <w:tcBorders>
              <w:top w:val="nil"/>
              <w:left w:val="nil"/>
              <w:bottom w:val="single" w:sz="4" w:space="0" w:color="auto"/>
              <w:right w:val="single" w:sz="4" w:space="0" w:color="auto"/>
            </w:tcBorders>
            <w:shd w:val="clear" w:color="auto" w:fill="auto"/>
            <w:noWrap/>
            <w:vAlign w:val="bottom"/>
            <w:hideMark/>
          </w:tcPr>
          <w:p w14:paraId="36A35469" w14:textId="77777777" w:rsidR="004E4DC2" w:rsidRPr="00FE54B3" w:rsidRDefault="004E4DC2" w:rsidP="004E4DC2">
            <w:pPr>
              <w:spacing w:after="0" w:line="240" w:lineRule="auto"/>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Primary Key</w:t>
            </w:r>
          </w:p>
        </w:tc>
      </w:tr>
      <w:tr w:rsidR="004E4DC2" w:rsidRPr="00FE54B3" w14:paraId="636E2275" w14:textId="77777777" w:rsidTr="004E4DC2">
        <w:trPr>
          <w:trHeight w:val="414"/>
        </w:trPr>
        <w:tc>
          <w:tcPr>
            <w:tcW w:w="2818" w:type="dxa"/>
            <w:tcBorders>
              <w:top w:val="nil"/>
              <w:left w:val="single" w:sz="4" w:space="0" w:color="auto"/>
              <w:bottom w:val="single" w:sz="4" w:space="0" w:color="auto"/>
              <w:right w:val="single" w:sz="4" w:space="0" w:color="auto"/>
            </w:tcBorders>
            <w:shd w:val="clear" w:color="auto" w:fill="auto"/>
            <w:noWrap/>
            <w:vAlign w:val="bottom"/>
            <w:hideMark/>
          </w:tcPr>
          <w:p w14:paraId="56367548" w14:textId="77777777" w:rsidR="004E4DC2" w:rsidRPr="00FE54B3" w:rsidRDefault="004E4DC2" w:rsidP="004E4DC2">
            <w:pPr>
              <w:spacing w:after="0" w:line="240" w:lineRule="auto"/>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Name</w:t>
            </w:r>
          </w:p>
        </w:tc>
        <w:tc>
          <w:tcPr>
            <w:tcW w:w="2207" w:type="dxa"/>
            <w:tcBorders>
              <w:top w:val="nil"/>
              <w:left w:val="nil"/>
              <w:bottom w:val="single" w:sz="4" w:space="0" w:color="auto"/>
              <w:right w:val="single" w:sz="4" w:space="0" w:color="auto"/>
            </w:tcBorders>
            <w:shd w:val="clear" w:color="auto" w:fill="auto"/>
            <w:noWrap/>
            <w:vAlign w:val="center"/>
            <w:hideMark/>
          </w:tcPr>
          <w:p w14:paraId="023E4225" w14:textId="77777777" w:rsidR="004E4DC2" w:rsidRPr="00FE54B3" w:rsidRDefault="004E4DC2" w:rsidP="004E4DC2">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Varchar</w:t>
            </w:r>
          </w:p>
        </w:tc>
        <w:tc>
          <w:tcPr>
            <w:tcW w:w="1799" w:type="dxa"/>
            <w:tcBorders>
              <w:top w:val="nil"/>
              <w:left w:val="nil"/>
              <w:bottom w:val="single" w:sz="4" w:space="0" w:color="auto"/>
              <w:right w:val="single" w:sz="4" w:space="0" w:color="auto"/>
            </w:tcBorders>
            <w:shd w:val="clear" w:color="auto" w:fill="auto"/>
            <w:noWrap/>
            <w:vAlign w:val="center"/>
            <w:hideMark/>
          </w:tcPr>
          <w:p w14:paraId="297C4A01" w14:textId="77777777" w:rsidR="004E4DC2" w:rsidRPr="00FE54B3" w:rsidRDefault="004E4DC2" w:rsidP="004E4DC2">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50</w:t>
            </w:r>
          </w:p>
        </w:tc>
        <w:tc>
          <w:tcPr>
            <w:tcW w:w="2424" w:type="dxa"/>
            <w:tcBorders>
              <w:top w:val="nil"/>
              <w:left w:val="nil"/>
              <w:bottom w:val="single" w:sz="4" w:space="0" w:color="auto"/>
              <w:right w:val="single" w:sz="4" w:space="0" w:color="auto"/>
            </w:tcBorders>
            <w:shd w:val="clear" w:color="auto" w:fill="auto"/>
            <w:noWrap/>
            <w:vAlign w:val="bottom"/>
            <w:hideMark/>
          </w:tcPr>
          <w:p w14:paraId="202FC390" w14:textId="77777777" w:rsidR="004E4DC2" w:rsidRPr="00FE54B3" w:rsidRDefault="004E4DC2" w:rsidP="004E4DC2">
            <w:pPr>
              <w:spacing w:after="0" w:line="240" w:lineRule="auto"/>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Not Null</w:t>
            </w:r>
          </w:p>
        </w:tc>
      </w:tr>
    </w:tbl>
    <w:p w14:paraId="63EA9FF1" w14:textId="132CD6B9" w:rsidR="004E4DC2" w:rsidRPr="00FE54B3" w:rsidRDefault="004E4DC2" w:rsidP="2566D9E4">
      <w:pPr>
        <w:rPr>
          <w:rFonts w:ascii="Times New Roman" w:eastAsia="Time" w:hAnsi="Times New Roman" w:cs="Times New Roman"/>
          <w:color w:val="2F5496"/>
          <w:sz w:val="28"/>
          <w:szCs w:val="28"/>
          <w:u w:val="single"/>
        </w:rPr>
      </w:pPr>
    </w:p>
    <w:p w14:paraId="1A3A0729" w14:textId="23326780" w:rsidR="004E4DC2" w:rsidRPr="00FE54B3" w:rsidRDefault="005E342E" w:rsidP="004E4DC2">
      <w:pPr>
        <w:rPr>
          <w:rFonts w:ascii="Times New Roman" w:eastAsia="Time" w:hAnsi="Times New Roman" w:cs="Times New Roman"/>
          <w:b/>
          <w:bCs/>
          <w:sz w:val="44"/>
          <w:szCs w:val="44"/>
        </w:rPr>
      </w:pPr>
      <w:r w:rsidRPr="00FE54B3">
        <w:rPr>
          <w:rFonts w:ascii="Times New Roman" w:hAnsi="Times New Roman" w:cs="Times New Roman"/>
          <w:sz w:val="32"/>
          <w:szCs w:val="32"/>
        </w:rPr>
        <w:t>GENRES</w:t>
      </w:r>
      <w:r w:rsidRPr="00FE54B3">
        <w:rPr>
          <w:rFonts w:ascii="Times New Roman" w:hAnsi="Times New Roman" w:cs="Times New Roman"/>
        </w:rPr>
        <w:t>:</w:t>
      </w:r>
    </w:p>
    <w:tbl>
      <w:tblPr>
        <w:tblW w:w="9256" w:type="dxa"/>
        <w:tblLook w:val="04A0" w:firstRow="1" w:lastRow="0" w:firstColumn="1" w:lastColumn="0" w:noHBand="0" w:noVBand="1"/>
      </w:tblPr>
      <w:tblGrid>
        <w:gridCol w:w="2823"/>
        <w:gridCol w:w="2208"/>
        <w:gridCol w:w="1800"/>
        <w:gridCol w:w="2425"/>
      </w:tblGrid>
      <w:tr w:rsidR="005E342E" w:rsidRPr="00FE54B3" w14:paraId="75C3D5ED" w14:textId="77777777" w:rsidTr="005E342E">
        <w:trPr>
          <w:trHeight w:val="375"/>
        </w:trPr>
        <w:tc>
          <w:tcPr>
            <w:tcW w:w="28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A29B8" w14:textId="00A43B68" w:rsidR="005E342E" w:rsidRPr="00FE54B3" w:rsidRDefault="005E342E" w:rsidP="005E342E">
            <w:pPr>
              <w:spacing w:after="0" w:line="240" w:lineRule="auto"/>
              <w:jc w:val="center"/>
              <w:rPr>
                <w:rFonts w:ascii="Times New Roman" w:eastAsia="Times New Roman" w:hAnsi="Times New Roman" w:cs="Times New Roman"/>
                <w:b/>
                <w:bCs/>
                <w:color w:val="000000"/>
                <w:sz w:val="28"/>
                <w:szCs w:val="28"/>
              </w:rPr>
            </w:pPr>
            <w:r w:rsidRPr="00FE54B3">
              <w:rPr>
                <w:rFonts w:ascii="Times New Roman" w:eastAsia="Times New Roman" w:hAnsi="Times New Roman" w:cs="Times New Roman"/>
                <w:b/>
                <w:bCs/>
                <w:color w:val="000000"/>
                <w:sz w:val="28"/>
                <w:szCs w:val="28"/>
              </w:rPr>
              <w:t>Field Name</w:t>
            </w:r>
          </w:p>
        </w:tc>
        <w:tc>
          <w:tcPr>
            <w:tcW w:w="2208" w:type="dxa"/>
            <w:tcBorders>
              <w:top w:val="single" w:sz="4" w:space="0" w:color="auto"/>
              <w:left w:val="nil"/>
              <w:bottom w:val="single" w:sz="4" w:space="0" w:color="auto"/>
              <w:right w:val="single" w:sz="4" w:space="0" w:color="auto"/>
            </w:tcBorders>
            <w:shd w:val="clear" w:color="auto" w:fill="auto"/>
            <w:noWrap/>
            <w:vAlign w:val="center"/>
            <w:hideMark/>
          </w:tcPr>
          <w:p w14:paraId="6CCF695C" w14:textId="77777777" w:rsidR="005E342E" w:rsidRPr="00FE54B3" w:rsidRDefault="005E342E" w:rsidP="005E342E">
            <w:pPr>
              <w:spacing w:after="0" w:line="240" w:lineRule="auto"/>
              <w:jc w:val="center"/>
              <w:rPr>
                <w:rFonts w:ascii="Times New Roman" w:eastAsia="Times New Roman" w:hAnsi="Times New Roman" w:cs="Times New Roman"/>
                <w:b/>
                <w:bCs/>
                <w:color w:val="000000"/>
                <w:sz w:val="28"/>
                <w:szCs w:val="28"/>
              </w:rPr>
            </w:pPr>
            <w:r w:rsidRPr="00FE54B3">
              <w:rPr>
                <w:rFonts w:ascii="Times New Roman" w:eastAsia="Times New Roman" w:hAnsi="Times New Roman" w:cs="Times New Roman"/>
                <w:b/>
                <w:bCs/>
                <w:color w:val="000000"/>
                <w:sz w:val="28"/>
                <w:szCs w:val="28"/>
              </w:rPr>
              <w:t>Data Type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C09CF74" w14:textId="3787AD78" w:rsidR="005E342E" w:rsidRPr="00FE54B3" w:rsidRDefault="005E342E" w:rsidP="005E342E">
            <w:pPr>
              <w:spacing w:after="0" w:line="240" w:lineRule="auto"/>
              <w:jc w:val="center"/>
              <w:rPr>
                <w:rFonts w:ascii="Times New Roman" w:eastAsia="Times New Roman" w:hAnsi="Times New Roman" w:cs="Times New Roman"/>
                <w:b/>
                <w:bCs/>
                <w:color w:val="000000"/>
                <w:sz w:val="28"/>
                <w:szCs w:val="28"/>
              </w:rPr>
            </w:pPr>
            <w:r w:rsidRPr="00FE54B3">
              <w:rPr>
                <w:rFonts w:ascii="Times New Roman" w:eastAsia="Times New Roman" w:hAnsi="Times New Roman" w:cs="Times New Roman"/>
                <w:b/>
                <w:bCs/>
                <w:color w:val="000000"/>
                <w:sz w:val="28"/>
                <w:szCs w:val="28"/>
              </w:rPr>
              <w:t>Field Size</w:t>
            </w:r>
          </w:p>
        </w:tc>
        <w:tc>
          <w:tcPr>
            <w:tcW w:w="2425" w:type="dxa"/>
            <w:tcBorders>
              <w:top w:val="single" w:sz="4" w:space="0" w:color="auto"/>
              <w:left w:val="nil"/>
              <w:bottom w:val="single" w:sz="4" w:space="0" w:color="auto"/>
              <w:right w:val="single" w:sz="4" w:space="0" w:color="auto"/>
            </w:tcBorders>
            <w:shd w:val="clear" w:color="auto" w:fill="auto"/>
            <w:noWrap/>
            <w:vAlign w:val="center"/>
            <w:hideMark/>
          </w:tcPr>
          <w:p w14:paraId="4F6877AC" w14:textId="77777777" w:rsidR="005E342E" w:rsidRPr="00FE54B3" w:rsidRDefault="005E342E" w:rsidP="005E342E">
            <w:pPr>
              <w:spacing w:after="0" w:line="240" w:lineRule="auto"/>
              <w:jc w:val="center"/>
              <w:rPr>
                <w:rFonts w:ascii="Times New Roman" w:eastAsia="Times New Roman" w:hAnsi="Times New Roman" w:cs="Times New Roman"/>
                <w:b/>
                <w:bCs/>
                <w:color w:val="000000"/>
                <w:sz w:val="28"/>
                <w:szCs w:val="28"/>
              </w:rPr>
            </w:pPr>
            <w:r w:rsidRPr="00FE54B3">
              <w:rPr>
                <w:rFonts w:ascii="Times New Roman" w:eastAsia="Times New Roman" w:hAnsi="Times New Roman" w:cs="Times New Roman"/>
                <w:b/>
                <w:bCs/>
                <w:color w:val="000000"/>
                <w:sz w:val="28"/>
                <w:szCs w:val="28"/>
              </w:rPr>
              <w:t>Constraint</w:t>
            </w:r>
          </w:p>
        </w:tc>
      </w:tr>
      <w:tr w:rsidR="005E342E" w:rsidRPr="00FE54B3" w14:paraId="76452DE0" w14:textId="77777777" w:rsidTr="005E342E">
        <w:trPr>
          <w:trHeight w:val="375"/>
        </w:trPr>
        <w:tc>
          <w:tcPr>
            <w:tcW w:w="2823" w:type="dxa"/>
            <w:tcBorders>
              <w:top w:val="nil"/>
              <w:left w:val="single" w:sz="4" w:space="0" w:color="auto"/>
              <w:bottom w:val="single" w:sz="4" w:space="0" w:color="auto"/>
              <w:right w:val="single" w:sz="4" w:space="0" w:color="auto"/>
            </w:tcBorders>
            <w:shd w:val="clear" w:color="auto" w:fill="auto"/>
            <w:noWrap/>
            <w:vAlign w:val="bottom"/>
            <w:hideMark/>
          </w:tcPr>
          <w:p w14:paraId="74F2DA22"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Id</w:t>
            </w:r>
          </w:p>
        </w:tc>
        <w:tc>
          <w:tcPr>
            <w:tcW w:w="2208" w:type="dxa"/>
            <w:tcBorders>
              <w:top w:val="nil"/>
              <w:left w:val="nil"/>
              <w:bottom w:val="single" w:sz="4" w:space="0" w:color="auto"/>
              <w:right w:val="single" w:sz="4" w:space="0" w:color="auto"/>
            </w:tcBorders>
            <w:shd w:val="clear" w:color="auto" w:fill="auto"/>
            <w:noWrap/>
            <w:vAlign w:val="bottom"/>
            <w:hideMark/>
          </w:tcPr>
          <w:p w14:paraId="23A74011"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Int</w:t>
            </w:r>
          </w:p>
        </w:tc>
        <w:tc>
          <w:tcPr>
            <w:tcW w:w="1800" w:type="dxa"/>
            <w:tcBorders>
              <w:top w:val="nil"/>
              <w:left w:val="nil"/>
              <w:bottom w:val="single" w:sz="4" w:space="0" w:color="auto"/>
              <w:right w:val="single" w:sz="4" w:space="0" w:color="auto"/>
            </w:tcBorders>
            <w:shd w:val="clear" w:color="auto" w:fill="auto"/>
            <w:noWrap/>
            <w:vAlign w:val="bottom"/>
            <w:hideMark/>
          </w:tcPr>
          <w:p w14:paraId="62518D70"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11</w:t>
            </w:r>
          </w:p>
        </w:tc>
        <w:tc>
          <w:tcPr>
            <w:tcW w:w="2425" w:type="dxa"/>
            <w:tcBorders>
              <w:top w:val="nil"/>
              <w:left w:val="nil"/>
              <w:bottom w:val="single" w:sz="4" w:space="0" w:color="auto"/>
              <w:right w:val="single" w:sz="4" w:space="0" w:color="auto"/>
            </w:tcBorders>
            <w:shd w:val="clear" w:color="auto" w:fill="auto"/>
            <w:noWrap/>
            <w:vAlign w:val="bottom"/>
            <w:hideMark/>
          </w:tcPr>
          <w:p w14:paraId="6DABE38B" w14:textId="18262E76"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Primary Key</w:t>
            </w:r>
          </w:p>
        </w:tc>
      </w:tr>
      <w:tr w:rsidR="005E342E" w:rsidRPr="00FE54B3" w14:paraId="20B5A088" w14:textId="77777777" w:rsidTr="005E342E">
        <w:trPr>
          <w:trHeight w:val="375"/>
        </w:trPr>
        <w:tc>
          <w:tcPr>
            <w:tcW w:w="2823" w:type="dxa"/>
            <w:tcBorders>
              <w:top w:val="nil"/>
              <w:left w:val="single" w:sz="4" w:space="0" w:color="auto"/>
              <w:bottom w:val="single" w:sz="4" w:space="0" w:color="auto"/>
              <w:right w:val="single" w:sz="4" w:space="0" w:color="auto"/>
            </w:tcBorders>
            <w:shd w:val="clear" w:color="auto" w:fill="auto"/>
            <w:noWrap/>
            <w:vAlign w:val="bottom"/>
            <w:hideMark/>
          </w:tcPr>
          <w:p w14:paraId="56FDD73F"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Title</w:t>
            </w:r>
          </w:p>
        </w:tc>
        <w:tc>
          <w:tcPr>
            <w:tcW w:w="2208" w:type="dxa"/>
            <w:tcBorders>
              <w:top w:val="nil"/>
              <w:left w:val="nil"/>
              <w:bottom w:val="single" w:sz="4" w:space="0" w:color="auto"/>
              <w:right w:val="single" w:sz="4" w:space="0" w:color="auto"/>
            </w:tcBorders>
            <w:shd w:val="clear" w:color="auto" w:fill="auto"/>
            <w:noWrap/>
            <w:vAlign w:val="bottom"/>
            <w:hideMark/>
          </w:tcPr>
          <w:p w14:paraId="633762E0"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Varchar</w:t>
            </w:r>
          </w:p>
        </w:tc>
        <w:tc>
          <w:tcPr>
            <w:tcW w:w="1800" w:type="dxa"/>
            <w:tcBorders>
              <w:top w:val="nil"/>
              <w:left w:val="nil"/>
              <w:bottom w:val="single" w:sz="4" w:space="0" w:color="auto"/>
              <w:right w:val="single" w:sz="4" w:space="0" w:color="auto"/>
            </w:tcBorders>
            <w:shd w:val="clear" w:color="auto" w:fill="auto"/>
            <w:noWrap/>
            <w:vAlign w:val="bottom"/>
            <w:hideMark/>
          </w:tcPr>
          <w:p w14:paraId="5ED92728"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50</w:t>
            </w:r>
          </w:p>
        </w:tc>
        <w:tc>
          <w:tcPr>
            <w:tcW w:w="2425" w:type="dxa"/>
            <w:tcBorders>
              <w:top w:val="nil"/>
              <w:left w:val="nil"/>
              <w:bottom w:val="single" w:sz="4" w:space="0" w:color="auto"/>
              <w:right w:val="single" w:sz="4" w:space="0" w:color="auto"/>
            </w:tcBorders>
            <w:shd w:val="clear" w:color="auto" w:fill="auto"/>
            <w:noWrap/>
            <w:vAlign w:val="bottom"/>
            <w:hideMark/>
          </w:tcPr>
          <w:p w14:paraId="4BC00611"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Not Null</w:t>
            </w:r>
          </w:p>
        </w:tc>
      </w:tr>
      <w:tr w:rsidR="005E342E" w:rsidRPr="00FE54B3" w14:paraId="57969215" w14:textId="77777777" w:rsidTr="005E342E">
        <w:trPr>
          <w:trHeight w:val="375"/>
        </w:trPr>
        <w:tc>
          <w:tcPr>
            <w:tcW w:w="2823" w:type="dxa"/>
            <w:tcBorders>
              <w:top w:val="nil"/>
              <w:left w:val="single" w:sz="4" w:space="0" w:color="auto"/>
              <w:bottom w:val="single" w:sz="4" w:space="0" w:color="auto"/>
              <w:right w:val="single" w:sz="4" w:space="0" w:color="auto"/>
            </w:tcBorders>
            <w:shd w:val="clear" w:color="auto" w:fill="auto"/>
            <w:noWrap/>
            <w:vAlign w:val="bottom"/>
            <w:hideMark/>
          </w:tcPr>
          <w:p w14:paraId="72DC3986"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Artist</w:t>
            </w:r>
          </w:p>
        </w:tc>
        <w:tc>
          <w:tcPr>
            <w:tcW w:w="2208" w:type="dxa"/>
            <w:tcBorders>
              <w:top w:val="nil"/>
              <w:left w:val="nil"/>
              <w:bottom w:val="single" w:sz="4" w:space="0" w:color="auto"/>
              <w:right w:val="single" w:sz="4" w:space="0" w:color="auto"/>
            </w:tcBorders>
            <w:shd w:val="clear" w:color="auto" w:fill="auto"/>
            <w:noWrap/>
            <w:vAlign w:val="bottom"/>
            <w:hideMark/>
          </w:tcPr>
          <w:p w14:paraId="0597CBC2"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Int</w:t>
            </w:r>
          </w:p>
        </w:tc>
        <w:tc>
          <w:tcPr>
            <w:tcW w:w="1800" w:type="dxa"/>
            <w:tcBorders>
              <w:top w:val="nil"/>
              <w:left w:val="nil"/>
              <w:bottom w:val="single" w:sz="4" w:space="0" w:color="auto"/>
              <w:right w:val="single" w:sz="4" w:space="0" w:color="auto"/>
            </w:tcBorders>
            <w:shd w:val="clear" w:color="auto" w:fill="auto"/>
            <w:noWrap/>
            <w:vAlign w:val="bottom"/>
            <w:hideMark/>
          </w:tcPr>
          <w:p w14:paraId="2B70918B"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11</w:t>
            </w:r>
          </w:p>
        </w:tc>
        <w:tc>
          <w:tcPr>
            <w:tcW w:w="2425" w:type="dxa"/>
            <w:tcBorders>
              <w:top w:val="nil"/>
              <w:left w:val="nil"/>
              <w:bottom w:val="single" w:sz="4" w:space="0" w:color="auto"/>
              <w:right w:val="single" w:sz="4" w:space="0" w:color="auto"/>
            </w:tcBorders>
            <w:shd w:val="clear" w:color="auto" w:fill="auto"/>
            <w:noWrap/>
            <w:vAlign w:val="bottom"/>
            <w:hideMark/>
          </w:tcPr>
          <w:p w14:paraId="188C4097"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Not Null</w:t>
            </w:r>
          </w:p>
        </w:tc>
      </w:tr>
      <w:tr w:rsidR="005E342E" w:rsidRPr="00FE54B3" w14:paraId="737BDC80" w14:textId="77777777" w:rsidTr="005E342E">
        <w:trPr>
          <w:trHeight w:val="375"/>
        </w:trPr>
        <w:tc>
          <w:tcPr>
            <w:tcW w:w="2823" w:type="dxa"/>
            <w:tcBorders>
              <w:top w:val="nil"/>
              <w:left w:val="single" w:sz="4" w:space="0" w:color="auto"/>
              <w:bottom w:val="single" w:sz="4" w:space="0" w:color="auto"/>
              <w:right w:val="single" w:sz="4" w:space="0" w:color="auto"/>
            </w:tcBorders>
            <w:shd w:val="clear" w:color="auto" w:fill="auto"/>
            <w:noWrap/>
            <w:vAlign w:val="bottom"/>
            <w:hideMark/>
          </w:tcPr>
          <w:p w14:paraId="466F166E"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Genre</w:t>
            </w:r>
          </w:p>
        </w:tc>
        <w:tc>
          <w:tcPr>
            <w:tcW w:w="2208" w:type="dxa"/>
            <w:tcBorders>
              <w:top w:val="nil"/>
              <w:left w:val="nil"/>
              <w:bottom w:val="single" w:sz="4" w:space="0" w:color="auto"/>
              <w:right w:val="single" w:sz="4" w:space="0" w:color="auto"/>
            </w:tcBorders>
            <w:shd w:val="clear" w:color="auto" w:fill="auto"/>
            <w:noWrap/>
            <w:vAlign w:val="bottom"/>
            <w:hideMark/>
          </w:tcPr>
          <w:p w14:paraId="2EBC5BE5"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Int</w:t>
            </w:r>
          </w:p>
        </w:tc>
        <w:tc>
          <w:tcPr>
            <w:tcW w:w="1800" w:type="dxa"/>
            <w:tcBorders>
              <w:top w:val="nil"/>
              <w:left w:val="nil"/>
              <w:bottom w:val="single" w:sz="4" w:space="0" w:color="auto"/>
              <w:right w:val="single" w:sz="4" w:space="0" w:color="auto"/>
            </w:tcBorders>
            <w:shd w:val="clear" w:color="auto" w:fill="auto"/>
            <w:noWrap/>
            <w:vAlign w:val="bottom"/>
            <w:hideMark/>
          </w:tcPr>
          <w:p w14:paraId="0B1E232E"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11</w:t>
            </w:r>
          </w:p>
        </w:tc>
        <w:tc>
          <w:tcPr>
            <w:tcW w:w="2425" w:type="dxa"/>
            <w:tcBorders>
              <w:top w:val="nil"/>
              <w:left w:val="nil"/>
              <w:bottom w:val="single" w:sz="4" w:space="0" w:color="auto"/>
              <w:right w:val="single" w:sz="4" w:space="0" w:color="auto"/>
            </w:tcBorders>
            <w:shd w:val="clear" w:color="auto" w:fill="auto"/>
            <w:noWrap/>
            <w:vAlign w:val="bottom"/>
            <w:hideMark/>
          </w:tcPr>
          <w:p w14:paraId="1E385E06"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Not Null</w:t>
            </w:r>
          </w:p>
        </w:tc>
      </w:tr>
      <w:tr w:rsidR="005E342E" w:rsidRPr="00FE54B3" w14:paraId="673BFC7A" w14:textId="77777777" w:rsidTr="005E342E">
        <w:trPr>
          <w:trHeight w:val="375"/>
        </w:trPr>
        <w:tc>
          <w:tcPr>
            <w:tcW w:w="2823" w:type="dxa"/>
            <w:tcBorders>
              <w:top w:val="nil"/>
              <w:left w:val="single" w:sz="4" w:space="0" w:color="auto"/>
              <w:bottom w:val="single" w:sz="4" w:space="0" w:color="auto"/>
              <w:right w:val="single" w:sz="4" w:space="0" w:color="auto"/>
            </w:tcBorders>
            <w:shd w:val="clear" w:color="auto" w:fill="auto"/>
            <w:noWrap/>
            <w:vAlign w:val="bottom"/>
            <w:hideMark/>
          </w:tcPr>
          <w:p w14:paraId="71C70FE9"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ArtworkPath</w:t>
            </w:r>
          </w:p>
        </w:tc>
        <w:tc>
          <w:tcPr>
            <w:tcW w:w="2208" w:type="dxa"/>
            <w:tcBorders>
              <w:top w:val="nil"/>
              <w:left w:val="nil"/>
              <w:bottom w:val="single" w:sz="4" w:space="0" w:color="auto"/>
              <w:right w:val="single" w:sz="4" w:space="0" w:color="auto"/>
            </w:tcBorders>
            <w:shd w:val="clear" w:color="auto" w:fill="auto"/>
            <w:noWrap/>
            <w:vAlign w:val="bottom"/>
            <w:hideMark/>
          </w:tcPr>
          <w:p w14:paraId="7CBA4FC2"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Varchar</w:t>
            </w:r>
          </w:p>
        </w:tc>
        <w:tc>
          <w:tcPr>
            <w:tcW w:w="1800" w:type="dxa"/>
            <w:tcBorders>
              <w:top w:val="nil"/>
              <w:left w:val="nil"/>
              <w:bottom w:val="single" w:sz="4" w:space="0" w:color="auto"/>
              <w:right w:val="single" w:sz="4" w:space="0" w:color="auto"/>
            </w:tcBorders>
            <w:shd w:val="clear" w:color="auto" w:fill="auto"/>
            <w:noWrap/>
            <w:vAlign w:val="bottom"/>
            <w:hideMark/>
          </w:tcPr>
          <w:p w14:paraId="1292B7E5"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255</w:t>
            </w:r>
          </w:p>
        </w:tc>
        <w:tc>
          <w:tcPr>
            <w:tcW w:w="2425" w:type="dxa"/>
            <w:tcBorders>
              <w:top w:val="nil"/>
              <w:left w:val="nil"/>
              <w:bottom w:val="single" w:sz="4" w:space="0" w:color="auto"/>
              <w:right w:val="single" w:sz="4" w:space="0" w:color="auto"/>
            </w:tcBorders>
            <w:shd w:val="clear" w:color="auto" w:fill="auto"/>
            <w:noWrap/>
            <w:vAlign w:val="bottom"/>
            <w:hideMark/>
          </w:tcPr>
          <w:p w14:paraId="21A58DC1" w14:textId="77777777" w:rsidR="005E342E" w:rsidRPr="00FE54B3" w:rsidRDefault="005E342E" w:rsidP="005E342E">
            <w:pPr>
              <w:spacing w:after="0" w:line="240" w:lineRule="auto"/>
              <w:jc w:val="center"/>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Not Null</w:t>
            </w:r>
          </w:p>
        </w:tc>
      </w:tr>
    </w:tbl>
    <w:p w14:paraId="143B14BE" w14:textId="77777777" w:rsidR="00027869" w:rsidRDefault="00027869" w:rsidP="00C80A69">
      <w:pPr>
        <w:rPr>
          <w:rFonts w:ascii="Times New Roman" w:hAnsi="Times New Roman" w:cs="Times New Roman"/>
          <w:sz w:val="32"/>
          <w:szCs w:val="32"/>
        </w:rPr>
      </w:pPr>
    </w:p>
    <w:p w14:paraId="6691528C" w14:textId="1EA75380" w:rsidR="00C80A69" w:rsidRPr="00FE54B3" w:rsidRDefault="00C80A69" w:rsidP="00C80A69">
      <w:pPr>
        <w:rPr>
          <w:rFonts w:ascii="Times New Roman" w:eastAsia="Time" w:hAnsi="Times New Roman" w:cs="Times New Roman"/>
          <w:b/>
          <w:bCs/>
          <w:sz w:val="28"/>
          <w:szCs w:val="28"/>
        </w:rPr>
      </w:pPr>
      <w:r w:rsidRPr="00FE54B3">
        <w:rPr>
          <w:rFonts w:ascii="Times New Roman" w:hAnsi="Times New Roman" w:cs="Times New Roman"/>
          <w:sz w:val="32"/>
          <w:szCs w:val="32"/>
        </w:rPr>
        <w:t>PLAYLIST:</w:t>
      </w:r>
    </w:p>
    <w:tbl>
      <w:tblPr>
        <w:tblStyle w:val="TableGrid"/>
        <w:tblpPr w:leftFromText="180" w:rightFromText="180" w:vertAnchor="text" w:horzAnchor="margin" w:tblpY="-15"/>
        <w:tblW w:w="0" w:type="auto"/>
        <w:tblLook w:val="04A0" w:firstRow="1" w:lastRow="0" w:firstColumn="1" w:lastColumn="0" w:noHBand="0" w:noVBand="1"/>
      </w:tblPr>
      <w:tblGrid>
        <w:gridCol w:w="2157"/>
        <w:gridCol w:w="2157"/>
        <w:gridCol w:w="2158"/>
        <w:gridCol w:w="2158"/>
      </w:tblGrid>
      <w:tr w:rsidR="00C80A69" w:rsidRPr="00FE54B3" w14:paraId="61057A86" w14:textId="77777777" w:rsidTr="00532E7A">
        <w:tc>
          <w:tcPr>
            <w:tcW w:w="2157" w:type="dxa"/>
          </w:tcPr>
          <w:p w14:paraId="414EA4DA" w14:textId="09867EA4" w:rsidR="00C80A69" w:rsidRPr="00FE54B3" w:rsidRDefault="00C80A69" w:rsidP="00C80A69">
            <w:pPr>
              <w:pStyle w:val="ListParagraph"/>
              <w:ind w:left="0"/>
              <w:rPr>
                <w:rFonts w:ascii="Times New Roman" w:eastAsia="Time" w:hAnsi="Times New Roman" w:cs="Times New Roman"/>
                <w:b/>
                <w:bCs/>
                <w:sz w:val="28"/>
                <w:szCs w:val="28"/>
              </w:rPr>
            </w:pPr>
            <w:r w:rsidRPr="00FE54B3">
              <w:rPr>
                <w:rFonts w:ascii="Times New Roman" w:eastAsia="Times New Roman" w:hAnsi="Times New Roman" w:cs="Times New Roman"/>
                <w:b/>
                <w:bCs/>
                <w:color w:val="000000"/>
                <w:sz w:val="28"/>
                <w:szCs w:val="28"/>
              </w:rPr>
              <w:t>Field Name</w:t>
            </w:r>
          </w:p>
        </w:tc>
        <w:tc>
          <w:tcPr>
            <w:tcW w:w="2157" w:type="dxa"/>
            <w:vAlign w:val="center"/>
          </w:tcPr>
          <w:p w14:paraId="01172434" w14:textId="4D47D38B" w:rsidR="00C80A69" w:rsidRPr="00FE54B3" w:rsidRDefault="00C80A69" w:rsidP="00C80A69">
            <w:pPr>
              <w:pStyle w:val="ListParagraph"/>
              <w:ind w:left="0"/>
              <w:rPr>
                <w:rFonts w:ascii="Times New Roman" w:eastAsia="Time" w:hAnsi="Times New Roman" w:cs="Times New Roman"/>
                <w:b/>
                <w:bCs/>
                <w:sz w:val="28"/>
                <w:szCs w:val="28"/>
              </w:rPr>
            </w:pPr>
            <w:r w:rsidRPr="00FE54B3">
              <w:rPr>
                <w:rFonts w:ascii="Times New Roman" w:eastAsia="Times New Roman" w:hAnsi="Times New Roman" w:cs="Times New Roman"/>
                <w:b/>
                <w:bCs/>
                <w:color w:val="000000"/>
                <w:sz w:val="28"/>
                <w:szCs w:val="28"/>
              </w:rPr>
              <w:t>Data Type</w:t>
            </w:r>
          </w:p>
        </w:tc>
        <w:tc>
          <w:tcPr>
            <w:tcW w:w="2158" w:type="dxa"/>
            <w:vAlign w:val="center"/>
          </w:tcPr>
          <w:p w14:paraId="6FD48CAB" w14:textId="578B6931" w:rsidR="00C80A69" w:rsidRPr="00FE54B3" w:rsidRDefault="00C80A69" w:rsidP="00C80A69">
            <w:pPr>
              <w:pStyle w:val="ListParagraph"/>
              <w:ind w:left="0"/>
              <w:rPr>
                <w:rFonts w:ascii="Times New Roman" w:eastAsia="Time" w:hAnsi="Times New Roman" w:cs="Times New Roman"/>
                <w:b/>
                <w:bCs/>
                <w:sz w:val="28"/>
                <w:szCs w:val="28"/>
              </w:rPr>
            </w:pPr>
            <w:r w:rsidRPr="00FE54B3">
              <w:rPr>
                <w:rFonts w:ascii="Times New Roman" w:eastAsia="Times New Roman" w:hAnsi="Times New Roman" w:cs="Times New Roman"/>
                <w:b/>
                <w:bCs/>
                <w:color w:val="000000"/>
                <w:sz w:val="28"/>
                <w:szCs w:val="28"/>
              </w:rPr>
              <w:t>Field Size</w:t>
            </w:r>
          </w:p>
        </w:tc>
        <w:tc>
          <w:tcPr>
            <w:tcW w:w="2158" w:type="dxa"/>
            <w:vAlign w:val="center"/>
          </w:tcPr>
          <w:p w14:paraId="48257BA6" w14:textId="1A4F53A5" w:rsidR="00C80A69" w:rsidRPr="00FE54B3" w:rsidRDefault="00C80A69" w:rsidP="00C80A69">
            <w:pPr>
              <w:pStyle w:val="ListParagraph"/>
              <w:ind w:left="0"/>
              <w:rPr>
                <w:rFonts w:ascii="Times New Roman" w:eastAsia="Time" w:hAnsi="Times New Roman" w:cs="Times New Roman"/>
                <w:b/>
                <w:bCs/>
                <w:sz w:val="28"/>
                <w:szCs w:val="28"/>
              </w:rPr>
            </w:pPr>
            <w:r w:rsidRPr="00FE54B3">
              <w:rPr>
                <w:rFonts w:ascii="Times New Roman" w:eastAsia="Times New Roman" w:hAnsi="Times New Roman" w:cs="Times New Roman"/>
                <w:b/>
                <w:bCs/>
                <w:color w:val="000000"/>
                <w:sz w:val="28"/>
                <w:szCs w:val="28"/>
              </w:rPr>
              <w:t>Constraint</w:t>
            </w:r>
          </w:p>
        </w:tc>
      </w:tr>
      <w:tr w:rsidR="00C80A69" w:rsidRPr="00FE54B3" w14:paraId="7F329210" w14:textId="77777777" w:rsidTr="00532E7A">
        <w:tc>
          <w:tcPr>
            <w:tcW w:w="2157" w:type="dxa"/>
          </w:tcPr>
          <w:p w14:paraId="382A4F7C" w14:textId="01EDE55A" w:rsidR="00C80A69" w:rsidRPr="00FE54B3" w:rsidRDefault="00C80A69" w:rsidP="00C80A69">
            <w:pPr>
              <w:pStyle w:val="ListParagraph"/>
              <w:ind w:left="0"/>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Id</w:t>
            </w:r>
          </w:p>
        </w:tc>
        <w:tc>
          <w:tcPr>
            <w:tcW w:w="2157" w:type="dxa"/>
            <w:vAlign w:val="center"/>
          </w:tcPr>
          <w:p w14:paraId="4A3817EC" w14:textId="536EEDF8" w:rsidR="00C80A69" w:rsidRPr="00FE54B3" w:rsidRDefault="003B1C3C" w:rsidP="00C80A69">
            <w:pPr>
              <w:pStyle w:val="ListParagraph"/>
              <w:ind w:left="0"/>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Int</w:t>
            </w:r>
          </w:p>
        </w:tc>
        <w:tc>
          <w:tcPr>
            <w:tcW w:w="2158" w:type="dxa"/>
            <w:vAlign w:val="center"/>
          </w:tcPr>
          <w:p w14:paraId="64FA8456" w14:textId="22C4EFA9" w:rsidR="00C80A69" w:rsidRPr="00FE54B3" w:rsidRDefault="003B1C3C" w:rsidP="00C80A69">
            <w:pPr>
              <w:pStyle w:val="ListParagraph"/>
              <w:ind w:left="0"/>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11</w:t>
            </w:r>
          </w:p>
        </w:tc>
        <w:tc>
          <w:tcPr>
            <w:tcW w:w="2158" w:type="dxa"/>
            <w:vAlign w:val="center"/>
          </w:tcPr>
          <w:p w14:paraId="79B3BBA5" w14:textId="0D993EC7" w:rsidR="00C80A69" w:rsidRPr="00FE54B3" w:rsidRDefault="003B1C3C" w:rsidP="00C80A69">
            <w:pPr>
              <w:pStyle w:val="ListParagraph"/>
              <w:ind w:left="0"/>
              <w:rPr>
                <w:rFonts w:ascii="Times New Roman" w:eastAsia="Times New Roman" w:hAnsi="Times New Roman" w:cs="Times New Roman"/>
                <w:color w:val="000000"/>
                <w:sz w:val="28"/>
                <w:szCs w:val="28"/>
              </w:rPr>
            </w:pPr>
            <w:r w:rsidRPr="00FE54B3">
              <w:rPr>
                <w:rFonts w:ascii="Times New Roman" w:eastAsia="Times New Roman" w:hAnsi="Times New Roman" w:cs="Times New Roman"/>
                <w:color w:val="000000"/>
                <w:sz w:val="28"/>
                <w:szCs w:val="28"/>
              </w:rPr>
              <w:t>Primary Key</w:t>
            </w:r>
          </w:p>
        </w:tc>
      </w:tr>
      <w:tr w:rsidR="00C80A69" w:rsidRPr="00FE54B3" w14:paraId="21681A8E" w14:textId="77777777" w:rsidTr="00C80A69">
        <w:tc>
          <w:tcPr>
            <w:tcW w:w="2157" w:type="dxa"/>
          </w:tcPr>
          <w:p w14:paraId="2A3A641C" w14:textId="45BCDD0A" w:rsidR="00C80A69" w:rsidRPr="00FE54B3" w:rsidRDefault="003B1C3C" w:rsidP="00C80A69">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Name</w:t>
            </w:r>
          </w:p>
        </w:tc>
        <w:tc>
          <w:tcPr>
            <w:tcW w:w="2157" w:type="dxa"/>
          </w:tcPr>
          <w:p w14:paraId="1D1F6290" w14:textId="5953C6C5" w:rsidR="00C80A69" w:rsidRPr="00FE54B3" w:rsidRDefault="003B1C3C" w:rsidP="00C80A69">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Varchar</w:t>
            </w:r>
          </w:p>
        </w:tc>
        <w:tc>
          <w:tcPr>
            <w:tcW w:w="2158" w:type="dxa"/>
          </w:tcPr>
          <w:p w14:paraId="5814E05D" w14:textId="2472B272" w:rsidR="00C80A69" w:rsidRPr="00FE54B3" w:rsidRDefault="003B1C3C" w:rsidP="00C80A69">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50</w:t>
            </w:r>
          </w:p>
        </w:tc>
        <w:tc>
          <w:tcPr>
            <w:tcW w:w="2158" w:type="dxa"/>
          </w:tcPr>
          <w:p w14:paraId="33F03683" w14:textId="778C7954" w:rsidR="00C80A69" w:rsidRPr="00FE54B3" w:rsidRDefault="003B1C3C" w:rsidP="00C80A69">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Not Null</w:t>
            </w:r>
          </w:p>
        </w:tc>
      </w:tr>
      <w:tr w:rsidR="00C80A69" w:rsidRPr="00FE54B3" w14:paraId="322A3EF1" w14:textId="77777777" w:rsidTr="00C80A69">
        <w:tc>
          <w:tcPr>
            <w:tcW w:w="2157" w:type="dxa"/>
          </w:tcPr>
          <w:p w14:paraId="31CF80B2" w14:textId="1AF6F159" w:rsidR="00C80A69" w:rsidRPr="00FE54B3" w:rsidRDefault="003B1C3C" w:rsidP="00C80A69">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Owner</w:t>
            </w:r>
          </w:p>
        </w:tc>
        <w:tc>
          <w:tcPr>
            <w:tcW w:w="2157" w:type="dxa"/>
          </w:tcPr>
          <w:p w14:paraId="0088EE9B" w14:textId="5B75DB4E" w:rsidR="00C80A69" w:rsidRPr="00FE54B3" w:rsidRDefault="003B1C3C" w:rsidP="00C80A69">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Varchar</w:t>
            </w:r>
          </w:p>
        </w:tc>
        <w:tc>
          <w:tcPr>
            <w:tcW w:w="2158" w:type="dxa"/>
          </w:tcPr>
          <w:p w14:paraId="20365DCB" w14:textId="7CCEC7FA" w:rsidR="00C80A69" w:rsidRPr="00FE54B3" w:rsidRDefault="003B1C3C" w:rsidP="00C80A69">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50</w:t>
            </w:r>
          </w:p>
        </w:tc>
        <w:tc>
          <w:tcPr>
            <w:tcW w:w="2158" w:type="dxa"/>
          </w:tcPr>
          <w:p w14:paraId="60B8F209" w14:textId="6EB9C845" w:rsidR="00C80A69" w:rsidRPr="00FE54B3" w:rsidRDefault="003B1C3C" w:rsidP="00C80A69">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Not Null</w:t>
            </w:r>
          </w:p>
        </w:tc>
      </w:tr>
      <w:tr w:rsidR="00C80A69" w:rsidRPr="00FE54B3" w14:paraId="546CE3DE" w14:textId="77777777" w:rsidTr="00C80A69">
        <w:tc>
          <w:tcPr>
            <w:tcW w:w="2157" w:type="dxa"/>
          </w:tcPr>
          <w:p w14:paraId="19BD627E" w14:textId="194469EF" w:rsidR="00C80A69" w:rsidRPr="00FE54B3" w:rsidRDefault="003B1C3C" w:rsidP="00C80A69">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dataCreated</w:t>
            </w:r>
          </w:p>
        </w:tc>
        <w:tc>
          <w:tcPr>
            <w:tcW w:w="2157" w:type="dxa"/>
          </w:tcPr>
          <w:p w14:paraId="1178456E" w14:textId="51DB472E" w:rsidR="00C80A69" w:rsidRPr="00FE54B3" w:rsidRDefault="003B1C3C" w:rsidP="00C80A69">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datetime</w:t>
            </w:r>
          </w:p>
        </w:tc>
        <w:tc>
          <w:tcPr>
            <w:tcW w:w="2158" w:type="dxa"/>
          </w:tcPr>
          <w:p w14:paraId="4E0C55A4" w14:textId="77777777" w:rsidR="00C80A69" w:rsidRPr="00FE54B3" w:rsidRDefault="00C80A69" w:rsidP="00C80A69">
            <w:pPr>
              <w:pStyle w:val="ListParagraph"/>
              <w:ind w:left="0"/>
              <w:rPr>
                <w:rFonts w:ascii="Times New Roman" w:eastAsia="Time" w:hAnsi="Times New Roman" w:cs="Times New Roman"/>
                <w:sz w:val="28"/>
                <w:szCs w:val="28"/>
              </w:rPr>
            </w:pPr>
          </w:p>
        </w:tc>
        <w:tc>
          <w:tcPr>
            <w:tcW w:w="2158" w:type="dxa"/>
          </w:tcPr>
          <w:p w14:paraId="4A3E55C3" w14:textId="43568088" w:rsidR="00C80A69" w:rsidRPr="00FE54B3" w:rsidRDefault="003B1C3C" w:rsidP="00C80A69">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Not Null</w:t>
            </w:r>
          </w:p>
        </w:tc>
      </w:tr>
    </w:tbl>
    <w:p w14:paraId="23AC4860" w14:textId="5C013FE3" w:rsidR="00C80A69" w:rsidRPr="00FE54B3" w:rsidRDefault="00C80A69" w:rsidP="004E4DC2">
      <w:pPr>
        <w:rPr>
          <w:rFonts w:ascii="Times New Roman" w:eastAsia="Time" w:hAnsi="Times New Roman" w:cs="Times New Roman"/>
          <w:b/>
          <w:bCs/>
          <w:sz w:val="44"/>
          <w:szCs w:val="44"/>
        </w:rPr>
      </w:pPr>
    </w:p>
    <w:p w14:paraId="29E020A0" w14:textId="77777777" w:rsidR="00C80A69" w:rsidRPr="00FE54B3" w:rsidRDefault="00C80A69" w:rsidP="004E4DC2">
      <w:pPr>
        <w:rPr>
          <w:rFonts w:ascii="Times New Roman" w:eastAsia="Time" w:hAnsi="Times New Roman" w:cs="Times New Roman"/>
          <w:b/>
          <w:bCs/>
          <w:sz w:val="44"/>
          <w:szCs w:val="44"/>
        </w:rPr>
      </w:pPr>
    </w:p>
    <w:p w14:paraId="64F4A2B9" w14:textId="77777777" w:rsidR="004E4DC2" w:rsidRPr="00FE54B3" w:rsidRDefault="004E4DC2" w:rsidP="00C7223F">
      <w:pPr>
        <w:pStyle w:val="ListParagraph"/>
        <w:ind w:firstLine="720"/>
        <w:rPr>
          <w:rFonts w:ascii="Times New Roman" w:eastAsia="Time" w:hAnsi="Times New Roman" w:cs="Times New Roman"/>
          <w:b/>
          <w:bCs/>
          <w:sz w:val="44"/>
          <w:szCs w:val="44"/>
        </w:rPr>
      </w:pPr>
    </w:p>
    <w:p w14:paraId="65465093" w14:textId="5296160D" w:rsidR="001B409B" w:rsidRPr="00FE54B3" w:rsidRDefault="001B409B" w:rsidP="00C7223F">
      <w:pPr>
        <w:pStyle w:val="ListParagraph"/>
        <w:ind w:firstLine="720"/>
        <w:rPr>
          <w:rFonts w:ascii="Times New Roman" w:eastAsia="Time" w:hAnsi="Times New Roman" w:cs="Times New Roman"/>
          <w:b/>
          <w:bCs/>
          <w:sz w:val="44"/>
          <w:szCs w:val="44"/>
        </w:rPr>
      </w:pPr>
    </w:p>
    <w:p w14:paraId="02074DBC" w14:textId="77777777" w:rsidR="00027869" w:rsidRDefault="00027869" w:rsidP="001B409B">
      <w:pPr>
        <w:rPr>
          <w:rFonts w:ascii="Times New Roman" w:eastAsia="Time" w:hAnsi="Times New Roman" w:cs="Times New Roman"/>
          <w:sz w:val="28"/>
          <w:szCs w:val="28"/>
        </w:rPr>
      </w:pPr>
    </w:p>
    <w:p w14:paraId="1FA63254" w14:textId="7E32E850" w:rsidR="001B409B" w:rsidRPr="00FE54B3" w:rsidRDefault="001B409B" w:rsidP="001B409B">
      <w:pPr>
        <w:rPr>
          <w:rFonts w:ascii="Times New Roman" w:eastAsia="Time" w:hAnsi="Times New Roman" w:cs="Times New Roman"/>
          <w:sz w:val="28"/>
          <w:szCs w:val="28"/>
        </w:rPr>
      </w:pPr>
      <w:r w:rsidRPr="00FE54B3">
        <w:rPr>
          <w:rFonts w:ascii="Times New Roman" w:eastAsia="Time" w:hAnsi="Times New Roman" w:cs="Times New Roman"/>
          <w:sz w:val="28"/>
          <w:szCs w:val="28"/>
        </w:rPr>
        <w:lastRenderedPageBreak/>
        <w:t>PLAYLISTSONGS:</w:t>
      </w:r>
    </w:p>
    <w:tbl>
      <w:tblPr>
        <w:tblStyle w:val="TableGrid"/>
        <w:tblpPr w:leftFromText="180" w:rightFromText="180" w:vertAnchor="text" w:horzAnchor="margin" w:tblpY="-33"/>
        <w:tblW w:w="0" w:type="auto"/>
        <w:tblLook w:val="04A0" w:firstRow="1" w:lastRow="0" w:firstColumn="1" w:lastColumn="0" w:noHBand="0" w:noVBand="1"/>
      </w:tblPr>
      <w:tblGrid>
        <w:gridCol w:w="1726"/>
        <w:gridCol w:w="1726"/>
        <w:gridCol w:w="1726"/>
        <w:gridCol w:w="1726"/>
      </w:tblGrid>
      <w:tr w:rsidR="001B409B" w:rsidRPr="00FE54B3" w14:paraId="2D4513B0" w14:textId="77777777" w:rsidTr="001B409B">
        <w:tc>
          <w:tcPr>
            <w:tcW w:w="1726" w:type="dxa"/>
          </w:tcPr>
          <w:p w14:paraId="37DD5970" w14:textId="77777777" w:rsidR="001B409B" w:rsidRPr="00FE54B3" w:rsidRDefault="001B409B" w:rsidP="001B409B">
            <w:pPr>
              <w:pStyle w:val="ListParagraph"/>
              <w:ind w:left="0"/>
              <w:rPr>
                <w:rFonts w:ascii="Times New Roman" w:eastAsia="Time" w:hAnsi="Times New Roman" w:cs="Times New Roman"/>
                <w:b/>
                <w:bCs/>
                <w:sz w:val="44"/>
                <w:szCs w:val="44"/>
              </w:rPr>
            </w:pPr>
            <w:r w:rsidRPr="00FE54B3">
              <w:rPr>
                <w:rFonts w:ascii="Times New Roman" w:eastAsia="Times New Roman" w:hAnsi="Times New Roman" w:cs="Times New Roman"/>
                <w:b/>
                <w:bCs/>
                <w:color w:val="000000"/>
                <w:sz w:val="28"/>
                <w:szCs w:val="28"/>
              </w:rPr>
              <w:t>Field Name</w:t>
            </w:r>
          </w:p>
        </w:tc>
        <w:tc>
          <w:tcPr>
            <w:tcW w:w="1726" w:type="dxa"/>
            <w:vAlign w:val="center"/>
          </w:tcPr>
          <w:p w14:paraId="41BCDDD4" w14:textId="77777777" w:rsidR="001B409B" w:rsidRPr="00FE54B3" w:rsidRDefault="001B409B" w:rsidP="001B409B">
            <w:pPr>
              <w:pStyle w:val="ListParagraph"/>
              <w:ind w:left="0"/>
              <w:rPr>
                <w:rFonts w:ascii="Times New Roman" w:eastAsia="Time" w:hAnsi="Times New Roman" w:cs="Times New Roman"/>
                <w:b/>
                <w:bCs/>
                <w:sz w:val="44"/>
                <w:szCs w:val="44"/>
              </w:rPr>
            </w:pPr>
            <w:r w:rsidRPr="00FE54B3">
              <w:rPr>
                <w:rFonts w:ascii="Times New Roman" w:eastAsia="Times New Roman" w:hAnsi="Times New Roman" w:cs="Times New Roman"/>
                <w:b/>
                <w:bCs/>
                <w:color w:val="000000"/>
                <w:sz w:val="28"/>
                <w:szCs w:val="28"/>
              </w:rPr>
              <w:t>Data Type</w:t>
            </w:r>
          </w:p>
        </w:tc>
        <w:tc>
          <w:tcPr>
            <w:tcW w:w="1726" w:type="dxa"/>
            <w:vAlign w:val="center"/>
          </w:tcPr>
          <w:p w14:paraId="0596D414" w14:textId="77777777" w:rsidR="001B409B" w:rsidRPr="00FE54B3" w:rsidRDefault="001B409B" w:rsidP="001B409B">
            <w:pPr>
              <w:pStyle w:val="ListParagraph"/>
              <w:ind w:left="0"/>
              <w:rPr>
                <w:rFonts w:ascii="Times New Roman" w:eastAsia="Time" w:hAnsi="Times New Roman" w:cs="Times New Roman"/>
                <w:b/>
                <w:bCs/>
                <w:sz w:val="44"/>
                <w:szCs w:val="44"/>
              </w:rPr>
            </w:pPr>
            <w:r w:rsidRPr="00FE54B3">
              <w:rPr>
                <w:rFonts w:ascii="Times New Roman" w:eastAsia="Times New Roman" w:hAnsi="Times New Roman" w:cs="Times New Roman"/>
                <w:b/>
                <w:bCs/>
                <w:color w:val="000000"/>
                <w:sz w:val="28"/>
                <w:szCs w:val="28"/>
              </w:rPr>
              <w:t>Field Size</w:t>
            </w:r>
          </w:p>
        </w:tc>
        <w:tc>
          <w:tcPr>
            <w:tcW w:w="1726" w:type="dxa"/>
            <w:vAlign w:val="center"/>
          </w:tcPr>
          <w:p w14:paraId="0652B060" w14:textId="77777777" w:rsidR="001B409B" w:rsidRPr="00FE54B3" w:rsidRDefault="001B409B" w:rsidP="001B409B">
            <w:pPr>
              <w:pStyle w:val="ListParagraph"/>
              <w:ind w:left="0"/>
              <w:rPr>
                <w:rFonts w:ascii="Times New Roman" w:eastAsia="Time" w:hAnsi="Times New Roman" w:cs="Times New Roman"/>
                <w:b/>
                <w:bCs/>
                <w:sz w:val="44"/>
                <w:szCs w:val="44"/>
              </w:rPr>
            </w:pPr>
            <w:r w:rsidRPr="00FE54B3">
              <w:rPr>
                <w:rFonts w:ascii="Times New Roman" w:eastAsia="Times New Roman" w:hAnsi="Times New Roman" w:cs="Times New Roman"/>
                <w:b/>
                <w:bCs/>
                <w:color w:val="000000"/>
                <w:sz w:val="28"/>
                <w:szCs w:val="28"/>
              </w:rPr>
              <w:t>Constraint</w:t>
            </w:r>
          </w:p>
        </w:tc>
      </w:tr>
      <w:tr w:rsidR="001B409B" w:rsidRPr="00FE54B3" w14:paraId="79338AAC" w14:textId="77777777" w:rsidTr="001B409B">
        <w:tc>
          <w:tcPr>
            <w:tcW w:w="1726" w:type="dxa"/>
          </w:tcPr>
          <w:p w14:paraId="4E112559"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Id</w:t>
            </w:r>
          </w:p>
        </w:tc>
        <w:tc>
          <w:tcPr>
            <w:tcW w:w="1726" w:type="dxa"/>
          </w:tcPr>
          <w:p w14:paraId="02D29C14"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int</w:t>
            </w:r>
          </w:p>
        </w:tc>
        <w:tc>
          <w:tcPr>
            <w:tcW w:w="1726" w:type="dxa"/>
          </w:tcPr>
          <w:p w14:paraId="64BA6F73"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11</w:t>
            </w:r>
          </w:p>
        </w:tc>
        <w:tc>
          <w:tcPr>
            <w:tcW w:w="1726" w:type="dxa"/>
          </w:tcPr>
          <w:p w14:paraId="5F5273DB"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Primary Key</w:t>
            </w:r>
          </w:p>
        </w:tc>
      </w:tr>
      <w:tr w:rsidR="001B409B" w:rsidRPr="00FE54B3" w14:paraId="29591387" w14:textId="77777777" w:rsidTr="001B409B">
        <w:tc>
          <w:tcPr>
            <w:tcW w:w="1726" w:type="dxa"/>
          </w:tcPr>
          <w:p w14:paraId="495BDAD3"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Songid</w:t>
            </w:r>
          </w:p>
        </w:tc>
        <w:tc>
          <w:tcPr>
            <w:tcW w:w="1726" w:type="dxa"/>
          </w:tcPr>
          <w:p w14:paraId="63E6B1AF"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Int</w:t>
            </w:r>
          </w:p>
        </w:tc>
        <w:tc>
          <w:tcPr>
            <w:tcW w:w="1726" w:type="dxa"/>
          </w:tcPr>
          <w:p w14:paraId="243B6908"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11</w:t>
            </w:r>
          </w:p>
        </w:tc>
        <w:tc>
          <w:tcPr>
            <w:tcW w:w="1726" w:type="dxa"/>
          </w:tcPr>
          <w:p w14:paraId="1639254F"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Not Null</w:t>
            </w:r>
          </w:p>
        </w:tc>
      </w:tr>
      <w:tr w:rsidR="001B409B" w:rsidRPr="00FE54B3" w14:paraId="0C9A7A43" w14:textId="77777777" w:rsidTr="001B409B">
        <w:tc>
          <w:tcPr>
            <w:tcW w:w="1726" w:type="dxa"/>
          </w:tcPr>
          <w:p w14:paraId="594EF4FD"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playlistid</w:t>
            </w:r>
          </w:p>
        </w:tc>
        <w:tc>
          <w:tcPr>
            <w:tcW w:w="1726" w:type="dxa"/>
          </w:tcPr>
          <w:p w14:paraId="45196AAC"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Int</w:t>
            </w:r>
          </w:p>
        </w:tc>
        <w:tc>
          <w:tcPr>
            <w:tcW w:w="1726" w:type="dxa"/>
          </w:tcPr>
          <w:p w14:paraId="7B1E1D60"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11</w:t>
            </w:r>
          </w:p>
        </w:tc>
        <w:tc>
          <w:tcPr>
            <w:tcW w:w="1726" w:type="dxa"/>
          </w:tcPr>
          <w:p w14:paraId="4D59E45C"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Not Null</w:t>
            </w:r>
          </w:p>
        </w:tc>
      </w:tr>
      <w:tr w:rsidR="001B409B" w:rsidRPr="00FE54B3" w14:paraId="5A76064A" w14:textId="77777777" w:rsidTr="001B409B">
        <w:tc>
          <w:tcPr>
            <w:tcW w:w="1726" w:type="dxa"/>
          </w:tcPr>
          <w:p w14:paraId="1D5111D7"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playlistOrder</w:t>
            </w:r>
          </w:p>
        </w:tc>
        <w:tc>
          <w:tcPr>
            <w:tcW w:w="1726" w:type="dxa"/>
          </w:tcPr>
          <w:p w14:paraId="4A26331B"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Int</w:t>
            </w:r>
          </w:p>
        </w:tc>
        <w:tc>
          <w:tcPr>
            <w:tcW w:w="1726" w:type="dxa"/>
          </w:tcPr>
          <w:p w14:paraId="36837005"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11</w:t>
            </w:r>
          </w:p>
        </w:tc>
        <w:tc>
          <w:tcPr>
            <w:tcW w:w="1726" w:type="dxa"/>
          </w:tcPr>
          <w:p w14:paraId="6B6D4828" w14:textId="77777777" w:rsidR="001B409B" w:rsidRPr="00FE54B3" w:rsidRDefault="001B409B" w:rsidP="001B409B">
            <w:pPr>
              <w:pStyle w:val="ListParagraph"/>
              <w:ind w:left="0"/>
              <w:rPr>
                <w:rFonts w:ascii="Times New Roman" w:eastAsia="Time" w:hAnsi="Times New Roman" w:cs="Times New Roman"/>
                <w:sz w:val="28"/>
                <w:szCs w:val="28"/>
              </w:rPr>
            </w:pPr>
            <w:r w:rsidRPr="00FE54B3">
              <w:rPr>
                <w:rFonts w:ascii="Times New Roman" w:eastAsia="Time" w:hAnsi="Times New Roman" w:cs="Times New Roman"/>
                <w:sz w:val="28"/>
                <w:szCs w:val="28"/>
              </w:rPr>
              <w:t>Not Null</w:t>
            </w:r>
          </w:p>
        </w:tc>
      </w:tr>
    </w:tbl>
    <w:p w14:paraId="45FE948F" w14:textId="77777777" w:rsidR="001B409B" w:rsidRPr="00FE54B3" w:rsidRDefault="001B409B" w:rsidP="00C7223F">
      <w:pPr>
        <w:pStyle w:val="ListParagraph"/>
        <w:ind w:firstLine="720"/>
        <w:rPr>
          <w:rFonts w:ascii="Times New Roman" w:eastAsia="Time" w:hAnsi="Times New Roman" w:cs="Times New Roman"/>
          <w:b/>
          <w:bCs/>
          <w:sz w:val="44"/>
          <w:szCs w:val="44"/>
        </w:rPr>
      </w:pPr>
    </w:p>
    <w:p w14:paraId="3D1CFA1B" w14:textId="77777777" w:rsidR="003B1C3C" w:rsidRPr="00FE54B3" w:rsidRDefault="003B1C3C" w:rsidP="00C7223F">
      <w:pPr>
        <w:pStyle w:val="ListParagraph"/>
        <w:ind w:firstLine="720"/>
        <w:rPr>
          <w:rFonts w:ascii="Times New Roman" w:eastAsia="Time" w:hAnsi="Times New Roman" w:cs="Times New Roman"/>
          <w:b/>
          <w:bCs/>
          <w:sz w:val="44"/>
          <w:szCs w:val="44"/>
        </w:rPr>
      </w:pPr>
    </w:p>
    <w:p w14:paraId="2C37AF2E" w14:textId="77777777" w:rsidR="004E4DC2" w:rsidRPr="00FE54B3" w:rsidRDefault="004E4DC2" w:rsidP="00C7223F">
      <w:pPr>
        <w:pStyle w:val="ListParagraph"/>
        <w:ind w:firstLine="720"/>
        <w:rPr>
          <w:rFonts w:ascii="Times New Roman" w:eastAsia="Time" w:hAnsi="Times New Roman" w:cs="Times New Roman"/>
          <w:b/>
          <w:bCs/>
          <w:sz w:val="44"/>
          <w:szCs w:val="44"/>
        </w:rPr>
      </w:pPr>
    </w:p>
    <w:p w14:paraId="3F517ABD" w14:textId="77777777" w:rsidR="004E4DC2" w:rsidRPr="00FE54B3" w:rsidRDefault="004E4DC2" w:rsidP="00C7223F">
      <w:pPr>
        <w:pStyle w:val="ListParagraph"/>
        <w:ind w:firstLine="720"/>
        <w:rPr>
          <w:rFonts w:ascii="Times New Roman" w:eastAsia="Time" w:hAnsi="Times New Roman" w:cs="Times New Roman"/>
          <w:b/>
          <w:bCs/>
          <w:sz w:val="44"/>
          <w:szCs w:val="44"/>
        </w:rPr>
      </w:pPr>
    </w:p>
    <w:p w14:paraId="24626792"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2A71AB8E"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59D373AF"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36C79244"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22478EE6"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2E7140BB"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5B93D442"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0AE3EBA7"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35740D88"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3C433656"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7FA50017"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69A3348F"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48D0291F"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7B653AD2"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753EF9BB"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5ED3F11F"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48051750"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195523B5"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3CF671F6"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79684BE0"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2854B7DD"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0A64991F"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1A180A95"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5E87F5B1" w14:textId="77777777" w:rsidR="001B409B" w:rsidRPr="00FE54B3" w:rsidRDefault="001B409B" w:rsidP="00C7223F">
      <w:pPr>
        <w:pStyle w:val="ListParagraph"/>
        <w:ind w:firstLine="720"/>
        <w:rPr>
          <w:rFonts w:ascii="Times New Roman" w:eastAsia="Time" w:hAnsi="Times New Roman" w:cs="Times New Roman"/>
          <w:b/>
          <w:bCs/>
          <w:sz w:val="28"/>
          <w:szCs w:val="28"/>
        </w:rPr>
      </w:pPr>
    </w:p>
    <w:p w14:paraId="2F7BF2C3" w14:textId="57873368" w:rsidR="001B409B" w:rsidRDefault="001B409B" w:rsidP="00C7223F">
      <w:pPr>
        <w:pStyle w:val="ListParagraph"/>
        <w:ind w:firstLine="720"/>
        <w:rPr>
          <w:rFonts w:ascii="Times New Roman" w:eastAsia="Time" w:hAnsi="Times New Roman" w:cs="Times New Roman"/>
          <w:b/>
          <w:bCs/>
          <w:sz w:val="28"/>
          <w:szCs w:val="28"/>
        </w:rPr>
      </w:pPr>
    </w:p>
    <w:p w14:paraId="78CC0C59" w14:textId="47029DEE" w:rsidR="00D14BAA" w:rsidRDefault="00D14BAA" w:rsidP="00C7223F">
      <w:pPr>
        <w:pStyle w:val="ListParagraph"/>
        <w:ind w:firstLine="720"/>
        <w:rPr>
          <w:rFonts w:ascii="Times New Roman" w:eastAsia="Time" w:hAnsi="Times New Roman" w:cs="Times New Roman"/>
          <w:b/>
          <w:bCs/>
          <w:sz w:val="28"/>
          <w:szCs w:val="28"/>
        </w:rPr>
      </w:pPr>
    </w:p>
    <w:p w14:paraId="4A718701" w14:textId="00551F83" w:rsidR="00D14BAA" w:rsidRDefault="00D14BAA" w:rsidP="00C7223F">
      <w:pPr>
        <w:pStyle w:val="ListParagraph"/>
        <w:ind w:firstLine="720"/>
        <w:rPr>
          <w:rFonts w:ascii="Times New Roman" w:eastAsia="Time" w:hAnsi="Times New Roman" w:cs="Times New Roman"/>
          <w:b/>
          <w:bCs/>
          <w:sz w:val="28"/>
          <w:szCs w:val="28"/>
        </w:rPr>
      </w:pPr>
    </w:p>
    <w:p w14:paraId="5CA69884" w14:textId="7E35D512" w:rsidR="00D14BAA" w:rsidRDefault="00D14BAA" w:rsidP="00C7223F">
      <w:pPr>
        <w:pStyle w:val="ListParagraph"/>
        <w:ind w:firstLine="720"/>
        <w:rPr>
          <w:rFonts w:ascii="Times New Roman" w:eastAsia="Time" w:hAnsi="Times New Roman" w:cs="Times New Roman"/>
          <w:b/>
          <w:bCs/>
          <w:sz w:val="28"/>
          <w:szCs w:val="28"/>
        </w:rPr>
      </w:pPr>
    </w:p>
    <w:p w14:paraId="2D9781DF" w14:textId="77777777" w:rsidR="00FE54B3" w:rsidRPr="00A9278F" w:rsidRDefault="00FE54B3" w:rsidP="00A9278F">
      <w:pPr>
        <w:rPr>
          <w:rFonts w:ascii="Times New Roman" w:eastAsia="Time" w:hAnsi="Times New Roman" w:cs="Times New Roman"/>
          <w:b/>
          <w:bCs/>
          <w:sz w:val="28"/>
          <w:szCs w:val="28"/>
        </w:rPr>
      </w:pPr>
    </w:p>
    <w:p w14:paraId="307424E6" w14:textId="77777777" w:rsidR="00A9278F" w:rsidRDefault="00A9278F" w:rsidP="00C7223F">
      <w:pPr>
        <w:pStyle w:val="ListParagraph"/>
        <w:ind w:firstLine="720"/>
        <w:rPr>
          <w:rFonts w:ascii="Times New Roman" w:eastAsia="Time" w:hAnsi="Times New Roman" w:cs="Times New Roman"/>
          <w:b/>
          <w:bCs/>
          <w:sz w:val="28"/>
          <w:szCs w:val="28"/>
        </w:rPr>
      </w:pPr>
    </w:p>
    <w:p w14:paraId="327F2CFF" w14:textId="0AEFE6C1" w:rsidR="00D772CE" w:rsidRPr="00FE54B3" w:rsidRDefault="00D772CE" w:rsidP="00C7223F">
      <w:pPr>
        <w:pStyle w:val="ListParagraph"/>
        <w:ind w:firstLine="720"/>
        <w:rPr>
          <w:rFonts w:ascii="Times New Roman" w:eastAsia="Time" w:hAnsi="Times New Roman" w:cs="Times New Roman"/>
          <w:b/>
          <w:bCs/>
          <w:sz w:val="28"/>
          <w:szCs w:val="28"/>
        </w:rPr>
      </w:pPr>
      <w:r w:rsidRPr="00FE54B3">
        <w:rPr>
          <w:rFonts w:ascii="Times New Roman" w:eastAsia="Time" w:hAnsi="Times New Roman" w:cs="Times New Roman"/>
          <w:b/>
          <w:bCs/>
          <w:sz w:val="28"/>
          <w:szCs w:val="28"/>
        </w:rPr>
        <w:t>5.</w:t>
      </w:r>
      <w:r w:rsidR="00C7223F" w:rsidRPr="00FE54B3">
        <w:rPr>
          <w:rFonts w:ascii="Times New Roman" w:eastAsia="Time" w:hAnsi="Times New Roman" w:cs="Times New Roman"/>
          <w:b/>
          <w:bCs/>
          <w:sz w:val="28"/>
          <w:szCs w:val="28"/>
        </w:rPr>
        <w:t>1.2</w:t>
      </w:r>
      <w:r w:rsidRPr="00FE54B3">
        <w:rPr>
          <w:rFonts w:ascii="Times New Roman" w:eastAsia="Time" w:hAnsi="Times New Roman" w:cs="Times New Roman"/>
          <w:b/>
          <w:bCs/>
          <w:sz w:val="28"/>
          <w:szCs w:val="28"/>
        </w:rPr>
        <w:t xml:space="preserve"> </w:t>
      </w:r>
      <w:r w:rsidR="00B02B0C" w:rsidRPr="00FE54B3">
        <w:rPr>
          <w:rFonts w:ascii="Times New Roman" w:eastAsia="Time" w:hAnsi="Times New Roman" w:cs="Times New Roman"/>
          <w:b/>
          <w:bCs/>
          <w:sz w:val="28"/>
          <w:szCs w:val="28"/>
        </w:rPr>
        <w:t>E. R</w:t>
      </w:r>
      <w:r w:rsidRPr="00FE54B3">
        <w:rPr>
          <w:rFonts w:ascii="Times New Roman" w:eastAsia="Time" w:hAnsi="Times New Roman" w:cs="Times New Roman"/>
          <w:b/>
          <w:bCs/>
          <w:sz w:val="28"/>
          <w:szCs w:val="28"/>
        </w:rPr>
        <w:t xml:space="preserve"> DIAGRAM</w:t>
      </w:r>
    </w:p>
    <w:p w14:paraId="3A0865EE" w14:textId="77777777" w:rsidR="00D772CE" w:rsidRPr="00FE54B3" w:rsidRDefault="00D772CE">
      <w:pPr>
        <w:spacing w:after="0" w:line="240" w:lineRule="auto"/>
        <w:rPr>
          <w:rFonts w:ascii="Times New Roman" w:eastAsia="Time" w:hAnsi="Times New Roman" w:cs="Times New Roman"/>
          <w:color w:val="282C33"/>
          <w:sz w:val="28"/>
          <w:szCs w:val="28"/>
        </w:rPr>
      </w:pPr>
    </w:p>
    <w:p w14:paraId="34EEA7E4" w14:textId="77777777" w:rsidR="00580538" w:rsidRPr="00FE54B3" w:rsidRDefault="00580538">
      <w:pPr>
        <w:spacing w:after="0" w:line="240" w:lineRule="auto"/>
        <w:rPr>
          <w:rFonts w:ascii="Times New Roman" w:hAnsi="Times New Roman" w:cs="Times New Roman"/>
          <w:noProof/>
        </w:rPr>
      </w:pPr>
    </w:p>
    <w:p w14:paraId="4D05314F" w14:textId="77777777" w:rsidR="00580538" w:rsidRPr="00FE54B3" w:rsidRDefault="00580538">
      <w:pPr>
        <w:spacing w:after="0" w:line="240" w:lineRule="auto"/>
        <w:rPr>
          <w:rFonts w:ascii="Times New Roman" w:hAnsi="Times New Roman" w:cs="Times New Roman"/>
          <w:noProof/>
        </w:rPr>
      </w:pPr>
    </w:p>
    <w:p w14:paraId="7B79BD4B" w14:textId="77777777" w:rsidR="00580538" w:rsidRPr="00FE54B3" w:rsidRDefault="00580538">
      <w:pPr>
        <w:spacing w:after="0" w:line="240" w:lineRule="auto"/>
        <w:rPr>
          <w:rFonts w:ascii="Times New Roman" w:hAnsi="Times New Roman" w:cs="Times New Roman"/>
          <w:noProof/>
        </w:rPr>
      </w:pPr>
    </w:p>
    <w:p w14:paraId="7B29D471" w14:textId="77777777" w:rsidR="009B138B" w:rsidRDefault="009B138B">
      <w:pPr>
        <w:spacing w:after="0" w:line="240" w:lineRule="auto"/>
        <w:rPr>
          <w:noProof/>
        </w:rPr>
      </w:pPr>
    </w:p>
    <w:p w14:paraId="4E13961E" w14:textId="713AE32B" w:rsidR="00D772CE" w:rsidRPr="00FE54B3" w:rsidRDefault="009B138B">
      <w:pPr>
        <w:spacing w:after="0" w:line="240" w:lineRule="auto"/>
        <w:rPr>
          <w:rFonts w:ascii="Times New Roman" w:eastAsia="Time" w:hAnsi="Times New Roman" w:cs="Times New Roman"/>
          <w:color w:val="282C33"/>
          <w:sz w:val="28"/>
          <w:szCs w:val="28"/>
        </w:rPr>
      </w:pPr>
      <w:r>
        <w:rPr>
          <w:noProof/>
        </w:rPr>
        <w:drawing>
          <wp:inline distT="0" distB="0" distL="0" distR="0" wp14:anchorId="47544163" wp14:editId="0D8868D7">
            <wp:extent cx="6820535" cy="601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7698"/>
                    <a:stretch/>
                  </pic:blipFill>
                  <pic:spPr bwMode="auto">
                    <a:xfrm>
                      <a:off x="0" y="0"/>
                      <a:ext cx="6828776" cy="6027074"/>
                    </a:xfrm>
                    <a:prstGeom prst="rect">
                      <a:avLst/>
                    </a:prstGeom>
                    <a:noFill/>
                    <a:ln>
                      <a:noFill/>
                    </a:ln>
                    <a:extLst>
                      <a:ext uri="{53640926-AAD7-44D8-BBD7-CCE9431645EC}">
                        <a14:shadowObscured xmlns:a14="http://schemas.microsoft.com/office/drawing/2010/main"/>
                      </a:ext>
                    </a:extLst>
                  </pic:spPr>
                </pic:pic>
              </a:graphicData>
            </a:graphic>
          </wp:inline>
        </w:drawing>
      </w:r>
      <w:r w:rsidRPr="00FE54B3">
        <w:rPr>
          <w:rFonts w:ascii="Times New Roman" w:eastAsia="Time" w:hAnsi="Times New Roman" w:cs="Times New Roman"/>
          <w:color w:val="282C33"/>
          <w:sz w:val="28"/>
          <w:szCs w:val="28"/>
        </w:rPr>
        <w:t xml:space="preserve"> </w:t>
      </w:r>
      <w:r w:rsidR="00D772CE" w:rsidRPr="00FE54B3">
        <w:rPr>
          <w:rFonts w:ascii="Times New Roman" w:eastAsia="Time" w:hAnsi="Times New Roman" w:cs="Times New Roman"/>
          <w:color w:val="282C33"/>
          <w:sz w:val="28"/>
          <w:szCs w:val="28"/>
        </w:rPr>
        <w:br w:type="page"/>
      </w:r>
    </w:p>
    <w:p w14:paraId="0DAA1CB4" w14:textId="3A2EE76F" w:rsidR="00C7223F" w:rsidRPr="00FE54B3" w:rsidRDefault="00C7223F" w:rsidP="0083052D">
      <w:pPr>
        <w:ind w:left="720" w:firstLine="720"/>
        <w:rPr>
          <w:rFonts w:ascii="Times New Roman" w:eastAsia="Time" w:hAnsi="Times New Roman" w:cs="Times New Roman"/>
          <w:b/>
          <w:bCs/>
          <w:sz w:val="40"/>
          <w:szCs w:val="40"/>
        </w:rPr>
      </w:pPr>
      <w:r w:rsidRPr="00FE54B3">
        <w:rPr>
          <w:rFonts w:ascii="Times New Roman" w:eastAsia="Time" w:hAnsi="Times New Roman" w:cs="Times New Roman"/>
          <w:b/>
          <w:bCs/>
          <w:sz w:val="28"/>
          <w:szCs w:val="28"/>
        </w:rPr>
        <w:lastRenderedPageBreak/>
        <w:t>5.1.3 DFD (Data Flow Diagram)</w:t>
      </w:r>
    </w:p>
    <w:p w14:paraId="7F7861A1" w14:textId="4A127B9B" w:rsidR="009242D4" w:rsidRPr="00FE54B3" w:rsidRDefault="00C7223F" w:rsidP="003F0F74">
      <w:pPr>
        <w:pStyle w:val="ListParagraph"/>
        <w:numPr>
          <w:ilvl w:val="0"/>
          <w:numId w:val="48"/>
        </w:numPr>
        <w:rPr>
          <w:rFonts w:ascii="Times New Roman" w:eastAsia="Time" w:hAnsi="Times New Roman" w:cs="Times New Roman"/>
          <w:color w:val="282C33"/>
          <w:sz w:val="26"/>
          <w:szCs w:val="26"/>
        </w:rPr>
      </w:pPr>
      <w:r w:rsidRPr="00FE54B3">
        <w:rPr>
          <w:rFonts w:ascii="Times New Roman" w:eastAsia="Time" w:hAnsi="Times New Roman" w:cs="Times New Roman"/>
          <w:color w:val="282C33"/>
          <w:sz w:val="28"/>
          <w:szCs w:val="28"/>
        </w:rPr>
        <w:t xml:space="preserve"> </w:t>
      </w:r>
      <w:r w:rsidRPr="00FE54B3">
        <w:rPr>
          <w:rFonts w:ascii="Times New Roman" w:eastAsia="Time" w:hAnsi="Times New Roman" w:cs="Times New Roman"/>
          <w:color w:val="282C33"/>
          <w:sz w:val="26"/>
          <w:szCs w:val="26"/>
        </w:rPr>
        <w:t>A data flow diagram (DFD) maps out the flow of information for any process or system.</w:t>
      </w:r>
    </w:p>
    <w:p w14:paraId="754C5D8F" w14:textId="68AE96FB" w:rsidR="5CA12B29" w:rsidRPr="00FE54B3" w:rsidRDefault="5CA12B29" w:rsidP="5CA12B29">
      <w:pPr>
        <w:rPr>
          <w:rFonts w:ascii="Times New Roman" w:eastAsia="Time" w:hAnsi="Times New Roman" w:cs="Times New Roman"/>
          <w:color w:val="282C33"/>
          <w:sz w:val="16"/>
          <w:szCs w:val="16"/>
        </w:rPr>
      </w:pPr>
    </w:p>
    <w:p w14:paraId="1490D04F" w14:textId="77777777" w:rsidR="009242D4" w:rsidRPr="00FE54B3" w:rsidRDefault="5CA12B29" w:rsidP="003F0F74">
      <w:pPr>
        <w:pStyle w:val="ListParagraph"/>
        <w:numPr>
          <w:ilvl w:val="0"/>
          <w:numId w:val="48"/>
        </w:numPr>
        <w:rPr>
          <w:rFonts w:ascii="Times New Roman" w:eastAsia="Time" w:hAnsi="Times New Roman" w:cs="Times New Roman"/>
          <w:color w:val="282C33"/>
          <w:sz w:val="26"/>
          <w:szCs w:val="26"/>
        </w:rPr>
      </w:pPr>
      <w:r w:rsidRPr="00FE54B3">
        <w:rPr>
          <w:rFonts w:ascii="Times New Roman" w:eastAsia="Time" w:hAnsi="Times New Roman" w:cs="Times New Roman"/>
          <w:color w:val="282C33"/>
          <w:sz w:val="26"/>
          <w:szCs w:val="26"/>
        </w:rPr>
        <w:t xml:space="preserve"> It uses defined symbols like rectangles, circles and arrows, plus short text labels, to show data inputs, outputs, storage points and the routes between each destination. </w:t>
      </w:r>
    </w:p>
    <w:p w14:paraId="7D6A9446" w14:textId="2854BF83" w:rsidR="5CA12B29" w:rsidRPr="00FE54B3" w:rsidRDefault="5CA12B29" w:rsidP="5CA12B29">
      <w:pPr>
        <w:rPr>
          <w:rFonts w:ascii="Times New Roman" w:eastAsia="Time" w:hAnsi="Times New Roman" w:cs="Times New Roman"/>
          <w:color w:val="282C33"/>
          <w:sz w:val="16"/>
          <w:szCs w:val="16"/>
        </w:rPr>
      </w:pPr>
    </w:p>
    <w:p w14:paraId="308D56CC" w14:textId="4C5D9C72" w:rsidR="009242D4" w:rsidRPr="00FE54B3" w:rsidRDefault="2566D9E4" w:rsidP="003F0F74">
      <w:pPr>
        <w:pStyle w:val="ListParagraph"/>
        <w:numPr>
          <w:ilvl w:val="0"/>
          <w:numId w:val="48"/>
        </w:numPr>
        <w:rPr>
          <w:rFonts w:ascii="Times New Roman" w:eastAsia="Time" w:hAnsi="Times New Roman" w:cs="Times New Roman"/>
          <w:color w:val="282C33"/>
          <w:sz w:val="26"/>
          <w:szCs w:val="26"/>
        </w:rPr>
      </w:pPr>
      <w:r w:rsidRPr="00FE54B3">
        <w:rPr>
          <w:rFonts w:ascii="Times New Roman" w:eastAsia="Time" w:hAnsi="Times New Roman" w:cs="Times New Roman"/>
          <w:color w:val="282C33"/>
          <w:sz w:val="26"/>
          <w:szCs w:val="26"/>
        </w:rPr>
        <w:t>Data flowcharts can range from simple, even hand-drawn process overviews, to in-depth, multi-level DFDs that dig progressively deeper into how the data is handled.</w:t>
      </w:r>
    </w:p>
    <w:p w14:paraId="5C91B8FB" w14:textId="77777777" w:rsidR="00E140B9" w:rsidRPr="00FE54B3" w:rsidRDefault="00E140B9" w:rsidP="00E140B9">
      <w:pPr>
        <w:pStyle w:val="ListParagraph"/>
        <w:rPr>
          <w:rFonts w:ascii="Times New Roman" w:eastAsia="Time" w:hAnsi="Times New Roman" w:cs="Times New Roman"/>
          <w:color w:val="282C33"/>
          <w:sz w:val="28"/>
          <w:szCs w:val="28"/>
        </w:rPr>
      </w:pPr>
    </w:p>
    <w:p w14:paraId="3E479E53" w14:textId="026A5220" w:rsidR="00E140B9" w:rsidRPr="00FE54B3" w:rsidRDefault="00E140B9" w:rsidP="00E140B9">
      <w:pPr>
        <w:pStyle w:val="ListParagraph"/>
        <w:rPr>
          <w:rFonts w:ascii="Times New Roman" w:eastAsia="Time" w:hAnsi="Times New Roman" w:cs="Times New Roman"/>
          <w:color w:val="282C33"/>
          <w:sz w:val="28"/>
          <w:szCs w:val="28"/>
        </w:rPr>
      </w:pPr>
    </w:p>
    <w:p w14:paraId="568C698B" w14:textId="0B28B19D" w:rsidR="009242D4" w:rsidRPr="00FE54B3" w:rsidRDefault="2566D9E4" w:rsidP="003F0F74">
      <w:pPr>
        <w:pStyle w:val="ListParagraph"/>
        <w:numPr>
          <w:ilvl w:val="0"/>
          <w:numId w:val="47"/>
        </w:numPr>
        <w:rPr>
          <w:rFonts w:ascii="Times New Roman" w:eastAsia="Time" w:hAnsi="Times New Roman" w:cs="Times New Roman"/>
          <w:sz w:val="32"/>
          <w:szCs w:val="32"/>
        </w:rPr>
      </w:pPr>
      <w:r w:rsidRPr="00FE54B3">
        <w:rPr>
          <w:rFonts w:ascii="Times New Roman" w:eastAsia="Time" w:hAnsi="Times New Roman" w:cs="Times New Roman"/>
          <w:b/>
          <w:bCs/>
          <w:sz w:val="28"/>
          <w:szCs w:val="28"/>
        </w:rPr>
        <w:t>DFD LEVEL 0(Data Flow Diagram)</w:t>
      </w:r>
    </w:p>
    <w:p w14:paraId="1A939487" w14:textId="77777777" w:rsidR="009242D4" w:rsidRPr="00FE54B3" w:rsidRDefault="00584FBB" w:rsidP="2566D9E4">
      <w:pPr>
        <w:rPr>
          <w:rFonts w:ascii="Times New Roman" w:eastAsia="Time" w:hAnsi="Times New Roman" w:cs="Times New Roman"/>
          <w:sz w:val="32"/>
          <w:szCs w:val="32"/>
        </w:rPr>
      </w:pPr>
      <w:r w:rsidRPr="00FE54B3">
        <w:rPr>
          <w:rFonts w:ascii="Times New Roman" w:hAnsi="Times New Roman" w:cs="Times New Roman"/>
          <w:noProof/>
        </w:rPr>
        <w:drawing>
          <wp:inline distT="0" distB="0" distL="0" distR="0" wp14:anchorId="5F3A9D8B" wp14:editId="41B1478A">
            <wp:extent cx="6858000" cy="4572000"/>
            <wp:effectExtent l="0" t="0" r="0" b="0"/>
            <wp:docPr id="1598551895" name="Picture 159855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551895"/>
                    <pic:cNvPicPr/>
                  </pic:nvPicPr>
                  <pic:blipFill>
                    <a:blip r:embed="rId14">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30DCCCAD" w14:textId="62EB2D21" w:rsidR="009242D4" w:rsidRPr="00FE54B3" w:rsidRDefault="009242D4" w:rsidP="2566D9E4">
      <w:pPr>
        <w:rPr>
          <w:rFonts w:ascii="Times New Roman" w:eastAsia="Time" w:hAnsi="Times New Roman" w:cs="Times New Roman"/>
          <w:b/>
          <w:bCs/>
          <w:color w:val="2F5496"/>
          <w:sz w:val="32"/>
          <w:szCs w:val="32"/>
          <w:u w:val="single"/>
        </w:rPr>
      </w:pPr>
    </w:p>
    <w:p w14:paraId="722D15EA" w14:textId="7A7DE0E9" w:rsidR="009242D4" w:rsidRPr="00FE54B3" w:rsidRDefault="2566D9E4" w:rsidP="003F0F74">
      <w:pPr>
        <w:pStyle w:val="ListParagraph"/>
        <w:numPr>
          <w:ilvl w:val="0"/>
          <w:numId w:val="47"/>
        </w:numPr>
        <w:rPr>
          <w:rFonts w:ascii="Times New Roman" w:eastAsia="Time" w:hAnsi="Times New Roman" w:cs="Times New Roman"/>
          <w:b/>
          <w:bCs/>
          <w:sz w:val="28"/>
          <w:szCs w:val="28"/>
        </w:rPr>
      </w:pPr>
      <w:r w:rsidRPr="00FE54B3">
        <w:rPr>
          <w:rFonts w:ascii="Times New Roman" w:eastAsia="Time" w:hAnsi="Times New Roman" w:cs="Times New Roman"/>
          <w:b/>
          <w:bCs/>
          <w:sz w:val="28"/>
          <w:szCs w:val="28"/>
        </w:rPr>
        <w:t xml:space="preserve">DFD LEVEL 1 </w:t>
      </w:r>
      <w:r w:rsidR="00027869" w:rsidRPr="00FE54B3">
        <w:rPr>
          <w:rFonts w:ascii="Times New Roman" w:eastAsia="Time" w:hAnsi="Times New Roman" w:cs="Times New Roman"/>
          <w:b/>
          <w:bCs/>
          <w:sz w:val="28"/>
          <w:szCs w:val="28"/>
        </w:rPr>
        <w:t>(Data</w:t>
      </w:r>
      <w:r w:rsidRPr="00FE54B3">
        <w:rPr>
          <w:rFonts w:ascii="Times New Roman" w:eastAsia="Time" w:hAnsi="Times New Roman" w:cs="Times New Roman"/>
          <w:b/>
          <w:bCs/>
          <w:sz w:val="28"/>
          <w:szCs w:val="28"/>
        </w:rPr>
        <w:t xml:space="preserve"> Flow Diagram)</w:t>
      </w:r>
    </w:p>
    <w:p w14:paraId="36AF6883" w14:textId="77777777" w:rsidR="009242D4" w:rsidRPr="00FE54B3" w:rsidRDefault="009242D4" w:rsidP="2566D9E4">
      <w:pPr>
        <w:rPr>
          <w:rFonts w:ascii="Times New Roman" w:eastAsia="Time" w:hAnsi="Times New Roman" w:cs="Times New Roman"/>
          <w:sz w:val="32"/>
          <w:szCs w:val="32"/>
        </w:rPr>
      </w:pPr>
    </w:p>
    <w:p w14:paraId="54C529ED" w14:textId="77777777" w:rsidR="009242D4" w:rsidRPr="00FE54B3" w:rsidRDefault="009242D4" w:rsidP="2566D9E4">
      <w:pPr>
        <w:rPr>
          <w:rFonts w:ascii="Times New Roman" w:eastAsia="Time" w:hAnsi="Times New Roman" w:cs="Times New Roman"/>
          <w:sz w:val="32"/>
          <w:szCs w:val="32"/>
        </w:rPr>
      </w:pPr>
    </w:p>
    <w:p w14:paraId="54D441BF" w14:textId="77777777" w:rsidR="005B0D06" w:rsidRPr="00FE54B3" w:rsidRDefault="005B0D06" w:rsidP="00C7223F">
      <w:pPr>
        <w:rPr>
          <w:rFonts w:ascii="Times New Roman" w:hAnsi="Times New Roman" w:cs="Times New Roman"/>
          <w:noProof/>
        </w:rPr>
      </w:pPr>
    </w:p>
    <w:p w14:paraId="511BCA5D" w14:textId="77777777" w:rsidR="00923131" w:rsidRDefault="00923131" w:rsidP="00C7223F">
      <w:pPr>
        <w:rPr>
          <w:rFonts w:ascii="Times New Roman" w:hAnsi="Times New Roman" w:cs="Times New Roman"/>
          <w:noProof/>
        </w:rPr>
      </w:pPr>
    </w:p>
    <w:p w14:paraId="4D0C9600" w14:textId="251927E2" w:rsidR="00C7223F" w:rsidRPr="00FE54B3" w:rsidRDefault="00584FBB" w:rsidP="00C7223F">
      <w:pPr>
        <w:rPr>
          <w:rFonts w:ascii="Times New Roman" w:eastAsia="Time" w:hAnsi="Times New Roman" w:cs="Times New Roman"/>
          <w:sz w:val="32"/>
          <w:szCs w:val="32"/>
        </w:rPr>
      </w:pPr>
      <w:r w:rsidRPr="00FE54B3">
        <w:rPr>
          <w:rFonts w:ascii="Times New Roman" w:hAnsi="Times New Roman" w:cs="Times New Roman"/>
          <w:noProof/>
        </w:rPr>
        <w:drawing>
          <wp:inline distT="0" distB="0" distL="114300" distR="114300" wp14:anchorId="7288D858" wp14:editId="50F01317">
            <wp:extent cx="6538139" cy="4667250"/>
            <wp:effectExtent l="0" t="0" r="0" b="0"/>
            <wp:docPr id="946017946" name="Picture 946017946" descr="Project Report new [Compatibility Mode]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17946" name="Picture 946017946" descr="Project Report new [Compatibility Mode] - Word"/>
                    <pic:cNvPicPr>
                      <a:picLocks noChangeAspect="1"/>
                    </pic:cNvPicPr>
                  </pic:nvPicPr>
                  <pic:blipFill rotWithShape="1">
                    <a:blip r:embed="rId15">
                      <a:extLst>
                        <a:ext uri="{28A0092B-C50C-407E-A947-70E740481C1C}">
                          <a14:useLocalDpi xmlns:a14="http://schemas.microsoft.com/office/drawing/2010/main" val="0"/>
                        </a:ext>
                      </a:extLst>
                    </a:blip>
                    <a:srcRect l="1031" r="1314" b="1010"/>
                    <a:stretch/>
                  </pic:blipFill>
                  <pic:spPr bwMode="auto">
                    <a:xfrm>
                      <a:off x="0" y="0"/>
                      <a:ext cx="6539024" cy="4667882"/>
                    </a:xfrm>
                    <a:prstGeom prst="rect">
                      <a:avLst/>
                    </a:prstGeom>
                    <a:ln>
                      <a:noFill/>
                    </a:ln>
                    <a:extLst>
                      <a:ext uri="{53640926-AAD7-44D8-BBD7-CCE9431645EC}">
                        <a14:shadowObscured xmlns:a14="http://schemas.microsoft.com/office/drawing/2010/main"/>
                      </a:ext>
                    </a:extLst>
                  </pic:spPr>
                </pic:pic>
              </a:graphicData>
            </a:graphic>
          </wp:inline>
        </w:drawing>
      </w:r>
      <w:r w:rsidRPr="00FE54B3">
        <w:rPr>
          <w:rFonts w:ascii="Times New Roman" w:hAnsi="Times New Roman" w:cs="Times New Roman"/>
        </w:rPr>
        <w:br/>
      </w:r>
    </w:p>
    <w:p w14:paraId="2EAF8EC0" w14:textId="50934FF9" w:rsidR="00C7223F" w:rsidRPr="00FE54B3" w:rsidRDefault="00C7223F" w:rsidP="00C7223F">
      <w:pPr>
        <w:spacing w:after="0" w:line="240" w:lineRule="auto"/>
        <w:ind w:left="720"/>
        <w:rPr>
          <w:rFonts w:ascii="Times New Roman" w:eastAsia="Times New Roman" w:hAnsi="Times New Roman" w:cs="Times New Roman"/>
          <w:b/>
          <w:bCs/>
          <w:color w:val="000000"/>
          <w:sz w:val="28"/>
          <w:szCs w:val="28"/>
        </w:rPr>
      </w:pPr>
      <w:r w:rsidRPr="00FE54B3">
        <w:rPr>
          <w:rFonts w:ascii="Times New Roman" w:eastAsia="Times New Roman" w:hAnsi="Times New Roman" w:cs="Times New Roman"/>
          <w:b/>
          <w:bCs/>
          <w:color w:val="000000"/>
          <w:sz w:val="28"/>
          <w:szCs w:val="28"/>
        </w:rPr>
        <w:t xml:space="preserve">5.2 </w:t>
      </w:r>
      <w:r w:rsidR="00E140B9" w:rsidRPr="00FE54B3">
        <w:rPr>
          <w:rFonts w:ascii="Times New Roman" w:eastAsia="Times New Roman" w:hAnsi="Times New Roman" w:cs="Times New Roman"/>
          <w:b/>
          <w:bCs/>
          <w:color w:val="000000"/>
          <w:sz w:val="28"/>
          <w:szCs w:val="28"/>
        </w:rPr>
        <w:t>INPUT / OUTPUT AND INTERFACE DESIGN</w:t>
      </w:r>
    </w:p>
    <w:p w14:paraId="1EB4B81F" w14:textId="77777777" w:rsidR="00C7223F" w:rsidRPr="00FE54B3" w:rsidRDefault="00C7223F" w:rsidP="00C7223F">
      <w:pPr>
        <w:spacing w:after="0" w:line="240" w:lineRule="auto"/>
        <w:ind w:left="720"/>
        <w:rPr>
          <w:rFonts w:ascii="Times New Roman" w:eastAsia="Times New Roman" w:hAnsi="Times New Roman" w:cs="Times New Roman"/>
          <w:b/>
          <w:bCs/>
          <w:color w:val="000000"/>
          <w:sz w:val="24"/>
          <w:szCs w:val="24"/>
        </w:rPr>
      </w:pPr>
    </w:p>
    <w:p w14:paraId="200417EB" w14:textId="164BCBC9" w:rsidR="00C7223F" w:rsidRPr="00FE54B3" w:rsidRDefault="00C7223F" w:rsidP="00C7223F">
      <w:pPr>
        <w:ind w:left="720" w:firstLine="720"/>
        <w:jc w:val="both"/>
        <w:rPr>
          <w:rFonts w:ascii="Times New Roman" w:hAnsi="Times New Roman" w:cs="Times New Roman"/>
          <w:b/>
          <w:bCs/>
          <w:sz w:val="28"/>
          <w:szCs w:val="28"/>
        </w:rPr>
      </w:pPr>
      <w:r w:rsidRPr="00FE54B3">
        <w:rPr>
          <w:rFonts w:ascii="Times New Roman" w:eastAsia="Times New Roman" w:hAnsi="Times New Roman" w:cs="Times New Roman"/>
          <w:b/>
          <w:bCs/>
          <w:color w:val="000000"/>
          <w:sz w:val="28"/>
          <w:szCs w:val="28"/>
        </w:rPr>
        <w:t xml:space="preserve">5.2.1 </w:t>
      </w:r>
      <w:r w:rsidR="00495E18" w:rsidRPr="00FE54B3">
        <w:rPr>
          <w:rFonts w:ascii="Times New Roman" w:eastAsia="Times New Roman" w:hAnsi="Times New Roman" w:cs="Times New Roman"/>
          <w:b/>
          <w:bCs/>
          <w:color w:val="000000"/>
          <w:sz w:val="28"/>
          <w:szCs w:val="28"/>
        </w:rPr>
        <w:t>FLOW CHART</w:t>
      </w:r>
    </w:p>
    <w:p w14:paraId="60A82C12" w14:textId="77777777" w:rsidR="00C7223F" w:rsidRPr="00FE54B3" w:rsidRDefault="00C7223F" w:rsidP="00C7223F">
      <w:pPr>
        <w:rPr>
          <w:rFonts w:ascii="Times New Roman" w:eastAsia="Time" w:hAnsi="Times New Roman" w:cs="Times New Roman"/>
          <w:b/>
          <w:bCs/>
          <w:sz w:val="32"/>
          <w:szCs w:val="32"/>
        </w:rPr>
      </w:pPr>
    </w:p>
    <w:p w14:paraId="271CA723" w14:textId="77777777" w:rsidR="009242D4" w:rsidRPr="00FE54B3" w:rsidRDefault="009242D4" w:rsidP="2566D9E4">
      <w:pPr>
        <w:rPr>
          <w:rFonts w:ascii="Times New Roman" w:eastAsia="Time" w:hAnsi="Times New Roman" w:cs="Times New Roman"/>
          <w:b/>
          <w:bCs/>
          <w:color w:val="2F5496"/>
          <w:sz w:val="32"/>
          <w:szCs w:val="32"/>
          <w:u w:val="single"/>
        </w:rPr>
      </w:pPr>
    </w:p>
    <w:p w14:paraId="4F7E58EC" w14:textId="6A424697" w:rsidR="0083032E" w:rsidRPr="00FE54B3" w:rsidRDefault="0083032E" w:rsidP="2566D9E4">
      <w:pPr>
        <w:rPr>
          <w:rFonts w:ascii="Times New Roman" w:hAnsi="Times New Roman" w:cs="Times New Roman"/>
          <w:noProof/>
        </w:rPr>
      </w:pPr>
      <w:r w:rsidRPr="00FE54B3">
        <w:rPr>
          <w:rFonts w:ascii="Times New Roman" w:hAnsi="Times New Roman" w:cs="Times New Roman"/>
          <w:noProof/>
        </w:rPr>
        <w:drawing>
          <wp:inline distT="0" distB="0" distL="0" distR="0" wp14:anchorId="42EE7088" wp14:editId="38B872F3">
            <wp:extent cx="6057900" cy="7858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7858125"/>
                    </a:xfrm>
                    <a:prstGeom prst="rect">
                      <a:avLst/>
                    </a:prstGeom>
                    <a:noFill/>
                    <a:ln>
                      <a:noFill/>
                    </a:ln>
                  </pic:spPr>
                </pic:pic>
              </a:graphicData>
            </a:graphic>
          </wp:inline>
        </w:drawing>
      </w:r>
    </w:p>
    <w:p w14:paraId="48F0BE3D" w14:textId="6E24797B" w:rsidR="009E6A7D" w:rsidRPr="00FE54B3" w:rsidRDefault="009E6A7D" w:rsidP="00556F5F">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lastRenderedPageBreak/>
        <w:t>CH:6</w:t>
      </w:r>
    </w:p>
    <w:p w14:paraId="085566F6" w14:textId="4BAAC3C7" w:rsidR="009E6A7D" w:rsidRPr="00FE54B3" w:rsidRDefault="009E6A7D" w:rsidP="00556F5F">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IMPLEMENTATION</w:t>
      </w:r>
    </w:p>
    <w:p w14:paraId="7125927D" w14:textId="77777777" w:rsidR="00266775" w:rsidRPr="00FE54B3" w:rsidRDefault="00266775" w:rsidP="009E6A7D">
      <w:pPr>
        <w:jc w:val="both"/>
        <w:rPr>
          <w:rFonts w:ascii="Times New Roman" w:hAnsi="Times New Roman" w:cs="Times New Roman"/>
          <w:sz w:val="144"/>
          <w:szCs w:val="144"/>
        </w:rPr>
      </w:pPr>
    </w:p>
    <w:p w14:paraId="7E971CA3" w14:textId="56AC2FBA" w:rsidR="009E6A7D" w:rsidRPr="00FE54B3" w:rsidRDefault="009E6A7D" w:rsidP="009E6A7D">
      <w:pPr>
        <w:jc w:val="both"/>
        <w:rPr>
          <w:rFonts w:ascii="Times New Roman" w:hAnsi="Times New Roman" w:cs="Times New Roman"/>
          <w:b/>
          <w:sz w:val="28"/>
          <w:szCs w:val="28"/>
        </w:rPr>
      </w:pPr>
      <w:r w:rsidRPr="00FE54B3">
        <w:rPr>
          <w:rFonts w:ascii="Times New Roman" w:hAnsi="Times New Roman" w:cs="Times New Roman"/>
          <w:b/>
          <w:sz w:val="28"/>
          <w:szCs w:val="28"/>
        </w:rPr>
        <w:t xml:space="preserve">6.1 Implementation Environment </w:t>
      </w:r>
    </w:p>
    <w:p w14:paraId="06328723" w14:textId="5016A027" w:rsidR="009E6A7D" w:rsidRPr="00FE54B3" w:rsidRDefault="009E6A7D" w:rsidP="009E6A7D">
      <w:pPr>
        <w:jc w:val="both"/>
        <w:rPr>
          <w:rFonts w:ascii="Times New Roman" w:hAnsi="Times New Roman" w:cs="Times New Roman"/>
          <w:b/>
          <w:sz w:val="28"/>
          <w:szCs w:val="28"/>
        </w:rPr>
      </w:pPr>
      <w:r w:rsidRPr="00FE54B3">
        <w:rPr>
          <w:rFonts w:ascii="Times New Roman" w:hAnsi="Times New Roman" w:cs="Times New Roman"/>
          <w:b/>
          <w:sz w:val="28"/>
          <w:szCs w:val="28"/>
        </w:rPr>
        <w:t xml:space="preserve">6.2 Screenshots </w:t>
      </w:r>
      <w:r w:rsidR="00027869" w:rsidRPr="00FE54B3">
        <w:rPr>
          <w:rFonts w:ascii="Times New Roman" w:hAnsi="Times New Roman" w:cs="Times New Roman"/>
          <w:b/>
          <w:sz w:val="28"/>
          <w:szCs w:val="28"/>
        </w:rPr>
        <w:t>of</w:t>
      </w:r>
      <w:r w:rsidRPr="00FE54B3">
        <w:rPr>
          <w:rFonts w:ascii="Times New Roman" w:hAnsi="Times New Roman" w:cs="Times New Roman"/>
          <w:b/>
          <w:sz w:val="28"/>
          <w:szCs w:val="28"/>
        </w:rPr>
        <w:t xml:space="preserve"> Forms, Reports and Interface</w:t>
      </w:r>
    </w:p>
    <w:p w14:paraId="0442FB9D" w14:textId="5658DD20" w:rsidR="009E6A7D" w:rsidRPr="00FE54B3" w:rsidRDefault="009E6A7D" w:rsidP="009E6A7D">
      <w:pPr>
        <w:jc w:val="both"/>
        <w:rPr>
          <w:rFonts w:ascii="Times New Roman" w:hAnsi="Times New Roman" w:cs="Times New Roman"/>
          <w:b/>
          <w:sz w:val="28"/>
          <w:szCs w:val="28"/>
        </w:rPr>
      </w:pPr>
      <w:r w:rsidRPr="00FE54B3">
        <w:rPr>
          <w:rFonts w:ascii="Times New Roman" w:hAnsi="Times New Roman" w:cs="Times New Roman"/>
          <w:b/>
          <w:sz w:val="28"/>
          <w:szCs w:val="28"/>
        </w:rPr>
        <w:t>6.3 Sample Coding</w:t>
      </w:r>
    </w:p>
    <w:p w14:paraId="2A280060" w14:textId="5BA31DFE" w:rsidR="009E6A7D" w:rsidRPr="00FE54B3" w:rsidRDefault="009E6A7D" w:rsidP="009E6A7D">
      <w:pPr>
        <w:jc w:val="both"/>
        <w:rPr>
          <w:rFonts w:ascii="Times New Roman" w:hAnsi="Times New Roman" w:cs="Times New Roman"/>
          <w:sz w:val="28"/>
          <w:szCs w:val="28"/>
        </w:rPr>
      </w:pPr>
    </w:p>
    <w:p w14:paraId="1BC27F2E" w14:textId="0F95BC64" w:rsidR="009E6A7D" w:rsidRPr="00FE54B3" w:rsidRDefault="009E6A7D" w:rsidP="009E6A7D">
      <w:pPr>
        <w:jc w:val="both"/>
        <w:rPr>
          <w:rFonts w:ascii="Times New Roman" w:hAnsi="Times New Roman" w:cs="Times New Roman"/>
          <w:sz w:val="28"/>
          <w:szCs w:val="28"/>
        </w:rPr>
      </w:pPr>
    </w:p>
    <w:p w14:paraId="7E68F009" w14:textId="47ECBED4" w:rsidR="009E6A7D" w:rsidRPr="00FE54B3" w:rsidRDefault="009E6A7D" w:rsidP="009E6A7D">
      <w:pPr>
        <w:jc w:val="both"/>
        <w:rPr>
          <w:rFonts w:ascii="Times New Roman" w:hAnsi="Times New Roman" w:cs="Times New Roman"/>
          <w:sz w:val="28"/>
          <w:szCs w:val="28"/>
        </w:rPr>
      </w:pPr>
    </w:p>
    <w:p w14:paraId="5BAC66DB" w14:textId="7FF2C6A8" w:rsidR="009E6A7D" w:rsidRPr="00FE54B3" w:rsidRDefault="009E6A7D" w:rsidP="009E6A7D">
      <w:pPr>
        <w:jc w:val="both"/>
        <w:rPr>
          <w:rFonts w:ascii="Times New Roman" w:hAnsi="Times New Roman" w:cs="Times New Roman"/>
          <w:sz w:val="28"/>
          <w:szCs w:val="28"/>
        </w:rPr>
      </w:pPr>
    </w:p>
    <w:p w14:paraId="1FBC18D7" w14:textId="0E11A2AF" w:rsidR="009E6A7D" w:rsidRPr="00FE54B3" w:rsidRDefault="009E6A7D" w:rsidP="009E6A7D">
      <w:pPr>
        <w:jc w:val="both"/>
        <w:rPr>
          <w:rFonts w:ascii="Times New Roman" w:hAnsi="Times New Roman" w:cs="Times New Roman"/>
          <w:sz w:val="28"/>
          <w:szCs w:val="28"/>
        </w:rPr>
      </w:pPr>
    </w:p>
    <w:p w14:paraId="559ADE5A" w14:textId="3151072D" w:rsidR="009E6A7D" w:rsidRPr="00FE54B3" w:rsidRDefault="009E6A7D" w:rsidP="009E6A7D">
      <w:pPr>
        <w:jc w:val="both"/>
        <w:rPr>
          <w:rFonts w:ascii="Times New Roman" w:hAnsi="Times New Roman" w:cs="Times New Roman"/>
          <w:sz w:val="28"/>
          <w:szCs w:val="28"/>
        </w:rPr>
      </w:pPr>
    </w:p>
    <w:p w14:paraId="0C8D1315" w14:textId="1B21B5EB" w:rsidR="009E6A7D" w:rsidRPr="00FE54B3" w:rsidRDefault="009E6A7D" w:rsidP="009E6A7D">
      <w:pPr>
        <w:jc w:val="both"/>
        <w:rPr>
          <w:rFonts w:ascii="Times New Roman" w:hAnsi="Times New Roman" w:cs="Times New Roman"/>
          <w:sz w:val="28"/>
          <w:szCs w:val="28"/>
        </w:rPr>
      </w:pPr>
    </w:p>
    <w:p w14:paraId="15A178A1" w14:textId="4971C683" w:rsidR="009E6A7D" w:rsidRPr="00FE54B3" w:rsidRDefault="009E6A7D" w:rsidP="009E6A7D">
      <w:pPr>
        <w:jc w:val="both"/>
        <w:rPr>
          <w:rFonts w:ascii="Times New Roman" w:hAnsi="Times New Roman" w:cs="Times New Roman"/>
          <w:sz w:val="28"/>
          <w:szCs w:val="28"/>
        </w:rPr>
      </w:pPr>
    </w:p>
    <w:p w14:paraId="083A76F7" w14:textId="77777777" w:rsidR="00044D05" w:rsidRPr="00FE54B3" w:rsidRDefault="00044D05" w:rsidP="00266775">
      <w:pPr>
        <w:jc w:val="both"/>
        <w:rPr>
          <w:rFonts w:ascii="Times New Roman" w:hAnsi="Times New Roman" w:cs="Times New Roman"/>
          <w:b/>
          <w:sz w:val="28"/>
          <w:szCs w:val="28"/>
        </w:rPr>
      </w:pPr>
    </w:p>
    <w:p w14:paraId="05C60A44" w14:textId="77777777" w:rsidR="00044D05" w:rsidRPr="00FE54B3" w:rsidRDefault="00044D05" w:rsidP="00266775">
      <w:pPr>
        <w:jc w:val="both"/>
        <w:rPr>
          <w:rFonts w:ascii="Times New Roman" w:hAnsi="Times New Roman" w:cs="Times New Roman"/>
          <w:b/>
          <w:sz w:val="28"/>
          <w:szCs w:val="28"/>
        </w:rPr>
      </w:pPr>
    </w:p>
    <w:p w14:paraId="0D8F33B4" w14:textId="77777777" w:rsidR="00044D05" w:rsidRPr="00FE54B3" w:rsidRDefault="00044D05" w:rsidP="00266775">
      <w:pPr>
        <w:jc w:val="both"/>
        <w:rPr>
          <w:rFonts w:ascii="Times New Roman" w:hAnsi="Times New Roman" w:cs="Times New Roman"/>
          <w:b/>
          <w:sz w:val="28"/>
          <w:szCs w:val="28"/>
        </w:rPr>
      </w:pPr>
    </w:p>
    <w:p w14:paraId="47F634A8" w14:textId="77777777" w:rsidR="00044D05" w:rsidRPr="00FE54B3" w:rsidRDefault="00044D05" w:rsidP="00266775">
      <w:pPr>
        <w:jc w:val="both"/>
        <w:rPr>
          <w:rFonts w:ascii="Times New Roman" w:hAnsi="Times New Roman" w:cs="Times New Roman"/>
          <w:b/>
          <w:sz w:val="28"/>
          <w:szCs w:val="28"/>
        </w:rPr>
      </w:pPr>
    </w:p>
    <w:p w14:paraId="2C61AC86" w14:textId="77777777" w:rsidR="00044D05" w:rsidRPr="00FE54B3" w:rsidRDefault="00044D05" w:rsidP="00266775">
      <w:pPr>
        <w:jc w:val="both"/>
        <w:rPr>
          <w:rFonts w:ascii="Times New Roman" w:hAnsi="Times New Roman" w:cs="Times New Roman"/>
          <w:b/>
          <w:sz w:val="28"/>
          <w:szCs w:val="28"/>
        </w:rPr>
      </w:pPr>
    </w:p>
    <w:p w14:paraId="69AF3781" w14:textId="7F33F3D2" w:rsidR="00266775" w:rsidRPr="00FE54B3" w:rsidRDefault="00266775" w:rsidP="00266775">
      <w:pPr>
        <w:jc w:val="both"/>
        <w:rPr>
          <w:rFonts w:ascii="Times New Roman" w:hAnsi="Times New Roman" w:cs="Times New Roman"/>
          <w:b/>
          <w:sz w:val="28"/>
          <w:szCs w:val="28"/>
        </w:rPr>
      </w:pPr>
      <w:r w:rsidRPr="00FE54B3">
        <w:rPr>
          <w:rFonts w:ascii="Times New Roman" w:hAnsi="Times New Roman" w:cs="Times New Roman"/>
          <w:b/>
          <w:sz w:val="28"/>
          <w:szCs w:val="28"/>
        </w:rPr>
        <w:lastRenderedPageBreak/>
        <w:t xml:space="preserve">6.1 Implementation Environment </w:t>
      </w:r>
    </w:p>
    <w:p w14:paraId="071DBF32" w14:textId="3F1A3B14" w:rsidR="00026E5F" w:rsidRPr="00FE54B3" w:rsidRDefault="00026E5F" w:rsidP="00266775">
      <w:pPr>
        <w:jc w:val="both"/>
        <w:rPr>
          <w:rFonts w:ascii="Times New Roman" w:hAnsi="Times New Roman" w:cs="Times New Roman"/>
          <w:b/>
          <w:sz w:val="28"/>
          <w:szCs w:val="28"/>
        </w:rPr>
      </w:pPr>
      <w:r w:rsidRPr="00FE54B3">
        <w:rPr>
          <w:rFonts w:ascii="Times New Roman" w:hAnsi="Times New Roman" w:cs="Times New Roman"/>
        </w:rPr>
        <w:t xml:space="preserve">In Online Music Portal </w:t>
      </w:r>
      <w:r w:rsidR="00027869" w:rsidRPr="00FE54B3">
        <w:rPr>
          <w:rFonts w:ascii="Times New Roman" w:hAnsi="Times New Roman" w:cs="Times New Roman"/>
        </w:rPr>
        <w:t>System (</w:t>
      </w:r>
      <w:r w:rsidRPr="00FE54B3">
        <w:rPr>
          <w:rFonts w:ascii="Times New Roman" w:hAnsi="Times New Roman" w:cs="Times New Roman"/>
        </w:rPr>
        <w:t>MuCiX) , there are two users, Main user and Admin.</w:t>
      </w:r>
      <w:r w:rsidR="005B0D06" w:rsidRPr="00FE54B3">
        <w:rPr>
          <w:rFonts w:ascii="Times New Roman" w:hAnsi="Times New Roman" w:cs="Times New Roman"/>
          <w:color w:val="333333"/>
          <w:sz w:val="21"/>
          <w:szCs w:val="21"/>
          <w:shd w:val="clear" w:color="auto" w:fill="FFFFFF"/>
        </w:rPr>
        <w:t xml:space="preserve"> This paper gives our researching work on how to design a music player based on Online Music Portal System. The music player, which uses the front-</w:t>
      </w:r>
      <w:r w:rsidR="00027869" w:rsidRPr="00FE54B3">
        <w:rPr>
          <w:rFonts w:ascii="Times New Roman" w:hAnsi="Times New Roman" w:cs="Times New Roman"/>
          <w:color w:val="333333"/>
          <w:sz w:val="21"/>
          <w:szCs w:val="21"/>
          <w:shd w:val="clear" w:color="auto" w:fill="FFFFFF"/>
        </w:rPr>
        <w:t>back-end</w:t>
      </w:r>
      <w:r w:rsidR="005B0D06" w:rsidRPr="00FE54B3">
        <w:rPr>
          <w:rFonts w:ascii="Times New Roman" w:hAnsi="Times New Roman" w:cs="Times New Roman"/>
          <w:color w:val="333333"/>
          <w:sz w:val="21"/>
          <w:szCs w:val="21"/>
          <w:shd w:val="clear" w:color="auto" w:fill="FFFFFF"/>
        </w:rPr>
        <w:t xml:space="preserve"> architecture, is divided into the part of music playback and the part of player interface and music list. Besides the playback functions, the music player can also do music rating by user preferences, showing the previous and next music name with corresponding information and operating controller into a panel. The music player runs stably and conveniently during testing.</w:t>
      </w:r>
      <w:r w:rsidRPr="00FE54B3">
        <w:rPr>
          <w:rFonts w:ascii="Times New Roman" w:hAnsi="Times New Roman" w:cs="Times New Roman"/>
        </w:rPr>
        <w:t xml:space="preserve"> Data of</w:t>
      </w:r>
      <w:r w:rsidR="000226FA" w:rsidRPr="00FE54B3">
        <w:rPr>
          <w:rFonts w:ascii="Times New Roman" w:hAnsi="Times New Roman" w:cs="Times New Roman"/>
        </w:rPr>
        <w:t xml:space="preserve"> users</w:t>
      </w:r>
      <w:r w:rsidRPr="00FE54B3">
        <w:rPr>
          <w:rFonts w:ascii="Times New Roman" w:hAnsi="Times New Roman" w:cs="Times New Roman"/>
        </w:rPr>
        <w:t xml:space="preserve"> is saved in</w:t>
      </w:r>
      <w:r w:rsidR="000226FA" w:rsidRPr="00FE54B3">
        <w:rPr>
          <w:rFonts w:ascii="Times New Roman" w:hAnsi="Times New Roman" w:cs="Times New Roman"/>
        </w:rPr>
        <w:t xml:space="preserve"> My Sql</w:t>
      </w:r>
      <w:r w:rsidRPr="00FE54B3">
        <w:rPr>
          <w:rFonts w:ascii="Times New Roman" w:hAnsi="Times New Roman" w:cs="Times New Roman"/>
        </w:rPr>
        <w:t xml:space="preserve"> Database, so that main user can access it when needed.</w:t>
      </w:r>
    </w:p>
    <w:p w14:paraId="3173BBB9" w14:textId="6D6533B5" w:rsidR="009B224C" w:rsidRPr="00FE54B3" w:rsidRDefault="009B224C" w:rsidP="009E6A7D">
      <w:pPr>
        <w:jc w:val="both"/>
        <w:rPr>
          <w:rFonts w:ascii="Times New Roman" w:hAnsi="Times New Roman" w:cs="Times New Roman"/>
          <w:sz w:val="28"/>
          <w:szCs w:val="28"/>
        </w:rPr>
      </w:pPr>
    </w:p>
    <w:p w14:paraId="29FB809E" w14:textId="3081F628" w:rsidR="009E6A7D" w:rsidRPr="00FE54B3" w:rsidRDefault="009E6A7D" w:rsidP="009E6A7D">
      <w:pPr>
        <w:jc w:val="both"/>
        <w:rPr>
          <w:rFonts w:ascii="Times New Roman" w:hAnsi="Times New Roman" w:cs="Times New Roman"/>
          <w:sz w:val="28"/>
          <w:szCs w:val="28"/>
        </w:rPr>
      </w:pPr>
    </w:p>
    <w:p w14:paraId="04CD1E52" w14:textId="4C10F5B2" w:rsidR="009E6A7D" w:rsidRPr="00FE54B3" w:rsidRDefault="009E6A7D" w:rsidP="009E6A7D">
      <w:pPr>
        <w:jc w:val="both"/>
        <w:rPr>
          <w:rFonts w:ascii="Times New Roman" w:hAnsi="Times New Roman" w:cs="Times New Roman"/>
          <w:sz w:val="28"/>
          <w:szCs w:val="28"/>
        </w:rPr>
      </w:pPr>
    </w:p>
    <w:p w14:paraId="41AE9990" w14:textId="6245F25E" w:rsidR="009E6A7D" w:rsidRPr="00FE54B3" w:rsidRDefault="009E6A7D" w:rsidP="009E6A7D">
      <w:pPr>
        <w:jc w:val="both"/>
        <w:rPr>
          <w:rFonts w:ascii="Times New Roman" w:hAnsi="Times New Roman" w:cs="Times New Roman"/>
          <w:sz w:val="28"/>
          <w:szCs w:val="28"/>
        </w:rPr>
      </w:pPr>
    </w:p>
    <w:p w14:paraId="073804D1" w14:textId="5E7D8E27" w:rsidR="009E6A7D" w:rsidRPr="00FE54B3" w:rsidRDefault="009E6A7D" w:rsidP="009E6A7D">
      <w:pPr>
        <w:jc w:val="both"/>
        <w:rPr>
          <w:rFonts w:ascii="Times New Roman" w:hAnsi="Times New Roman" w:cs="Times New Roman"/>
          <w:sz w:val="28"/>
          <w:szCs w:val="28"/>
        </w:rPr>
      </w:pPr>
    </w:p>
    <w:p w14:paraId="11C3617C" w14:textId="0F7F9A6E" w:rsidR="009B224C" w:rsidRPr="00FE54B3" w:rsidRDefault="009B224C" w:rsidP="009E6A7D">
      <w:pPr>
        <w:jc w:val="both"/>
        <w:rPr>
          <w:rFonts w:ascii="Times New Roman" w:hAnsi="Times New Roman" w:cs="Times New Roman"/>
          <w:sz w:val="28"/>
          <w:szCs w:val="28"/>
        </w:rPr>
      </w:pPr>
    </w:p>
    <w:p w14:paraId="2D543345" w14:textId="123FB895" w:rsidR="009B224C" w:rsidRPr="00FE54B3" w:rsidRDefault="009B224C" w:rsidP="009E6A7D">
      <w:pPr>
        <w:jc w:val="both"/>
        <w:rPr>
          <w:rFonts w:ascii="Times New Roman" w:hAnsi="Times New Roman" w:cs="Times New Roman"/>
          <w:sz w:val="28"/>
          <w:szCs w:val="28"/>
        </w:rPr>
      </w:pPr>
    </w:p>
    <w:p w14:paraId="3198EFCA" w14:textId="5333F30C" w:rsidR="009B224C" w:rsidRPr="00FE54B3" w:rsidRDefault="009B224C" w:rsidP="009E6A7D">
      <w:pPr>
        <w:jc w:val="both"/>
        <w:rPr>
          <w:rFonts w:ascii="Times New Roman" w:hAnsi="Times New Roman" w:cs="Times New Roman"/>
          <w:sz w:val="28"/>
          <w:szCs w:val="28"/>
        </w:rPr>
      </w:pPr>
    </w:p>
    <w:p w14:paraId="0AFFE4F6" w14:textId="15FF5D6E" w:rsidR="009B224C" w:rsidRPr="00FE54B3" w:rsidRDefault="009B224C" w:rsidP="009E6A7D">
      <w:pPr>
        <w:jc w:val="both"/>
        <w:rPr>
          <w:rFonts w:ascii="Times New Roman" w:hAnsi="Times New Roman" w:cs="Times New Roman"/>
          <w:sz w:val="28"/>
          <w:szCs w:val="28"/>
        </w:rPr>
      </w:pPr>
    </w:p>
    <w:p w14:paraId="00AFF0F3" w14:textId="78BB3F4A" w:rsidR="009B224C" w:rsidRPr="00FE54B3" w:rsidRDefault="009B224C" w:rsidP="009E6A7D">
      <w:pPr>
        <w:jc w:val="both"/>
        <w:rPr>
          <w:rFonts w:ascii="Times New Roman" w:hAnsi="Times New Roman" w:cs="Times New Roman"/>
          <w:sz w:val="28"/>
          <w:szCs w:val="28"/>
        </w:rPr>
      </w:pPr>
    </w:p>
    <w:p w14:paraId="4277EFBF" w14:textId="0E354D21" w:rsidR="009B224C" w:rsidRPr="00FE54B3" w:rsidRDefault="009B224C" w:rsidP="009E6A7D">
      <w:pPr>
        <w:jc w:val="both"/>
        <w:rPr>
          <w:rFonts w:ascii="Times New Roman" w:hAnsi="Times New Roman" w:cs="Times New Roman"/>
          <w:sz w:val="28"/>
          <w:szCs w:val="28"/>
        </w:rPr>
      </w:pPr>
    </w:p>
    <w:p w14:paraId="2DDC9D31" w14:textId="03872F1B" w:rsidR="009B224C" w:rsidRPr="00FE54B3" w:rsidRDefault="009B224C" w:rsidP="009E6A7D">
      <w:pPr>
        <w:jc w:val="both"/>
        <w:rPr>
          <w:rFonts w:ascii="Times New Roman" w:hAnsi="Times New Roman" w:cs="Times New Roman"/>
          <w:sz w:val="28"/>
          <w:szCs w:val="28"/>
        </w:rPr>
      </w:pPr>
    </w:p>
    <w:p w14:paraId="7426CB2A" w14:textId="0F4CF87B" w:rsidR="009B224C" w:rsidRPr="00FE54B3" w:rsidRDefault="009B224C" w:rsidP="009E6A7D">
      <w:pPr>
        <w:jc w:val="both"/>
        <w:rPr>
          <w:rFonts w:ascii="Times New Roman" w:hAnsi="Times New Roman" w:cs="Times New Roman"/>
          <w:sz w:val="28"/>
          <w:szCs w:val="28"/>
        </w:rPr>
      </w:pPr>
    </w:p>
    <w:p w14:paraId="16E541A8" w14:textId="74147BA2" w:rsidR="009B224C" w:rsidRPr="00FE54B3" w:rsidRDefault="009B224C" w:rsidP="009E6A7D">
      <w:pPr>
        <w:jc w:val="both"/>
        <w:rPr>
          <w:rFonts w:ascii="Times New Roman" w:hAnsi="Times New Roman" w:cs="Times New Roman"/>
          <w:sz w:val="28"/>
          <w:szCs w:val="28"/>
        </w:rPr>
      </w:pPr>
    </w:p>
    <w:p w14:paraId="50D7D921" w14:textId="03B1BAC2" w:rsidR="009B224C" w:rsidRPr="00FE54B3" w:rsidRDefault="009B224C" w:rsidP="009E6A7D">
      <w:pPr>
        <w:jc w:val="both"/>
        <w:rPr>
          <w:rFonts w:ascii="Times New Roman" w:hAnsi="Times New Roman" w:cs="Times New Roman"/>
          <w:sz w:val="28"/>
          <w:szCs w:val="28"/>
        </w:rPr>
      </w:pPr>
    </w:p>
    <w:p w14:paraId="545649F1" w14:textId="0D5F7580" w:rsidR="009B224C" w:rsidRPr="00FE54B3" w:rsidRDefault="009B224C" w:rsidP="009E6A7D">
      <w:pPr>
        <w:jc w:val="both"/>
        <w:rPr>
          <w:rFonts w:ascii="Times New Roman" w:hAnsi="Times New Roman" w:cs="Times New Roman"/>
          <w:sz w:val="28"/>
          <w:szCs w:val="28"/>
        </w:rPr>
      </w:pPr>
    </w:p>
    <w:p w14:paraId="222B65E6" w14:textId="75F0FD72" w:rsidR="009B224C" w:rsidRPr="00FE54B3" w:rsidRDefault="009B224C" w:rsidP="009E6A7D">
      <w:pPr>
        <w:jc w:val="both"/>
        <w:rPr>
          <w:rFonts w:ascii="Times New Roman" w:hAnsi="Times New Roman" w:cs="Times New Roman"/>
          <w:sz w:val="28"/>
          <w:szCs w:val="28"/>
        </w:rPr>
      </w:pPr>
    </w:p>
    <w:p w14:paraId="3937F6E6" w14:textId="3307B264" w:rsidR="009B224C" w:rsidRPr="00FE54B3" w:rsidRDefault="009B224C" w:rsidP="009E6A7D">
      <w:pPr>
        <w:jc w:val="both"/>
        <w:rPr>
          <w:rFonts w:ascii="Times New Roman" w:hAnsi="Times New Roman" w:cs="Times New Roman"/>
          <w:sz w:val="28"/>
          <w:szCs w:val="28"/>
        </w:rPr>
      </w:pPr>
    </w:p>
    <w:p w14:paraId="49538231" w14:textId="23B65FCE" w:rsidR="009B224C" w:rsidRPr="00FE54B3" w:rsidRDefault="009B224C" w:rsidP="009E6A7D">
      <w:pPr>
        <w:jc w:val="both"/>
        <w:rPr>
          <w:rFonts w:ascii="Times New Roman" w:hAnsi="Times New Roman" w:cs="Times New Roman"/>
          <w:sz w:val="28"/>
          <w:szCs w:val="28"/>
        </w:rPr>
      </w:pPr>
    </w:p>
    <w:p w14:paraId="1A140111" w14:textId="0C79A8EF" w:rsidR="009B224C" w:rsidRPr="00FE54B3" w:rsidRDefault="009B224C" w:rsidP="009E6A7D">
      <w:pPr>
        <w:jc w:val="both"/>
        <w:rPr>
          <w:rFonts w:ascii="Times New Roman" w:hAnsi="Times New Roman" w:cs="Times New Roman"/>
          <w:sz w:val="28"/>
          <w:szCs w:val="28"/>
        </w:rPr>
      </w:pPr>
    </w:p>
    <w:p w14:paraId="32529328" w14:textId="24E43BD0" w:rsidR="009B224C" w:rsidRPr="00FE54B3" w:rsidRDefault="009B224C" w:rsidP="009E6A7D">
      <w:pPr>
        <w:jc w:val="both"/>
        <w:rPr>
          <w:rFonts w:ascii="Times New Roman" w:hAnsi="Times New Roman" w:cs="Times New Roman"/>
          <w:sz w:val="28"/>
          <w:szCs w:val="28"/>
        </w:rPr>
      </w:pPr>
    </w:p>
    <w:p w14:paraId="32C8CECA" w14:textId="7962A0FF" w:rsidR="009B224C" w:rsidRPr="00FE54B3" w:rsidRDefault="009B224C" w:rsidP="009B224C">
      <w:pPr>
        <w:jc w:val="both"/>
        <w:rPr>
          <w:rFonts w:ascii="Times New Roman" w:hAnsi="Times New Roman" w:cs="Times New Roman"/>
          <w:b/>
          <w:sz w:val="28"/>
          <w:szCs w:val="28"/>
        </w:rPr>
      </w:pPr>
      <w:r w:rsidRPr="00FE54B3">
        <w:rPr>
          <w:rFonts w:ascii="Times New Roman" w:hAnsi="Times New Roman" w:cs="Times New Roman"/>
          <w:b/>
          <w:sz w:val="28"/>
          <w:szCs w:val="28"/>
        </w:rPr>
        <w:t xml:space="preserve">6.2 </w:t>
      </w:r>
      <w:r w:rsidR="00E140B9" w:rsidRPr="00FE54B3">
        <w:rPr>
          <w:rFonts w:ascii="Times New Roman" w:hAnsi="Times New Roman" w:cs="Times New Roman"/>
          <w:b/>
          <w:sz w:val="28"/>
          <w:szCs w:val="28"/>
        </w:rPr>
        <w:t>SCREENSHOT</w:t>
      </w:r>
      <w:r w:rsidRPr="00FE54B3">
        <w:rPr>
          <w:rFonts w:ascii="Times New Roman" w:hAnsi="Times New Roman" w:cs="Times New Roman"/>
          <w:b/>
          <w:sz w:val="28"/>
          <w:szCs w:val="28"/>
        </w:rPr>
        <w:t xml:space="preserve"> </w:t>
      </w:r>
    </w:p>
    <w:p w14:paraId="509B4D40" w14:textId="77777777" w:rsidR="00C20F81" w:rsidRDefault="00C20F81" w:rsidP="00C20F81">
      <w:r>
        <w:rPr>
          <w:noProof/>
        </w:rPr>
        <w:drawing>
          <wp:inline distT="0" distB="0" distL="0" distR="0" wp14:anchorId="76E4AF4B" wp14:editId="3E25C6B5">
            <wp:extent cx="59436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70EF70E8" w14:textId="77777777" w:rsidR="00C20F81" w:rsidRDefault="00C20F81" w:rsidP="00C20F81"/>
    <w:p w14:paraId="2CCB5A43" w14:textId="77777777" w:rsidR="00C20F81" w:rsidRDefault="00C20F81" w:rsidP="00C20F81"/>
    <w:p w14:paraId="10527810" w14:textId="77777777" w:rsidR="00C20F81" w:rsidRDefault="00C20F81" w:rsidP="00C20F81"/>
    <w:p w14:paraId="46D4A85F" w14:textId="77777777" w:rsidR="00C20F81" w:rsidRDefault="00C20F81" w:rsidP="00C20F81"/>
    <w:p w14:paraId="674C24F1" w14:textId="77777777" w:rsidR="00C20F81" w:rsidRDefault="00C20F81" w:rsidP="00C20F81"/>
    <w:p w14:paraId="6F3228FC" w14:textId="77777777" w:rsidR="00C20F81" w:rsidRDefault="00C20F81" w:rsidP="00C20F81">
      <w:r>
        <w:rPr>
          <w:noProof/>
        </w:rPr>
        <w:drawing>
          <wp:inline distT="0" distB="0" distL="0" distR="0" wp14:anchorId="4A44EE56" wp14:editId="51783840">
            <wp:extent cx="594360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725B39EA" w14:textId="77777777" w:rsidR="00C20F81" w:rsidRDefault="00C20F81" w:rsidP="00C20F81"/>
    <w:p w14:paraId="30C9B547" w14:textId="77777777" w:rsidR="00C20F81" w:rsidRDefault="00C20F81" w:rsidP="00C20F81"/>
    <w:p w14:paraId="453C3497" w14:textId="77777777" w:rsidR="00C20F81" w:rsidRDefault="00C20F81" w:rsidP="00C20F81"/>
    <w:p w14:paraId="31BA6FDB" w14:textId="77777777" w:rsidR="00C20F81" w:rsidRDefault="00C20F81" w:rsidP="00C20F81">
      <w:r>
        <w:rPr>
          <w:noProof/>
        </w:rPr>
        <w:drawing>
          <wp:inline distT="0" distB="0" distL="0" distR="0" wp14:anchorId="0C12D561" wp14:editId="4990B3D1">
            <wp:extent cx="5943600" cy="2824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p>
    <w:p w14:paraId="5861E6B8" w14:textId="77777777" w:rsidR="00C20F81" w:rsidRDefault="00C20F81" w:rsidP="00C20F81"/>
    <w:p w14:paraId="3EDD0998" w14:textId="77777777" w:rsidR="00C20F81" w:rsidRDefault="00C20F81" w:rsidP="00C20F81"/>
    <w:p w14:paraId="40C5E383" w14:textId="77777777" w:rsidR="00C20F81" w:rsidRDefault="00C20F81" w:rsidP="00C20F81"/>
    <w:p w14:paraId="02B5E386" w14:textId="77777777" w:rsidR="00C20F81" w:rsidRDefault="00C20F81" w:rsidP="00C20F81"/>
    <w:p w14:paraId="16E6315F" w14:textId="77777777" w:rsidR="00C20F81" w:rsidRDefault="00C20F81" w:rsidP="00C20F81"/>
    <w:p w14:paraId="1800CB01" w14:textId="77777777" w:rsidR="00C20F81" w:rsidRDefault="00C20F81" w:rsidP="00C20F81">
      <w:r>
        <w:rPr>
          <w:noProof/>
        </w:rPr>
        <w:drawing>
          <wp:inline distT="0" distB="0" distL="0" distR="0" wp14:anchorId="4F4F4100" wp14:editId="2E7D824E">
            <wp:extent cx="594360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7178A666" w14:textId="77777777" w:rsidR="00C20F81" w:rsidRDefault="00C20F81" w:rsidP="00C20F81"/>
    <w:p w14:paraId="3C948A5F" w14:textId="77777777" w:rsidR="00C20F81" w:rsidRDefault="00C20F81" w:rsidP="00C20F81"/>
    <w:p w14:paraId="298D26F8" w14:textId="77777777" w:rsidR="00C20F81" w:rsidRDefault="00C20F81" w:rsidP="00C20F81"/>
    <w:p w14:paraId="271CC45F" w14:textId="77777777" w:rsidR="00C20F81" w:rsidRDefault="00C20F81" w:rsidP="00C20F81">
      <w:r>
        <w:rPr>
          <w:noProof/>
        </w:rPr>
        <w:drawing>
          <wp:inline distT="0" distB="0" distL="0" distR="0" wp14:anchorId="1FFCB3FE" wp14:editId="3C91DFF4">
            <wp:extent cx="594360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15A646E8" w14:textId="77777777" w:rsidR="00C20F81" w:rsidRDefault="00C20F81" w:rsidP="00C20F81"/>
    <w:p w14:paraId="26FAF651" w14:textId="77777777" w:rsidR="00C20F81" w:rsidRDefault="00C20F81" w:rsidP="00C20F81"/>
    <w:p w14:paraId="04C85892" w14:textId="77777777" w:rsidR="00C20F81" w:rsidRDefault="00C20F81" w:rsidP="00C20F81"/>
    <w:p w14:paraId="14FA9609" w14:textId="77777777" w:rsidR="00C20F81" w:rsidRDefault="00C20F81" w:rsidP="00C20F81"/>
    <w:p w14:paraId="6C5A8533" w14:textId="77777777" w:rsidR="00C20F81" w:rsidRDefault="00C20F81" w:rsidP="00C20F81"/>
    <w:p w14:paraId="67B4DCA0" w14:textId="77777777" w:rsidR="00C20F81" w:rsidRDefault="00C20F81" w:rsidP="00C20F81">
      <w:r>
        <w:rPr>
          <w:noProof/>
        </w:rPr>
        <w:drawing>
          <wp:inline distT="0" distB="0" distL="0" distR="0" wp14:anchorId="434974D3" wp14:editId="74138CAE">
            <wp:extent cx="5943600"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2080E3EF" w14:textId="77777777" w:rsidR="00C20F81" w:rsidRDefault="00C20F81" w:rsidP="00C20F81"/>
    <w:p w14:paraId="0BB4FA54" w14:textId="77777777" w:rsidR="00C20F81" w:rsidRDefault="00C20F81" w:rsidP="00C20F81"/>
    <w:p w14:paraId="38F42C54" w14:textId="77777777" w:rsidR="00C20F81" w:rsidRDefault="00C20F81" w:rsidP="00C20F81"/>
    <w:p w14:paraId="0A5554C1" w14:textId="77777777" w:rsidR="00C20F81" w:rsidRDefault="00C20F81" w:rsidP="00C20F81">
      <w:r>
        <w:rPr>
          <w:noProof/>
        </w:rPr>
        <w:drawing>
          <wp:inline distT="0" distB="0" distL="0" distR="0" wp14:anchorId="2D08DABC" wp14:editId="47BC2AF3">
            <wp:extent cx="5934075" cy="2809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06A13979" w14:textId="77777777" w:rsidR="00C20F81" w:rsidRDefault="00C20F81" w:rsidP="00C20F81"/>
    <w:p w14:paraId="722683C3" w14:textId="77777777" w:rsidR="00C20F81" w:rsidRDefault="00C20F81" w:rsidP="00C20F81"/>
    <w:p w14:paraId="4A99C181" w14:textId="77777777" w:rsidR="00C20F81" w:rsidRDefault="00C20F81" w:rsidP="00C20F81"/>
    <w:p w14:paraId="07A160D6" w14:textId="77777777" w:rsidR="00C20F81" w:rsidRDefault="00C20F81" w:rsidP="00C20F81"/>
    <w:p w14:paraId="550CA597" w14:textId="77777777" w:rsidR="00C20F81" w:rsidRDefault="00C20F81" w:rsidP="00C20F81"/>
    <w:p w14:paraId="6139865E" w14:textId="77777777" w:rsidR="00C20F81" w:rsidRDefault="00C20F81" w:rsidP="00C20F81">
      <w:r>
        <w:rPr>
          <w:noProof/>
        </w:rPr>
        <w:drawing>
          <wp:inline distT="0" distB="0" distL="0" distR="0" wp14:anchorId="18C87F27" wp14:editId="5EC2AA99">
            <wp:extent cx="594360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4066827C" w14:textId="77777777" w:rsidR="00BE5FDB" w:rsidRPr="00FE54B3" w:rsidRDefault="00BE5FDB" w:rsidP="009B224C">
      <w:pPr>
        <w:jc w:val="both"/>
        <w:rPr>
          <w:rFonts w:ascii="Times New Roman" w:hAnsi="Times New Roman" w:cs="Times New Roman"/>
          <w:sz w:val="32"/>
          <w:szCs w:val="32"/>
        </w:rPr>
      </w:pPr>
    </w:p>
    <w:p w14:paraId="7533D980" w14:textId="612BF3F7" w:rsidR="00141D57" w:rsidRPr="00FE54B3" w:rsidRDefault="00141D57" w:rsidP="00BE5FDB">
      <w:pPr>
        <w:rPr>
          <w:rFonts w:ascii="Times New Roman" w:hAnsi="Times New Roman" w:cs="Times New Roman"/>
          <w:sz w:val="28"/>
          <w:szCs w:val="28"/>
        </w:rPr>
      </w:pPr>
    </w:p>
    <w:p w14:paraId="4BDA6BB6" w14:textId="52BBBAFB" w:rsidR="00EC1449" w:rsidRPr="00FE54B3" w:rsidRDefault="00EC1449" w:rsidP="00BE5FDB">
      <w:pPr>
        <w:rPr>
          <w:rFonts w:ascii="Times New Roman" w:hAnsi="Times New Roman" w:cs="Times New Roman"/>
          <w:b/>
          <w:sz w:val="28"/>
          <w:szCs w:val="28"/>
        </w:rPr>
      </w:pPr>
      <w:r w:rsidRPr="00FE54B3">
        <w:rPr>
          <w:rFonts w:ascii="Times New Roman" w:hAnsi="Times New Roman" w:cs="Times New Roman"/>
          <w:b/>
          <w:sz w:val="28"/>
          <w:szCs w:val="28"/>
        </w:rPr>
        <w:t xml:space="preserve">6.3 </w:t>
      </w:r>
      <w:r w:rsidR="00E140B9" w:rsidRPr="00FE54B3">
        <w:rPr>
          <w:rFonts w:ascii="Times New Roman" w:hAnsi="Times New Roman" w:cs="Times New Roman"/>
          <w:b/>
          <w:sz w:val="28"/>
          <w:szCs w:val="28"/>
        </w:rPr>
        <w:t>SAMPLE CODING</w:t>
      </w:r>
    </w:p>
    <w:p w14:paraId="4FE616E2" w14:textId="70A87428" w:rsidR="00EC1449" w:rsidRPr="00FE54B3" w:rsidRDefault="00EC1449" w:rsidP="00BE5FDB">
      <w:pPr>
        <w:rPr>
          <w:rFonts w:ascii="Times New Roman" w:hAnsi="Times New Roman" w:cs="Times New Roman"/>
          <w:sz w:val="28"/>
          <w:szCs w:val="28"/>
        </w:rPr>
      </w:pPr>
    </w:p>
    <w:p w14:paraId="1378FEA6" w14:textId="26283A00" w:rsidR="00EC1449" w:rsidRPr="00FE54B3" w:rsidRDefault="00523BDD" w:rsidP="003F0F74">
      <w:pPr>
        <w:pStyle w:val="ListParagraph"/>
        <w:numPr>
          <w:ilvl w:val="0"/>
          <w:numId w:val="51"/>
        </w:numPr>
        <w:rPr>
          <w:rFonts w:ascii="Times New Roman" w:hAnsi="Times New Roman" w:cs="Times New Roman"/>
          <w:b/>
          <w:bCs/>
          <w:sz w:val="28"/>
          <w:szCs w:val="28"/>
        </w:rPr>
      </w:pPr>
      <w:r w:rsidRPr="00FE54B3">
        <w:rPr>
          <w:rFonts w:ascii="Times New Roman" w:hAnsi="Times New Roman" w:cs="Times New Roman"/>
          <w:b/>
          <w:bCs/>
          <w:sz w:val="28"/>
          <w:szCs w:val="28"/>
        </w:rPr>
        <w:t>Register.php</w:t>
      </w:r>
    </w:p>
    <w:p w14:paraId="5A5E02A7"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&lt;?php</w:t>
      </w:r>
    </w:p>
    <w:p w14:paraId="6398981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include("includes/config.php");</w:t>
      </w:r>
    </w:p>
    <w:p w14:paraId="7010430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include("includes/classes/Account.php");</w:t>
      </w:r>
    </w:p>
    <w:p w14:paraId="3AE89A7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include("includes/classes/Constants.php");</w:t>
      </w:r>
    </w:p>
    <w:p w14:paraId="0879C9BB" w14:textId="77777777" w:rsidR="00F52C07" w:rsidRPr="00FE54B3" w:rsidRDefault="00F52C07" w:rsidP="00F52C07">
      <w:pPr>
        <w:pStyle w:val="ListParagraph"/>
        <w:rPr>
          <w:rFonts w:ascii="Times New Roman" w:hAnsi="Times New Roman" w:cs="Times New Roman"/>
          <w:sz w:val="28"/>
          <w:szCs w:val="28"/>
        </w:rPr>
      </w:pPr>
    </w:p>
    <w:p w14:paraId="433CB4E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$account = new Account($con);</w:t>
      </w:r>
    </w:p>
    <w:p w14:paraId="0AF4843F" w14:textId="77777777" w:rsidR="00F52C07" w:rsidRPr="00FE54B3" w:rsidRDefault="00F52C07" w:rsidP="00F52C07">
      <w:pPr>
        <w:pStyle w:val="ListParagraph"/>
        <w:rPr>
          <w:rFonts w:ascii="Times New Roman" w:hAnsi="Times New Roman" w:cs="Times New Roman"/>
          <w:sz w:val="28"/>
          <w:szCs w:val="28"/>
        </w:rPr>
      </w:pPr>
    </w:p>
    <w:p w14:paraId="61820A3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include("includes/handlers/register-handler.php");</w:t>
      </w:r>
    </w:p>
    <w:p w14:paraId="54CE31E6"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include("includes/handlers/login-handler.php");</w:t>
      </w:r>
    </w:p>
    <w:p w14:paraId="055D2990" w14:textId="77777777" w:rsidR="00F52C07" w:rsidRPr="00FE54B3" w:rsidRDefault="00F52C07" w:rsidP="00F52C07">
      <w:pPr>
        <w:pStyle w:val="ListParagraph"/>
        <w:rPr>
          <w:rFonts w:ascii="Times New Roman" w:hAnsi="Times New Roman" w:cs="Times New Roman"/>
          <w:sz w:val="28"/>
          <w:szCs w:val="28"/>
        </w:rPr>
      </w:pPr>
    </w:p>
    <w:p w14:paraId="6210271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function getInputValue($name) {</w:t>
      </w:r>
    </w:p>
    <w:p w14:paraId="20B89CE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t>if(isset($_POST[$name])) {</w:t>
      </w:r>
    </w:p>
    <w:p w14:paraId="656769C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echo $_POST[$name];</w:t>
      </w:r>
    </w:p>
    <w:p w14:paraId="4B521C2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t>}</w:t>
      </w:r>
    </w:p>
    <w:p w14:paraId="280E359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w:t>
      </w:r>
    </w:p>
    <w:p w14:paraId="4429E71F"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?&gt;</w:t>
      </w:r>
    </w:p>
    <w:p w14:paraId="16947C3C" w14:textId="77777777" w:rsidR="00F52C07" w:rsidRPr="00FE54B3" w:rsidRDefault="00F52C07" w:rsidP="00F52C07">
      <w:pPr>
        <w:pStyle w:val="ListParagraph"/>
        <w:rPr>
          <w:rFonts w:ascii="Times New Roman" w:hAnsi="Times New Roman" w:cs="Times New Roman"/>
          <w:sz w:val="28"/>
          <w:szCs w:val="28"/>
        </w:rPr>
      </w:pPr>
    </w:p>
    <w:p w14:paraId="596ED9D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&lt;html&gt;</w:t>
      </w:r>
    </w:p>
    <w:p w14:paraId="0CA726D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&lt;head&gt;</w:t>
      </w:r>
    </w:p>
    <w:p w14:paraId="03896F2E"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&lt;title&gt;Welcome to Mucix!&lt;/title&gt;</w:t>
      </w:r>
    </w:p>
    <w:p w14:paraId="4A7AFB39" w14:textId="77777777" w:rsidR="00F52C07" w:rsidRPr="00FE54B3" w:rsidRDefault="00F52C07" w:rsidP="00F52C07">
      <w:pPr>
        <w:pStyle w:val="ListParagraph"/>
        <w:rPr>
          <w:rFonts w:ascii="Times New Roman" w:hAnsi="Times New Roman" w:cs="Times New Roman"/>
          <w:sz w:val="28"/>
          <w:szCs w:val="28"/>
        </w:rPr>
      </w:pPr>
    </w:p>
    <w:p w14:paraId="6B04866E"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&lt;link rel="stylesheet" type="text/css" href="assets/css/register.css"&gt;</w:t>
      </w:r>
    </w:p>
    <w:p w14:paraId="27A62A2A" w14:textId="77777777" w:rsidR="00F52C07" w:rsidRPr="00FE54B3" w:rsidRDefault="00F52C07" w:rsidP="00F52C07">
      <w:pPr>
        <w:pStyle w:val="ListParagraph"/>
        <w:rPr>
          <w:rFonts w:ascii="Times New Roman" w:hAnsi="Times New Roman" w:cs="Times New Roman"/>
          <w:sz w:val="28"/>
          <w:szCs w:val="28"/>
        </w:rPr>
      </w:pPr>
    </w:p>
    <w:p w14:paraId="2CAC5F0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&lt;script src="https://ajax.googleapis.com/ajax/libs/jquery/3.2.1/jquery.min.js"&gt;&lt;/script&gt;</w:t>
      </w:r>
    </w:p>
    <w:p w14:paraId="6BC589B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&lt;script src="assets/js/register.js"&gt;&lt;/script&gt;</w:t>
      </w:r>
    </w:p>
    <w:p w14:paraId="14414850"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&lt;/head&gt;</w:t>
      </w:r>
    </w:p>
    <w:p w14:paraId="277FF14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&lt;body&gt;</w:t>
      </w:r>
    </w:p>
    <w:p w14:paraId="72578D20"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&lt;?php</w:t>
      </w:r>
    </w:p>
    <w:p w14:paraId="23CDF325" w14:textId="77777777" w:rsidR="00F52C07" w:rsidRPr="00FE54B3" w:rsidRDefault="00F52C07" w:rsidP="00F52C07">
      <w:pPr>
        <w:pStyle w:val="ListParagraph"/>
        <w:rPr>
          <w:rFonts w:ascii="Times New Roman" w:hAnsi="Times New Roman" w:cs="Times New Roman"/>
          <w:sz w:val="28"/>
          <w:szCs w:val="28"/>
        </w:rPr>
      </w:pPr>
    </w:p>
    <w:p w14:paraId="2EF5A94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lastRenderedPageBreak/>
        <w:tab/>
        <w:t>if(isset($_POST['registerButton'])) {</w:t>
      </w:r>
    </w:p>
    <w:p w14:paraId="216C1D01"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t>echo '&lt;script&gt;</w:t>
      </w:r>
    </w:p>
    <w:p w14:paraId="4BA16DC7"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$(document).ready(function() {</w:t>
      </w:r>
    </w:p>
    <w:p w14:paraId="0AFD50E6"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$("#loginForm").hide();</w:t>
      </w:r>
    </w:p>
    <w:p w14:paraId="331546B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$("#registerForm").show();</w:t>
      </w:r>
    </w:p>
    <w:p w14:paraId="5246DF67"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w:t>
      </w:r>
    </w:p>
    <w:p w14:paraId="03F5551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&lt;/script&gt;';</w:t>
      </w:r>
    </w:p>
    <w:p w14:paraId="75CE826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w:t>
      </w:r>
    </w:p>
    <w:p w14:paraId="0E6CF5C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else {</w:t>
      </w:r>
    </w:p>
    <w:p w14:paraId="051E40E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t>echo '&lt;script&gt;</w:t>
      </w:r>
    </w:p>
    <w:p w14:paraId="74AC43F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$(document).ready(function() {</w:t>
      </w:r>
    </w:p>
    <w:p w14:paraId="0FB946F6"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$("#loginForm").show();</w:t>
      </w:r>
    </w:p>
    <w:p w14:paraId="51E3FD3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$("#registerForm").hide();</w:t>
      </w:r>
    </w:p>
    <w:p w14:paraId="327538F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w:t>
      </w:r>
    </w:p>
    <w:p w14:paraId="561802DF"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&lt;/script&gt;';</w:t>
      </w:r>
    </w:p>
    <w:p w14:paraId="7233115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w:t>
      </w:r>
    </w:p>
    <w:p w14:paraId="2C2DC2ED" w14:textId="77777777" w:rsidR="00F52C07" w:rsidRPr="00FE54B3" w:rsidRDefault="00F52C07" w:rsidP="00F52C07">
      <w:pPr>
        <w:pStyle w:val="ListParagraph"/>
        <w:rPr>
          <w:rFonts w:ascii="Times New Roman" w:hAnsi="Times New Roman" w:cs="Times New Roman"/>
          <w:sz w:val="28"/>
          <w:szCs w:val="28"/>
        </w:rPr>
      </w:pPr>
    </w:p>
    <w:p w14:paraId="729BC31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?&gt;</w:t>
      </w:r>
    </w:p>
    <w:p w14:paraId="5C98C7CF"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p>
    <w:p w14:paraId="6C364AB4" w14:textId="77777777" w:rsidR="00F52C07" w:rsidRPr="00FE54B3" w:rsidRDefault="00F52C07" w:rsidP="00F52C07">
      <w:pPr>
        <w:pStyle w:val="ListParagraph"/>
        <w:rPr>
          <w:rFonts w:ascii="Times New Roman" w:hAnsi="Times New Roman" w:cs="Times New Roman"/>
          <w:sz w:val="28"/>
          <w:szCs w:val="28"/>
        </w:rPr>
      </w:pPr>
    </w:p>
    <w:p w14:paraId="79DCDAE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&lt;div id="background"&gt;</w:t>
      </w:r>
    </w:p>
    <w:p w14:paraId="28C74935" w14:textId="77777777" w:rsidR="00F52C07" w:rsidRPr="00FE54B3" w:rsidRDefault="00F52C07" w:rsidP="00F52C07">
      <w:pPr>
        <w:pStyle w:val="ListParagraph"/>
        <w:rPr>
          <w:rFonts w:ascii="Times New Roman" w:hAnsi="Times New Roman" w:cs="Times New Roman"/>
          <w:sz w:val="28"/>
          <w:szCs w:val="28"/>
        </w:rPr>
      </w:pPr>
    </w:p>
    <w:p w14:paraId="00503606"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t>&lt;div id="loginContainer"&gt;</w:t>
      </w:r>
    </w:p>
    <w:p w14:paraId="20352766" w14:textId="77777777" w:rsidR="00F52C07" w:rsidRPr="00FE54B3" w:rsidRDefault="00F52C07" w:rsidP="00F52C07">
      <w:pPr>
        <w:pStyle w:val="ListParagraph"/>
        <w:rPr>
          <w:rFonts w:ascii="Times New Roman" w:hAnsi="Times New Roman" w:cs="Times New Roman"/>
          <w:sz w:val="28"/>
          <w:szCs w:val="28"/>
        </w:rPr>
      </w:pPr>
    </w:p>
    <w:p w14:paraId="323535C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id="inputContainer"&gt;</w:t>
      </w:r>
    </w:p>
    <w:p w14:paraId="3E5C93E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&lt;form id="loginForm" action="register.php" method="POST"&gt;</w:t>
      </w:r>
    </w:p>
    <w:p w14:paraId="00A27D0E"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&lt;h2&gt;Login to your account&lt;/h2&gt;</w:t>
      </w:r>
    </w:p>
    <w:p w14:paraId="74A432C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5A3D4BC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&lt;?php echo $account-&gt;getError(Constants::$loginFailed); ?&gt;</w:t>
      </w:r>
    </w:p>
    <w:p w14:paraId="7C90A89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&lt;label for="loginUsername"&gt;Username&lt;/label&gt;</w:t>
      </w:r>
    </w:p>
    <w:p w14:paraId="54A0BBD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&lt;input id="loginUsername" name="loginUsername" type="text" placeholder="e.g Khush" value="&lt;?php getInputValue('loginUsername') ?&gt;" required&gt;</w:t>
      </w:r>
    </w:p>
    <w:p w14:paraId="3553F5D0"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7109EEF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lastRenderedPageBreak/>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2520B79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&lt;label for="loginPassword"&gt;Password&lt;/label&gt;</w:t>
      </w:r>
    </w:p>
    <w:p w14:paraId="732F270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&lt;input id="loginPassword" name="loginPassword" type="password" placeholder="**********" required&gt;</w:t>
      </w:r>
    </w:p>
    <w:p w14:paraId="72F9A40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6E16112E" w14:textId="77777777" w:rsidR="00F52C07" w:rsidRPr="00FE54B3" w:rsidRDefault="00F52C07" w:rsidP="00F52C07">
      <w:pPr>
        <w:pStyle w:val="ListParagraph"/>
        <w:rPr>
          <w:rFonts w:ascii="Times New Roman" w:hAnsi="Times New Roman" w:cs="Times New Roman"/>
          <w:sz w:val="28"/>
          <w:szCs w:val="28"/>
        </w:rPr>
      </w:pPr>
    </w:p>
    <w:p w14:paraId="5F9E08E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 type="submit" name="loginButton"&gt;LOG IN&lt;/button&gt;</w:t>
      </w:r>
    </w:p>
    <w:p w14:paraId="4CC91F46" w14:textId="77777777" w:rsidR="00F52C07" w:rsidRPr="00FE54B3" w:rsidRDefault="00F52C07" w:rsidP="00F52C07">
      <w:pPr>
        <w:pStyle w:val="ListParagraph"/>
        <w:rPr>
          <w:rFonts w:ascii="Times New Roman" w:hAnsi="Times New Roman" w:cs="Times New Roman"/>
          <w:sz w:val="28"/>
          <w:szCs w:val="28"/>
        </w:rPr>
      </w:pPr>
    </w:p>
    <w:p w14:paraId="5AC19C97"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class="hasAccountText"&gt;</w:t>
      </w:r>
    </w:p>
    <w:p w14:paraId="50A136B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 id="hideLogin"&gt;Don't have an account yet? Signup here.&lt;/span&gt;</w:t>
      </w:r>
    </w:p>
    <w:p w14:paraId="53BD70A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2597DD3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p>
    <w:p w14:paraId="4E0F187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&lt;/form&gt;</w:t>
      </w:r>
    </w:p>
    <w:p w14:paraId="342A8CFC" w14:textId="77777777" w:rsidR="00F52C07" w:rsidRPr="00FE54B3" w:rsidRDefault="00F52C07" w:rsidP="00F52C07">
      <w:pPr>
        <w:pStyle w:val="ListParagraph"/>
        <w:rPr>
          <w:rFonts w:ascii="Times New Roman" w:hAnsi="Times New Roman" w:cs="Times New Roman"/>
          <w:sz w:val="28"/>
          <w:szCs w:val="28"/>
        </w:rPr>
      </w:pPr>
    </w:p>
    <w:p w14:paraId="5F6F6DC5" w14:textId="77777777" w:rsidR="00F52C07" w:rsidRPr="00FE54B3" w:rsidRDefault="00F52C07" w:rsidP="00F52C07">
      <w:pPr>
        <w:pStyle w:val="ListParagraph"/>
        <w:rPr>
          <w:rFonts w:ascii="Times New Roman" w:hAnsi="Times New Roman" w:cs="Times New Roman"/>
          <w:sz w:val="28"/>
          <w:szCs w:val="28"/>
        </w:rPr>
      </w:pPr>
    </w:p>
    <w:p w14:paraId="50D310AE" w14:textId="77777777" w:rsidR="00F52C07" w:rsidRPr="00FE54B3" w:rsidRDefault="00F52C07" w:rsidP="00F52C07">
      <w:pPr>
        <w:pStyle w:val="ListParagraph"/>
        <w:rPr>
          <w:rFonts w:ascii="Times New Roman" w:hAnsi="Times New Roman" w:cs="Times New Roman"/>
          <w:sz w:val="28"/>
          <w:szCs w:val="28"/>
        </w:rPr>
      </w:pPr>
    </w:p>
    <w:p w14:paraId="4C33D58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&lt;form id="registerForm" action="register.php" method="POST"&gt;</w:t>
      </w:r>
    </w:p>
    <w:p w14:paraId="7B94631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&lt;h2&gt;Create your free account&lt;/h2&gt;</w:t>
      </w:r>
    </w:p>
    <w:p w14:paraId="06AAD75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6313872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&lt;?php echo $account-&gt;getError(Constants::$usernameCharacters); ?&gt;</w:t>
      </w:r>
    </w:p>
    <w:p w14:paraId="7F34FAF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&lt;?php echo $account-&gt;getError(Constants::$usernameTaken); ?&gt;</w:t>
      </w:r>
    </w:p>
    <w:p w14:paraId="2E8CFC7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&lt;label for="username"&gt;Username&lt;/label&gt;</w:t>
      </w:r>
    </w:p>
    <w:p w14:paraId="71BD811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&lt;input id="username" name="username" type="text" placeholder="e.g Khush998" value="&lt;?php getInputValue('username') ?&gt;" required&gt;</w:t>
      </w:r>
    </w:p>
    <w:p w14:paraId="0E0E743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5B8C9361" w14:textId="77777777" w:rsidR="00F52C07" w:rsidRPr="00FE54B3" w:rsidRDefault="00F52C07" w:rsidP="00F52C07">
      <w:pPr>
        <w:pStyle w:val="ListParagraph"/>
        <w:rPr>
          <w:rFonts w:ascii="Times New Roman" w:hAnsi="Times New Roman" w:cs="Times New Roman"/>
          <w:sz w:val="28"/>
          <w:szCs w:val="28"/>
        </w:rPr>
      </w:pPr>
    </w:p>
    <w:p w14:paraId="3AFEDBB0"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5E3EB48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lastRenderedPageBreak/>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&lt;?php echo $account-&gt;getError(Constants::$firstNameCharacters); ?&gt;</w:t>
      </w:r>
    </w:p>
    <w:p w14:paraId="26A12EE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&lt;label for="firstName"&gt;First name&lt;/label&gt;</w:t>
      </w:r>
    </w:p>
    <w:p w14:paraId="10906DA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&lt;input id="firstName" name="firstName" type="text" placeholder="e.g. Khush" value="&lt;?php getInputValue('firstName') ?&gt;" required&gt;</w:t>
      </w:r>
    </w:p>
    <w:p w14:paraId="0FCB08BE"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7B1B2488" w14:textId="77777777" w:rsidR="00F52C07" w:rsidRPr="00FE54B3" w:rsidRDefault="00F52C07" w:rsidP="00F52C07">
      <w:pPr>
        <w:pStyle w:val="ListParagraph"/>
        <w:rPr>
          <w:rFonts w:ascii="Times New Roman" w:hAnsi="Times New Roman" w:cs="Times New Roman"/>
          <w:sz w:val="28"/>
          <w:szCs w:val="28"/>
        </w:rPr>
      </w:pPr>
    </w:p>
    <w:p w14:paraId="5B55687F"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7696A9F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&lt;?php echo $account-&gt;getError(Constants::$lastNameCharacters); ?&gt;</w:t>
      </w:r>
    </w:p>
    <w:p w14:paraId="0D03AD7F"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&lt;label for="lastName"&gt;Last name&lt;/label&gt;</w:t>
      </w:r>
    </w:p>
    <w:p w14:paraId="61239450"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&lt;input id="lastName" name="lastName" type="text" placeholder="e.g. Patel" value="&lt;?php getInputValue('lastName') ?&gt;" required&gt;</w:t>
      </w:r>
    </w:p>
    <w:p w14:paraId="2CFD9D3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18857D95" w14:textId="77777777" w:rsidR="00F52C07" w:rsidRPr="00FE54B3" w:rsidRDefault="00F52C07" w:rsidP="00F52C07">
      <w:pPr>
        <w:pStyle w:val="ListParagraph"/>
        <w:rPr>
          <w:rFonts w:ascii="Times New Roman" w:hAnsi="Times New Roman" w:cs="Times New Roman"/>
          <w:sz w:val="28"/>
          <w:szCs w:val="28"/>
        </w:rPr>
      </w:pPr>
    </w:p>
    <w:p w14:paraId="542F89D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3EC87066"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&lt;?php echo $account-&gt;getError(Constants::$emailsDoNotMatch); ?&gt;</w:t>
      </w:r>
    </w:p>
    <w:p w14:paraId="2A8CCAB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&lt;?php echo $account-&gt;getError(Constants::$emailInvalid); ?&gt;</w:t>
      </w:r>
    </w:p>
    <w:p w14:paraId="764A1AF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&lt;?php echo $account-&gt;getError(Constants::$emailTaken); ?&gt;</w:t>
      </w:r>
    </w:p>
    <w:p w14:paraId="13F91D9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&lt;label for="email"&gt;Email&lt;/label&gt;</w:t>
      </w:r>
    </w:p>
    <w:p w14:paraId="56F11BF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&lt;input id="email" name="email" type="email" placeholder="e.g. example@gmail.com" value="&lt;?php getInputValue('email') ?&gt;" required&gt;</w:t>
      </w:r>
    </w:p>
    <w:p w14:paraId="7ACAEB6E"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55B6E235" w14:textId="77777777" w:rsidR="00F52C07" w:rsidRPr="00FE54B3" w:rsidRDefault="00F52C07" w:rsidP="00F52C07">
      <w:pPr>
        <w:pStyle w:val="ListParagraph"/>
        <w:rPr>
          <w:rFonts w:ascii="Times New Roman" w:hAnsi="Times New Roman" w:cs="Times New Roman"/>
          <w:sz w:val="28"/>
          <w:szCs w:val="28"/>
        </w:rPr>
      </w:pPr>
    </w:p>
    <w:p w14:paraId="6410DFD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76686471"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&lt;label for="email2"&gt;Confirm email&lt;/label&gt;</w:t>
      </w:r>
    </w:p>
    <w:p w14:paraId="1DE23060"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lastRenderedPageBreak/>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&lt;input id="email2" name="email2" type="email" placeholder="e.g. example@gmail.com" value="&lt;?php getInputValue('email2') ?&gt;" required&gt;</w:t>
      </w:r>
    </w:p>
    <w:p w14:paraId="096686F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3D53FB55" w14:textId="77777777" w:rsidR="00F52C07" w:rsidRPr="00FE54B3" w:rsidRDefault="00F52C07" w:rsidP="00F52C07">
      <w:pPr>
        <w:pStyle w:val="ListParagraph"/>
        <w:rPr>
          <w:rFonts w:ascii="Times New Roman" w:hAnsi="Times New Roman" w:cs="Times New Roman"/>
          <w:sz w:val="28"/>
          <w:szCs w:val="28"/>
        </w:rPr>
      </w:pPr>
    </w:p>
    <w:p w14:paraId="59DDCAA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2CB4ACF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&lt;?php echo $account-&gt;getError(Constants::$passwordsDoNoMatch); ?&gt;</w:t>
      </w:r>
    </w:p>
    <w:p w14:paraId="2A5CEF21"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&lt;?php echo $account-&gt;getError(Constants::$passwordNotAlphanumeric); ?&gt;</w:t>
      </w:r>
    </w:p>
    <w:p w14:paraId="4A4E859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&lt;?php echo $account-&gt;getError(Constants::$passwordCharacters); ?&gt;</w:t>
      </w:r>
    </w:p>
    <w:p w14:paraId="4167484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&lt;label for="password"&gt;Password&lt;/label&gt;</w:t>
      </w:r>
    </w:p>
    <w:p w14:paraId="324C602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&lt;input id="password" name="password" type="password" placeholder="**********" required&gt;</w:t>
      </w:r>
    </w:p>
    <w:p w14:paraId="3712616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572FC26C" w14:textId="77777777" w:rsidR="00F52C07" w:rsidRPr="00FE54B3" w:rsidRDefault="00F52C07" w:rsidP="00F52C07">
      <w:pPr>
        <w:pStyle w:val="ListParagraph"/>
        <w:rPr>
          <w:rFonts w:ascii="Times New Roman" w:hAnsi="Times New Roman" w:cs="Times New Roman"/>
          <w:sz w:val="28"/>
          <w:szCs w:val="28"/>
        </w:rPr>
      </w:pPr>
    </w:p>
    <w:p w14:paraId="5E429BC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3C5FD6E6"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&lt;label for="password2"&gt;Confirm password&lt;/label&gt;</w:t>
      </w:r>
    </w:p>
    <w:p w14:paraId="43C3FDB6"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&lt;input id="password2" name="password2" type="password" placeholder="**********" required&gt;</w:t>
      </w:r>
    </w:p>
    <w:p w14:paraId="50E905E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&lt;/p&gt;</w:t>
      </w:r>
    </w:p>
    <w:p w14:paraId="169395FB" w14:textId="77777777" w:rsidR="00F52C07" w:rsidRPr="00FE54B3" w:rsidRDefault="00F52C07" w:rsidP="00F52C07">
      <w:pPr>
        <w:pStyle w:val="ListParagraph"/>
        <w:rPr>
          <w:rFonts w:ascii="Times New Roman" w:hAnsi="Times New Roman" w:cs="Times New Roman"/>
          <w:sz w:val="28"/>
          <w:szCs w:val="28"/>
        </w:rPr>
      </w:pPr>
    </w:p>
    <w:p w14:paraId="36ED80B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 type="submit" name="registerButton"&gt;SIGN UP&lt;/button&gt;</w:t>
      </w:r>
    </w:p>
    <w:p w14:paraId="506FF812" w14:textId="77777777" w:rsidR="00F52C07" w:rsidRPr="00FE54B3" w:rsidRDefault="00F52C07" w:rsidP="00F52C07">
      <w:pPr>
        <w:pStyle w:val="ListParagraph"/>
        <w:rPr>
          <w:rFonts w:ascii="Times New Roman" w:hAnsi="Times New Roman" w:cs="Times New Roman"/>
          <w:sz w:val="28"/>
          <w:szCs w:val="28"/>
        </w:rPr>
      </w:pPr>
    </w:p>
    <w:p w14:paraId="728CB396"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class="hasAccountText"&gt;</w:t>
      </w:r>
    </w:p>
    <w:p w14:paraId="1AD274A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 id="hideRegister"&gt;Already have an account? Log in here.&lt;/span&gt;</w:t>
      </w:r>
    </w:p>
    <w:p w14:paraId="16D231E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18D1B28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p>
    <w:p w14:paraId="3FBABAB0"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&lt;/form&gt;</w:t>
      </w:r>
    </w:p>
    <w:p w14:paraId="7998BD03" w14:textId="77777777" w:rsidR="00F52C07" w:rsidRPr="00FE54B3" w:rsidRDefault="00F52C07" w:rsidP="00F52C07">
      <w:pPr>
        <w:pStyle w:val="ListParagraph"/>
        <w:rPr>
          <w:rFonts w:ascii="Times New Roman" w:hAnsi="Times New Roman" w:cs="Times New Roman"/>
          <w:sz w:val="28"/>
          <w:szCs w:val="28"/>
        </w:rPr>
      </w:pPr>
    </w:p>
    <w:p w14:paraId="73981C70" w14:textId="77777777" w:rsidR="00F52C07" w:rsidRPr="00FE54B3" w:rsidRDefault="00F52C07" w:rsidP="00F52C07">
      <w:pPr>
        <w:pStyle w:val="ListParagraph"/>
        <w:rPr>
          <w:rFonts w:ascii="Times New Roman" w:hAnsi="Times New Roman" w:cs="Times New Roman"/>
          <w:sz w:val="28"/>
          <w:szCs w:val="28"/>
        </w:rPr>
      </w:pPr>
    </w:p>
    <w:p w14:paraId="2D87FAB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54AAD67D" w14:textId="77777777" w:rsidR="00F52C07" w:rsidRPr="00FE54B3" w:rsidRDefault="00F52C07" w:rsidP="00F52C07">
      <w:pPr>
        <w:pStyle w:val="ListParagraph"/>
        <w:rPr>
          <w:rFonts w:ascii="Times New Roman" w:hAnsi="Times New Roman" w:cs="Times New Roman"/>
          <w:sz w:val="28"/>
          <w:szCs w:val="28"/>
        </w:rPr>
      </w:pPr>
    </w:p>
    <w:p w14:paraId="38F34B3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id="loginText"&gt;</w:t>
      </w:r>
    </w:p>
    <w:p w14:paraId="6899FDC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p>
    <w:p w14:paraId="76A8E7D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&lt;h1&gt; Get great music, right now</w:t>
      </w:r>
    </w:p>
    <w:p w14:paraId="48D25627"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&lt;/h1&gt;</w:t>
      </w:r>
    </w:p>
    <w:p w14:paraId="4840018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p>
    <w:p w14:paraId="5A87F02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p>
    <w:p w14:paraId="2C1442D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2055CB17" w14:textId="77777777" w:rsidR="00F52C07" w:rsidRPr="00FE54B3" w:rsidRDefault="00F52C07" w:rsidP="00F52C07">
      <w:pPr>
        <w:pStyle w:val="ListParagraph"/>
        <w:rPr>
          <w:rFonts w:ascii="Times New Roman" w:hAnsi="Times New Roman" w:cs="Times New Roman"/>
          <w:sz w:val="28"/>
          <w:szCs w:val="28"/>
        </w:rPr>
      </w:pPr>
    </w:p>
    <w:p w14:paraId="165CEAAE"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05A3C6F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&lt;/div&gt;</w:t>
      </w:r>
    </w:p>
    <w:p w14:paraId="7714BC95" w14:textId="77777777" w:rsidR="00F52C07" w:rsidRPr="00FE54B3" w:rsidRDefault="00F52C07" w:rsidP="00F52C07">
      <w:pPr>
        <w:pStyle w:val="ListParagraph"/>
        <w:rPr>
          <w:rFonts w:ascii="Times New Roman" w:hAnsi="Times New Roman" w:cs="Times New Roman"/>
          <w:sz w:val="28"/>
          <w:szCs w:val="28"/>
        </w:rPr>
      </w:pPr>
    </w:p>
    <w:p w14:paraId="71938B9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&lt;/body&gt;</w:t>
      </w:r>
    </w:p>
    <w:p w14:paraId="7045E94A" w14:textId="1F89C7DF" w:rsidR="00523BDD"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&lt;/html&gt;</w:t>
      </w:r>
    </w:p>
    <w:p w14:paraId="03C5782E" w14:textId="49A02FBD" w:rsidR="00F52C07" w:rsidRPr="00FE54B3" w:rsidRDefault="00F52C07" w:rsidP="00F52C07">
      <w:pPr>
        <w:pStyle w:val="ListParagraph"/>
        <w:rPr>
          <w:rFonts w:ascii="Times New Roman" w:hAnsi="Times New Roman" w:cs="Times New Roman"/>
          <w:sz w:val="28"/>
          <w:szCs w:val="28"/>
        </w:rPr>
      </w:pPr>
    </w:p>
    <w:p w14:paraId="215433E3" w14:textId="36575738" w:rsidR="00F52C07" w:rsidRPr="00FE54B3" w:rsidRDefault="00F52C07" w:rsidP="00F52C07">
      <w:pPr>
        <w:pStyle w:val="ListParagraph"/>
        <w:rPr>
          <w:rFonts w:ascii="Times New Roman" w:hAnsi="Times New Roman" w:cs="Times New Roman"/>
          <w:sz w:val="28"/>
          <w:szCs w:val="28"/>
        </w:rPr>
      </w:pPr>
    </w:p>
    <w:p w14:paraId="4FB9CB52" w14:textId="25B9E9AC" w:rsidR="00F52C07" w:rsidRPr="00FE54B3" w:rsidRDefault="00F52C07" w:rsidP="00F52C07">
      <w:pPr>
        <w:pStyle w:val="ListParagraph"/>
        <w:rPr>
          <w:rFonts w:ascii="Times New Roman" w:hAnsi="Times New Roman" w:cs="Times New Roman"/>
          <w:sz w:val="28"/>
          <w:szCs w:val="28"/>
        </w:rPr>
      </w:pPr>
    </w:p>
    <w:p w14:paraId="68464000" w14:textId="6A123C01" w:rsidR="00F52C07" w:rsidRPr="00FE54B3" w:rsidRDefault="00F52C07" w:rsidP="00F52C07">
      <w:pPr>
        <w:pStyle w:val="ListParagraph"/>
        <w:rPr>
          <w:rFonts w:ascii="Times New Roman" w:hAnsi="Times New Roman" w:cs="Times New Roman"/>
          <w:sz w:val="28"/>
          <w:szCs w:val="28"/>
        </w:rPr>
      </w:pPr>
    </w:p>
    <w:p w14:paraId="5894E3CE" w14:textId="62F42FD3" w:rsidR="00F52C07" w:rsidRPr="00FE54B3" w:rsidRDefault="00F52C07" w:rsidP="00F52C07">
      <w:pPr>
        <w:pStyle w:val="ListParagraph"/>
        <w:rPr>
          <w:rFonts w:ascii="Times New Roman" w:hAnsi="Times New Roman" w:cs="Times New Roman"/>
          <w:sz w:val="28"/>
          <w:szCs w:val="28"/>
        </w:rPr>
      </w:pPr>
    </w:p>
    <w:p w14:paraId="4CDB9143" w14:textId="1E60887D" w:rsidR="00F52C07" w:rsidRPr="00FE54B3" w:rsidRDefault="00F52C07" w:rsidP="00F52C07">
      <w:pPr>
        <w:pStyle w:val="ListParagraph"/>
        <w:rPr>
          <w:rFonts w:ascii="Times New Roman" w:hAnsi="Times New Roman" w:cs="Times New Roman"/>
          <w:sz w:val="28"/>
          <w:szCs w:val="28"/>
        </w:rPr>
      </w:pPr>
    </w:p>
    <w:p w14:paraId="1623C93D" w14:textId="75EBE0C1" w:rsidR="00F52C07" w:rsidRPr="00FE54B3" w:rsidRDefault="00F52C07" w:rsidP="00990731">
      <w:pPr>
        <w:rPr>
          <w:rFonts w:ascii="Times New Roman" w:hAnsi="Times New Roman" w:cs="Times New Roman"/>
          <w:b/>
          <w:bCs/>
          <w:sz w:val="28"/>
          <w:szCs w:val="28"/>
        </w:rPr>
      </w:pPr>
    </w:p>
    <w:p w14:paraId="2B44D4D3" w14:textId="70A1CCAB" w:rsidR="00F52C07" w:rsidRPr="00FE54B3" w:rsidRDefault="00F52C07" w:rsidP="003F0F74">
      <w:pPr>
        <w:pStyle w:val="ListParagraph"/>
        <w:numPr>
          <w:ilvl w:val="0"/>
          <w:numId w:val="51"/>
        </w:numPr>
        <w:rPr>
          <w:rFonts w:ascii="Times New Roman" w:hAnsi="Times New Roman" w:cs="Times New Roman"/>
          <w:b/>
          <w:bCs/>
          <w:sz w:val="28"/>
          <w:szCs w:val="28"/>
        </w:rPr>
      </w:pPr>
      <w:r w:rsidRPr="00FE54B3">
        <w:rPr>
          <w:rFonts w:ascii="Times New Roman" w:hAnsi="Times New Roman" w:cs="Times New Roman"/>
          <w:b/>
          <w:bCs/>
          <w:sz w:val="28"/>
          <w:szCs w:val="28"/>
        </w:rPr>
        <w:t>Index.php</w:t>
      </w:r>
    </w:p>
    <w:p w14:paraId="7E30D62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&lt;?php</w:t>
      </w:r>
    </w:p>
    <w:p w14:paraId="32955716"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include("includes/config.php");</w:t>
      </w:r>
    </w:p>
    <w:p w14:paraId="263ABFA2" w14:textId="77777777" w:rsidR="00F52C07" w:rsidRPr="00FE54B3" w:rsidRDefault="00F52C07" w:rsidP="00F52C07">
      <w:pPr>
        <w:pStyle w:val="ListParagraph"/>
        <w:rPr>
          <w:rFonts w:ascii="Times New Roman" w:hAnsi="Times New Roman" w:cs="Times New Roman"/>
          <w:sz w:val="28"/>
          <w:szCs w:val="28"/>
        </w:rPr>
      </w:pPr>
    </w:p>
    <w:p w14:paraId="36D67F1F"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//session_destroy(); LOGOUT</w:t>
      </w:r>
    </w:p>
    <w:p w14:paraId="5DD796DC" w14:textId="77777777" w:rsidR="00F52C07" w:rsidRPr="00FE54B3" w:rsidRDefault="00F52C07" w:rsidP="00F52C07">
      <w:pPr>
        <w:pStyle w:val="ListParagraph"/>
        <w:rPr>
          <w:rFonts w:ascii="Times New Roman" w:hAnsi="Times New Roman" w:cs="Times New Roman"/>
          <w:sz w:val="28"/>
          <w:szCs w:val="28"/>
        </w:rPr>
      </w:pPr>
    </w:p>
    <w:p w14:paraId="32C3648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if(isset($_SESSION['userLoggedIn'])) {</w:t>
      </w:r>
    </w:p>
    <w:p w14:paraId="0CF3F9B1"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$userLoggedIn = $_SESSION['userLoggedIn'];</w:t>
      </w:r>
    </w:p>
    <w:p w14:paraId="06BEB7B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w:t>
      </w:r>
    </w:p>
    <w:p w14:paraId="5D99EA9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else {</w:t>
      </w:r>
    </w:p>
    <w:p w14:paraId="74C8EB1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header("Location: register.php");</w:t>
      </w:r>
    </w:p>
    <w:p w14:paraId="5AF0659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w:t>
      </w:r>
    </w:p>
    <w:p w14:paraId="53772D26" w14:textId="77777777" w:rsidR="00F52C07" w:rsidRPr="00FE54B3" w:rsidRDefault="00F52C07" w:rsidP="00F52C07">
      <w:pPr>
        <w:pStyle w:val="ListParagraph"/>
        <w:rPr>
          <w:rFonts w:ascii="Times New Roman" w:hAnsi="Times New Roman" w:cs="Times New Roman"/>
          <w:sz w:val="28"/>
          <w:szCs w:val="28"/>
        </w:rPr>
      </w:pPr>
    </w:p>
    <w:p w14:paraId="1E0BE0F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?&gt;</w:t>
      </w:r>
    </w:p>
    <w:p w14:paraId="48C285F3" w14:textId="77777777" w:rsidR="00F52C07" w:rsidRPr="00FE54B3" w:rsidRDefault="00F52C07" w:rsidP="00F52C07">
      <w:pPr>
        <w:pStyle w:val="ListParagraph"/>
        <w:rPr>
          <w:rFonts w:ascii="Times New Roman" w:hAnsi="Times New Roman" w:cs="Times New Roman"/>
          <w:sz w:val="28"/>
          <w:szCs w:val="28"/>
        </w:rPr>
      </w:pPr>
    </w:p>
    <w:p w14:paraId="69999EC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lastRenderedPageBreak/>
        <w:t>&lt;html&gt;</w:t>
      </w:r>
    </w:p>
    <w:p w14:paraId="456D40E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&lt;head&gt;</w:t>
      </w:r>
    </w:p>
    <w:p w14:paraId="0B5F235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&lt;title&gt;Welcome to mucix&lt;/title&gt;</w:t>
      </w:r>
    </w:p>
    <w:p w14:paraId="5BDAFF57" w14:textId="77777777" w:rsidR="00F52C07" w:rsidRPr="00FE54B3" w:rsidRDefault="00F52C07" w:rsidP="00F52C07">
      <w:pPr>
        <w:pStyle w:val="ListParagraph"/>
        <w:rPr>
          <w:rFonts w:ascii="Times New Roman" w:hAnsi="Times New Roman" w:cs="Times New Roman"/>
          <w:sz w:val="28"/>
          <w:szCs w:val="28"/>
        </w:rPr>
      </w:pPr>
    </w:p>
    <w:p w14:paraId="7B82A4C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&lt;link rel="stylesheet" type="text/css" href="assets/css/style.css"&gt;</w:t>
      </w:r>
    </w:p>
    <w:p w14:paraId="5DF8C0B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&lt;/head&gt;</w:t>
      </w:r>
    </w:p>
    <w:p w14:paraId="2B05CC2D" w14:textId="77777777" w:rsidR="00F52C07" w:rsidRPr="00FE54B3" w:rsidRDefault="00F52C07" w:rsidP="00F52C07">
      <w:pPr>
        <w:pStyle w:val="ListParagraph"/>
        <w:rPr>
          <w:rFonts w:ascii="Times New Roman" w:hAnsi="Times New Roman" w:cs="Times New Roman"/>
          <w:sz w:val="28"/>
          <w:szCs w:val="28"/>
        </w:rPr>
      </w:pPr>
    </w:p>
    <w:p w14:paraId="1876ADD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&lt;body&gt;</w:t>
      </w:r>
    </w:p>
    <w:p w14:paraId="1BF7121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p>
    <w:p w14:paraId="707E4DDA" w14:textId="77777777" w:rsidR="00F52C07" w:rsidRPr="00FE54B3" w:rsidRDefault="00F52C07" w:rsidP="00F52C07">
      <w:pPr>
        <w:pStyle w:val="ListParagraph"/>
        <w:rPr>
          <w:rFonts w:ascii="Times New Roman" w:hAnsi="Times New Roman" w:cs="Times New Roman"/>
          <w:sz w:val="28"/>
          <w:szCs w:val="28"/>
        </w:rPr>
      </w:pPr>
    </w:p>
    <w:p w14:paraId="387D9F4E"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&lt;div id="nowPlayingBarContainer"&gt;</w:t>
      </w:r>
    </w:p>
    <w:p w14:paraId="46553798" w14:textId="77777777" w:rsidR="00F52C07" w:rsidRPr="00FE54B3" w:rsidRDefault="00F52C07" w:rsidP="00F52C07">
      <w:pPr>
        <w:pStyle w:val="ListParagraph"/>
        <w:rPr>
          <w:rFonts w:ascii="Times New Roman" w:hAnsi="Times New Roman" w:cs="Times New Roman"/>
          <w:sz w:val="28"/>
          <w:szCs w:val="28"/>
        </w:rPr>
      </w:pPr>
    </w:p>
    <w:p w14:paraId="4E42AE4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t>&lt;div id="nowPlayingBar"&gt;</w:t>
      </w:r>
    </w:p>
    <w:p w14:paraId="6F243DB1" w14:textId="77777777" w:rsidR="00F52C07" w:rsidRPr="00FE54B3" w:rsidRDefault="00F52C07" w:rsidP="00F52C07">
      <w:pPr>
        <w:pStyle w:val="ListParagraph"/>
        <w:rPr>
          <w:rFonts w:ascii="Times New Roman" w:hAnsi="Times New Roman" w:cs="Times New Roman"/>
          <w:sz w:val="28"/>
          <w:szCs w:val="28"/>
        </w:rPr>
      </w:pPr>
    </w:p>
    <w:p w14:paraId="5C5FAB1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id="nowPlayingLeft"&gt;</w:t>
      </w:r>
    </w:p>
    <w:p w14:paraId="5D33212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class="content"&gt;</w:t>
      </w:r>
    </w:p>
    <w:p w14:paraId="0D8C2E9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 class="albumLink"&gt;</w:t>
      </w:r>
    </w:p>
    <w:p w14:paraId="55E4F52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&lt;img src="https://i.ytimg.com/vi/rb8Y38eilRM/maxresdefault.jpg" class="albumArtwork"&gt;</w:t>
      </w:r>
    </w:p>
    <w:p w14:paraId="4B9DDB3E"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&lt;/span&gt;</w:t>
      </w:r>
    </w:p>
    <w:p w14:paraId="01F0BFF4" w14:textId="77777777" w:rsidR="00F52C07" w:rsidRPr="00FE54B3" w:rsidRDefault="00F52C07" w:rsidP="00F52C07">
      <w:pPr>
        <w:pStyle w:val="ListParagraph"/>
        <w:rPr>
          <w:rFonts w:ascii="Times New Roman" w:hAnsi="Times New Roman" w:cs="Times New Roman"/>
          <w:sz w:val="28"/>
          <w:szCs w:val="28"/>
        </w:rPr>
      </w:pPr>
    </w:p>
    <w:p w14:paraId="0C00B2B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class="trackInfo"&gt;</w:t>
      </w:r>
    </w:p>
    <w:p w14:paraId="11D58788" w14:textId="77777777" w:rsidR="00F52C07" w:rsidRPr="00FE54B3" w:rsidRDefault="00F52C07" w:rsidP="00F52C07">
      <w:pPr>
        <w:pStyle w:val="ListParagraph"/>
        <w:rPr>
          <w:rFonts w:ascii="Times New Roman" w:hAnsi="Times New Roman" w:cs="Times New Roman"/>
          <w:sz w:val="28"/>
          <w:szCs w:val="28"/>
        </w:rPr>
      </w:pPr>
    </w:p>
    <w:p w14:paraId="47BD1D7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 class="trackName"&gt;</w:t>
      </w:r>
    </w:p>
    <w:p w14:paraId="3D209AF0"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&lt;span&gt;Excuses&lt;/span&gt;</w:t>
      </w:r>
    </w:p>
    <w:p w14:paraId="26E4C19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&lt;/span&gt;</w:t>
      </w:r>
    </w:p>
    <w:p w14:paraId="30E417AC" w14:textId="77777777" w:rsidR="00F52C07" w:rsidRPr="00FE54B3" w:rsidRDefault="00F52C07" w:rsidP="00F52C07">
      <w:pPr>
        <w:pStyle w:val="ListParagraph"/>
        <w:rPr>
          <w:rFonts w:ascii="Times New Roman" w:hAnsi="Times New Roman" w:cs="Times New Roman"/>
          <w:sz w:val="28"/>
          <w:szCs w:val="28"/>
        </w:rPr>
      </w:pPr>
    </w:p>
    <w:p w14:paraId="396CFC7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 class="artistName"&gt;</w:t>
      </w:r>
    </w:p>
    <w:p w14:paraId="251D8EE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&lt;span&gt;A.P Dhillon&lt;/span&gt;</w:t>
      </w:r>
    </w:p>
    <w:p w14:paraId="79FF5C66"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&lt;/span&gt;</w:t>
      </w:r>
    </w:p>
    <w:p w14:paraId="5488AF43" w14:textId="77777777" w:rsidR="00F52C07" w:rsidRPr="00FE54B3" w:rsidRDefault="00F52C07" w:rsidP="00F52C07">
      <w:pPr>
        <w:pStyle w:val="ListParagraph"/>
        <w:rPr>
          <w:rFonts w:ascii="Times New Roman" w:hAnsi="Times New Roman" w:cs="Times New Roman"/>
          <w:sz w:val="28"/>
          <w:szCs w:val="28"/>
        </w:rPr>
      </w:pPr>
    </w:p>
    <w:p w14:paraId="1AB8811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333C6050" w14:textId="77777777" w:rsidR="00F52C07" w:rsidRPr="00FE54B3" w:rsidRDefault="00F52C07" w:rsidP="00F52C07">
      <w:pPr>
        <w:pStyle w:val="ListParagraph"/>
        <w:rPr>
          <w:rFonts w:ascii="Times New Roman" w:hAnsi="Times New Roman" w:cs="Times New Roman"/>
          <w:sz w:val="28"/>
          <w:szCs w:val="28"/>
        </w:rPr>
      </w:pPr>
    </w:p>
    <w:p w14:paraId="2E47AF8F" w14:textId="77777777" w:rsidR="00F52C07" w:rsidRPr="00FE54B3" w:rsidRDefault="00F52C07" w:rsidP="00F52C07">
      <w:pPr>
        <w:pStyle w:val="ListParagraph"/>
        <w:rPr>
          <w:rFonts w:ascii="Times New Roman" w:hAnsi="Times New Roman" w:cs="Times New Roman"/>
          <w:sz w:val="28"/>
          <w:szCs w:val="28"/>
        </w:rPr>
      </w:pPr>
    </w:p>
    <w:p w14:paraId="0F26DA44" w14:textId="77777777" w:rsidR="00F52C07" w:rsidRPr="00FE54B3" w:rsidRDefault="00F52C07" w:rsidP="00F52C07">
      <w:pPr>
        <w:pStyle w:val="ListParagraph"/>
        <w:rPr>
          <w:rFonts w:ascii="Times New Roman" w:hAnsi="Times New Roman" w:cs="Times New Roman"/>
          <w:sz w:val="28"/>
          <w:szCs w:val="28"/>
        </w:rPr>
      </w:pPr>
    </w:p>
    <w:p w14:paraId="609029F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15A6923E"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lastRenderedPageBreak/>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32452021" w14:textId="77777777" w:rsidR="00F52C07" w:rsidRPr="00FE54B3" w:rsidRDefault="00F52C07" w:rsidP="00F52C07">
      <w:pPr>
        <w:pStyle w:val="ListParagraph"/>
        <w:rPr>
          <w:rFonts w:ascii="Times New Roman" w:hAnsi="Times New Roman" w:cs="Times New Roman"/>
          <w:sz w:val="28"/>
          <w:szCs w:val="28"/>
        </w:rPr>
      </w:pPr>
    </w:p>
    <w:p w14:paraId="20EE500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id="nowPlayingCenter"&gt;</w:t>
      </w:r>
    </w:p>
    <w:p w14:paraId="718105AA" w14:textId="77777777" w:rsidR="00F52C07" w:rsidRPr="00FE54B3" w:rsidRDefault="00F52C07" w:rsidP="00F52C07">
      <w:pPr>
        <w:pStyle w:val="ListParagraph"/>
        <w:rPr>
          <w:rFonts w:ascii="Times New Roman" w:hAnsi="Times New Roman" w:cs="Times New Roman"/>
          <w:sz w:val="28"/>
          <w:szCs w:val="28"/>
        </w:rPr>
      </w:pPr>
    </w:p>
    <w:p w14:paraId="7DC344E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class="content playerControls"&gt;</w:t>
      </w:r>
    </w:p>
    <w:p w14:paraId="4736BBAA" w14:textId="77777777" w:rsidR="00F52C07" w:rsidRPr="00FE54B3" w:rsidRDefault="00F52C07" w:rsidP="00F52C07">
      <w:pPr>
        <w:pStyle w:val="ListParagraph"/>
        <w:rPr>
          <w:rFonts w:ascii="Times New Roman" w:hAnsi="Times New Roman" w:cs="Times New Roman"/>
          <w:sz w:val="28"/>
          <w:szCs w:val="28"/>
        </w:rPr>
      </w:pPr>
    </w:p>
    <w:p w14:paraId="19CA44B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class="buttons"&gt;</w:t>
      </w:r>
    </w:p>
    <w:p w14:paraId="7FBA35A1" w14:textId="77777777" w:rsidR="00F52C07" w:rsidRPr="00FE54B3" w:rsidRDefault="00F52C07" w:rsidP="00F52C07">
      <w:pPr>
        <w:pStyle w:val="ListParagraph"/>
        <w:rPr>
          <w:rFonts w:ascii="Times New Roman" w:hAnsi="Times New Roman" w:cs="Times New Roman"/>
          <w:sz w:val="28"/>
          <w:szCs w:val="28"/>
        </w:rPr>
      </w:pPr>
    </w:p>
    <w:p w14:paraId="25A860F1"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 class="controlButton shuffle" title="Shuffle button"&gt;</w:t>
      </w:r>
    </w:p>
    <w:p w14:paraId="479BD657"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&lt;img src="assets/images/icons/shuffle.png" alt="Shuffle"&gt;</w:t>
      </w:r>
    </w:p>
    <w:p w14:paraId="407AAAD0"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&lt;/button&gt;</w:t>
      </w:r>
    </w:p>
    <w:p w14:paraId="3CF7B3EC" w14:textId="77777777" w:rsidR="00F52C07" w:rsidRPr="00FE54B3" w:rsidRDefault="00F52C07" w:rsidP="00F52C07">
      <w:pPr>
        <w:pStyle w:val="ListParagraph"/>
        <w:rPr>
          <w:rFonts w:ascii="Times New Roman" w:hAnsi="Times New Roman" w:cs="Times New Roman"/>
          <w:sz w:val="28"/>
          <w:szCs w:val="28"/>
        </w:rPr>
      </w:pPr>
    </w:p>
    <w:p w14:paraId="05BE2DB8"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 class="controlButton previous" title="Previous button"&gt;</w:t>
      </w:r>
    </w:p>
    <w:p w14:paraId="6BEC9C2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&lt;img src="assets/images/icons/previous.png" alt="Previous"&gt;</w:t>
      </w:r>
    </w:p>
    <w:p w14:paraId="6F3023E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&lt;/button&gt;</w:t>
      </w:r>
    </w:p>
    <w:p w14:paraId="24DDCEDA" w14:textId="77777777" w:rsidR="00F52C07" w:rsidRPr="00FE54B3" w:rsidRDefault="00F52C07" w:rsidP="00F52C07">
      <w:pPr>
        <w:pStyle w:val="ListParagraph"/>
        <w:rPr>
          <w:rFonts w:ascii="Times New Roman" w:hAnsi="Times New Roman" w:cs="Times New Roman"/>
          <w:sz w:val="28"/>
          <w:szCs w:val="28"/>
        </w:rPr>
      </w:pPr>
    </w:p>
    <w:p w14:paraId="6C553FC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 class="controlButton play" title="Play button"&gt;</w:t>
      </w:r>
    </w:p>
    <w:p w14:paraId="1D7BE90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&lt;img src="assets/images/icons/play.png" alt="Play"&gt;</w:t>
      </w:r>
    </w:p>
    <w:p w14:paraId="35A71BE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&lt;/button&gt;</w:t>
      </w:r>
    </w:p>
    <w:p w14:paraId="66E5C0B5" w14:textId="77777777" w:rsidR="00F52C07" w:rsidRPr="00FE54B3" w:rsidRDefault="00F52C07" w:rsidP="00F52C07">
      <w:pPr>
        <w:pStyle w:val="ListParagraph"/>
        <w:rPr>
          <w:rFonts w:ascii="Times New Roman" w:hAnsi="Times New Roman" w:cs="Times New Roman"/>
          <w:sz w:val="28"/>
          <w:szCs w:val="28"/>
        </w:rPr>
      </w:pPr>
    </w:p>
    <w:p w14:paraId="171ED98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 class="controlButton pause" title="Pause button" style="display: none;"&gt;</w:t>
      </w:r>
    </w:p>
    <w:p w14:paraId="158B56C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&lt;img src="assets/images/icons/pause.png" alt="Pause"&gt;</w:t>
      </w:r>
    </w:p>
    <w:p w14:paraId="1D8DB2A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&lt;/button&gt;</w:t>
      </w:r>
    </w:p>
    <w:p w14:paraId="600B11F2" w14:textId="77777777" w:rsidR="00F52C07" w:rsidRPr="00FE54B3" w:rsidRDefault="00F52C07" w:rsidP="00F52C07">
      <w:pPr>
        <w:pStyle w:val="ListParagraph"/>
        <w:rPr>
          <w:rFonts w:ascii="Times New Roman" w:hAnsi="Times New Roman" w:cs="Times New Roman"/>
          <w:sz w:val="28"/>
          <w:szCs w:val="28"/>
        </w:rPr>
      </w:pPr>
    </w:p>
    <w:p w14:paraId="23BC5EF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 class="controlButton next" title="Next button"&gt;</w:t>
      </w:r>
    </w:p>
    <w:p w14:paraId="0C94BCDF"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&lt;img src="assets/images/icons/next.png" alt="Next"&gt;</w:t>
      </w:r>
    </w:p>
    <w:p w14:paraId="411E69E3"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&lt;/button&gt;</w:t>
      </w:r>
    </w:p>
    <w:p w14:paraId="46D1101E" w14:textId="77777777" w:rsidR="00F52C07" w:rsidRPr="00FE54B3" w:rsidRDefault="00F52C07" w:rsidP="00F52C07">
      <w:pPr>
        <w:pStyle w:val="ListParagraph"/>
        <w:rPr>
          <w:rFonts w:ascii="Times New Roman" w:hAnsi="Times New Roman" w:cs="Times New Roman"/>
          <w:sz w:val="28"/>
          <w:szCs w:val="28"/>
        </w:rPr>
      </w:pPr>
    </w:p>
    <w:p w14:paraId="5D6422E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 class="controlButton repeat" title="Repeat button"&gt;</w:t>
      </w:r>
    </w:p>
    <w:p w14:paraId="659B766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&lt;img src="assets/images/icons/repeat.png" alt="Repeat"&gt;</w:t>
      </w:r>
    </w:p>
    <w:p w14:paraId="181ACEC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&lt;/button&gt;</w:t>
      </w:r>
    </w:p>
    <w:p w14:paraId="577C3F7A" w14:textId="77777777" w:rsidR="00F52C07" w:rsidRPr="00FE54B3" w:rsidRDefault="00F52C07" w:rsidP="00F52C07">
      <w:pPr>
        <w:pStyle w:val="ListParagraph"/>
        <w:rPr>
          <w:rFonts w:ascii="Times New Roman" w:hAnsi="Times New Roman" w:cs="Times New Roman"/>
          <w:sz w:val="28"/>
          <w:szCs w:val="28"/>
        </w:rPr>
      </w:pPr>
    </w:p>
    <w:p w14:paraId="549BFD37"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7F4E1545" w14:textId="77777777" w:rsidR="00F52C07" w:rsidRPr="00FE54B3" w:rsidRDefault="00F52C07" w:rsidP="00F52C07">
      <w:pPr>
        <w:pStyle w:val="ListParagraph"/>
        <w:rPr>
          <w:rFonts w:ascii="Times New Roman" w:hAnsi="Times New Roman" w:cs="Times New Roman"/>
          <w:sz w:val="28"/>
          <w:szCs w:val="28"/>
        </w:rPr>
      </w:pPr>
    </w:p>
    <w:p w14:paraId="719306A7" w14:textId="77777777" w:rsidR="00F52C07" w:rsidRPr="00FE54B3" w:rsidRDefault="00F52C07" w:rsidP="00F52C07">
      <w:pPr>
        <w:pStyle w:val="ListParagraph"/>
        <w:rPr>
          <w:rFonts w:ascii="Times New Roman" w:hAnsi="Times New Roman" w:cs="Times New Roman"/>
          <w:sz w:val="28"/>
          <w:szCs w:val="28"/>
        </w:rPr>
      </w:pPr>
    </w:p>
    <w:p w14:paraId="307327FC"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class="playbackBar"&gt;</w:t>
      </w:r>
    </w:p>
    <w:p w14:paraId="4CD1B701" w14:textId="77777777" w:rsidR="00F52C07" w:rsidRPr="00FE54B3" w:rsidRDefault="00F52C07" w:rsidP="00F52C07">
      <w:pPr>
        <w:pStyle w:val="ListParagraph"/>
        <w:rPr>
          <w:rFonts w:ascii="Times New Roman" w:hAnsi="Times New Roman" w:cs="Times New Roman"/>
          <w:sz w:val="28"/>
          <w:szCs w:val="28"/>
        </w:rPr>
      </w:pPr>
    </w:p>
    <w:p w14:paraId="24666DA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 class="progressTime current"&gt;0.00&lt;/span&gt;</w:t>
      </w:r>
    </w:p>
    <w:p w14:paraId="088902F9" w14:textId="77777777" w:rsidR="00F52C07" w:rsidRPr="00FE54B3" w:rsidRDefault="00F52C07" w:rsidP="00F52C07">
      <w:pPr>
        <w:pStyle w:val="ListParagraph"/>
        <w:rPr>
          <w:rFonts w:ascii="Times New Roman" w:hAnsi="Times New Roman" w:cs="Times New Roman"/>
          <w:sz w:val="28"/>
          <w:szCs w:val="28"/>
        </w:rPr>
      </w:pPr>
    </w:p>
    <w:p w14:paraId="0B43CE7F"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class="progressBar"&gt;</w:t>
      </w:r>
    </w:p>
    <w:p w14:paraId="43558EEA"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class="progressBarBg"&gt;</w:t>
      </w:r>
    </w:p>
    <w:p w14:paraId="44588A5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class="progress"&gt;&lt;/div&gt;</w:t>
      </w:r>
    </w:p>
    <w:p w14:paraId="13C0E61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6A47745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52481197" w14:textId="77777777" w:rsidR="00F52C07" w:rsidRPr="00FE54B3" w:rsidRDefault="00F52C07" w:rsidP="00F52C07">
      <w:pPr>
        <w:pStyle w:val="ListParagraph"/>
        <w:rPr>
          <w:rFonts w:ascii="Times New Roman" w:hAnsi="Times New Roman" w:cs="Times New Roman"/>
          <w:sz w:val="28"/>
          <w:szCs w:val="28"/>
        </w:rPr>
      </w:pPr>
    </w:p>
    <w:p w14:paraId="31D7A6B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&lt;span class="progressTime remaining"&gt;0.00&lt;/span&gt;</w:t>
      </w:r>
    </w:p>
    <w:p w14:paraId="3923CB05" w14:textId="77777777" w:rsidR="00F52C07" w:rsidRPr="00FE54B3" w:rsidRDefault="00F52C07" w:rsidP="00F52C07">
      <w:pPr>
        <w:pStyle w:val="ListParagraph"/>
        <w:rPr>
          <w:rFonts w:ascii="Times New Roman" w:hAnsi="Times New Roman" w:cs="Times New Roman"/>
          <w:sz w:val="28"/>
          <w:szCs w:val="28"/>
        </w:rPr>
      </w:pPr>
    </w:p>
    <w:p w14:paraId="2D30410E" w14:textId="77777777" w:rsidR="00F52C07" w:rsidRPr="00FE54B3" w:rsidRDefault="00F52C07" w:rsidP="00F52C07">
      <w:pPr>
        <w:pStyle w:val="ListParagraph"/>
        <w:rPr>
          <w:rFonts w:ascii="Times New Roman" w:hAnsi="Times New Roman" w:cs="Times New Roman"/>
          <w:sz w:val="28"/>
          <w:szCs w:val="28"/>
        </w:rPr>
      </w:pPr>
    </w:p>
    <w:p w14:paraId="2F3C7F71"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3EF1E539" w14:textId="77777777" w:rsidR="00F52C07" w:rsidRPr="00FE54B3" w:rsidRDefault="00F52C07" w:rsidP="00F52C07">
      <w:pPr>
        <w:pStyle w:val="ListParagraph"/>
        <w:rPr>
          <w:rFonts w:ascii="Times New Roman" w:hAnsi="Times New Roman" w:cs="Times New Roman"/>
          <w:sz w:val="28"/>
          <w:szCs w:val="28"/>
        </w:rPr>
      </w:pPr>
    </w:p>
    <w:p w14:paraId="60F38702" w14:textId="77777777" w:rsidR="00F52C07" w:rsidRPr="00FE54B3" w:rsidRDefault="00F52C07" w:rsidP="00F52C07">
      <w:pPr>
        <w:pStyle w:val="ListParagraph"/>
        <w:rPr>
          <w:rFonts w:ascii="Times New Roman" w:hAnsi="Times New Roman" w:cs="Times New Roman"/>
          <w:sz w:val="28"/>
          <w:szCs w:val="28"/>
        </w:rPr>
      </w:pPr>
    </w:p>
    <w:p w14:paraId="08951503" w14:textId="0D94560B" w:rsidR="00F52C07" w:rsidRPr="00FE54B3" w:rsidRDefault="00F52C07" w:rsidP="002C2B2D">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5A53C012" w14:textId="77777777" w:rsidR="00F52C07" w:rsidRPr="00FE54B3" w:rsidRDefault="00F52C07" w:rsidP="00F52C07">
      <w:pPr>
        <w:pStyle w:val="ListParagraph"/>
        <w:rPr>
          <w:rFonts w:ascii="Times New Roman" w:hAnsi="Times New Roman" w:cs="Times New Roman"/>
          <w:sz w:val="28"/>
          <w:szCs w:val="28"/>
        </w:rPr>
      </w:pPr>
    </w:p>
    <w:p w14:paraId="59FC6447"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429FEDA8" w14:textId="77777777" w:rsidR="00F52C07" w:rsidRPr="00FE54B3" w:rsidRDefault="00F52C07" w:rsidP="00F52C07">
      <w:pPr>
        <w:pStyle w:val="ListParagraph"/>
        <w:rPr>
          <w:rFonts w:ascii="Times New Roman" w:hAnsi="Times New Roman" w:cs="Times New Roman"/>
          <w:sz w:val="28"/>
          <w:szCs w:val="28"/>
        </w:rPr>
      </w:pPr>
    </w:p>
    <w:p w14:paraId="0C6D1529"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id="nowPlayingRight"&gt;</w:t>
      </w:r>
    </w:p>
    <w:p w14:paraId="4FD1722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class="volumeBar"&gt;</w:t>
      </w:r>
    </w:p>
    <w:p w14:paraId="31160F9A" w14:textId="77777777" w:rsidR="00F52C07" w:rsidRPr="00FE54B3" w:rsidRDefault="00F52C07" w:rsidP="00F52C07">
      <w:pPr>
        <w:pStyle w:val="ListParagraph"/>
        <w:rPr>
          <w:rFonts w:ascii="Times New Roman" w:hAnsi="Times New Roman" w:cs="Times New Roman"/>
          <w:sz w:val="28"/>
          <w:szCs w:val="28"/>
        </w:rPr>
      </w:pPr>
    </w:p>
    <w:p w14:paraId="366145F6"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lastRenderedPageBreak/>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 class="controlButton volume" title="Volume button"&gt;</w:t>
      </w:r>
    </w:p>
    <w:p w14:paraId="4CC5BEFD"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&lt;img src="assets/images/icons/volume.png" alt="Volume"&gt;</w:t>
      </w:r>
    </w:p>
    <w:p w14:paraId="593CDAD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&lt;/button&gt;</w:t>
      </w:r>
    </w:p>
    <w:p w14:paraId="0EA3FEF0" w14:textId="77777777" w:rsidR="00F52C07" w:rsidRPr="00FE54B3" w:rsidRDefault="00F52C07" w:rsidP="00F52C07">
      <w:pPr>
        <w:pStyle w:val="ListParagraph"/>
        <w:rPr>
          <w:rFonts w:ascii="Times New Roman" w:hAnsi="Times New Roman" w:cs="Times New Roman"/>
          <w:sz w:val="28"/>
          <w:szCs w:val="28"/>
        </w:rPr>
      </w:pPr>
    </w:p>
    <w:p w14:paraId="447803B2"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class="progressBar"&gt;</w:t>
      </w:r>
    </w:p>
    <w:p w14:paraId="4B329A95"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class="progressBarBg"&gt;</w:t>
      </w:r>
    </w:p>
    <w:p w14:paraId="6F611494"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 class="progress"&gt;&lt;/div&gt;</w:t>
      </w:r>
    </w:p>
    <w:p w14:paraId="7A5F526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682ABC70" w14:textId="57805C0D" w:rsidR="00F52C07" w:rsidRPr="00FE54B3" w:rsidRDefault="00F52C07" w:rsidP="009275D3">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4A8C03BB" w14:textId="7777777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13E0E283" w14:textId="6B1665A3" w:rsidR="00F52C07" w:rsidRPr="00FE54B3" w:rsidRDefault="00F52C07" w:rsidP="008974CD">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02DA90B9" w14:textId="296EBE12" w:rsidR="00F52C07" w:rsidRPr="00FE54B3" w:rsidRDefault="00F52C07" w:rsidP="009275D3">
      <w:pPr>
        <w:pStyle w:val="ListParagraph"/>
        <w:rPr>
          <w:rFonts w:ascii="Times New Roman" w:hAnsi="Times New Roman" w:cs="Times New Roman"/>
          <w:sz w:val="28"/>
          <w:szCs w:val="28"/>
        </w:rPr>
      </w:pPr>
      <w:r w:rsidRPr="00FE54B3">
        <w:rPr>
          <w:rFonts w:ascii="Times New Roman" w:hAnsi="Times New Roman" w:cs="Times New Roman"/>
          <w:sz w:val="28"/>
          <w:szCs w:val="28"/>
        </w:rPr>
        <w:tab/>
      </w:r>
      <w:r w:rsidRPr="00FE54B3">
        <w:rPr>
          <w:rFonts w:ascii="Times New Roman" w:hAnsi="Times New Roman" w:cs="Times New Roman"/>
          <w:sz w:val="28"/>
          <w:szCs w:val="28"/>
        </w:rPr>
        <w:tab/>
        <w:t>&lt;/div&gt;</w:t>
      </w:r>
    </w:p>
    <w:p w14:paraId="3A5DC0F3" w14:textId="71B62870"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ab/>
        <w:t>&lt;/div&gt;</w:t>
      </w:r>
    </w:p>
    <w:p w14:paraId="15A48480" w14:textId="56EFCB37"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&lt;/body&gt;</w:t>
      </w:r>
    </w:p>
    <w:p w14:paraId="0A35BBF4" w14:textId="43372541" w:rsidR="00F52C07" w:rsidRPr="00FE54B3" w:rsidRDefault="00F52C07" w:rsidP="00F52C07">
      <w:pPr>
        <w:pStyle w:val="ListParagraph"/>
        <w:rPr>
          <w:rFonts w:ascii="Times New Roman" w:hAnsi="Times New Roman" w:cs="Times New Roman"/>
          <w:sz w:val="28"/>
          <w:szCs w:val="28"/>
        </w:rPr>
      </w:pPr>
      <w:r w:rsidRPr="00FE54B3">
        <w:rPr>
          <w:rFonts w:ascii="Times New Roman" w:hAnsi="Times New Roman" w:cs="Times New Roman"/>
          <w:sz w:val="28"/>
          <w:szCs w:val="28"/>
        </w:rPr>
        <w:t>&lt;/html&gt;</w:t>
      </w:r>
    </w:p>
    <w:p w14:paraId="359D07C7" w14:textId="64403CF9" w:rsidR="00330B61" w:rsidRPr="00FE54B3" w:rsidRDefault="00330B61" w:rsidP="00F52C07">
      <w:pPr>
        <w:pStyle w:val="ListParagraph"/>
        <w:rPr>
          <w:rFonts w:ascii="Times New Roman" w:hAnsi="Times New Roman" w:cs="Times New Roman"/>
          <w:sz w:val="28"/>
          <w:szCs w:val="28"/>
        </w:rPr>
      </w:pPr>
    </w:p>
    <w:p w14:paraId="0F701AF0" w14:textId="5AC6340A" w:rsidR="00330B61" w:rsidRPr="00FE54B3" w:rsidRDefault="00330B61" w:rsidP="00F52C07">
      <w:pPr>
        <w:pStyle w:val="ListParagraph"/>
        <w:rPr>
          <w:rFonts w:ascii="Times New Roman" w:hAnsi="Times New Roman" w:cs="Times New Roman"/>
          <w:sz w:val="28"/>
          <w:szCs w:val="28"/>
        </w:rPr>
      </w:pPr>
    </w:p>
    <w:p w14:paraId="00C74F16" w14:textId="79319E3C" w:rsidR="00330B61" w:rsidRPr="00FE54B3" w:rsidRDefault="00330B61" w:rsidP="00F52C07">
      <w:pPr>
        <w:pStyle w:val="ListParagraph"/>
        <w:rPr>
          <w:rFonts w:ascii="Times New Roman" w:hAnsi="Times New Roman" w:cs="Times New Roman"/>
          <w:sz w:val="28"/>
          <w:szCs w:val="28"/>
        </w:rPr>
      </w:pPr>
    </w:p>
    <w:p w14:paraId="7F905A2E" w14:textId="5FE0A227" w:rsidR="00330B61" w:rsidRPr="00FE54B3" w:rsidRDefault="00330B61" w:rsidP="00F52C07">
      <w:pPr>
        <w:pStyle w:val="ListParagraph"/>
        <w:rPr>
          <w:rFonts w:ascii="Times New Roman" w:hAnsi="Times New Roman" w:cs="Times New Roman"/>
          <w:sz w:val="28"/>
          <w:szCs w:val="28"/>
        </w:rPr>
      </w:pPr>
    </w:p>
    <w:p w14:paraId="47B98D5B" w14:textId="3470B812" w:rsidR="00330B61" w:rsidRPr="00FE54B3" w:rsidRDefault="00330B61" w:rsidP="00F52C07">
      <w:pPr>
        <w:pStyle w:val="ListParagraph"/>
        <w:rPr>
          <w:rFonts w:ascii="Times New Roman" w:hAnsi="Times New Roman" w:cs="Times New Roman"/>
          <w:sz w:val="28"/>
          <w:szCs w:val="28"/>
        </w:rPr>
      </w:pPr>
    </w:p>
    <w:p w14:paraId="63526679" w14:textId="6B322B49" w:rsidR="00330B61" w:rsidRPr="00FE54B3" w:rsidRDefault="00330B61" w:rsidP="00F52C07">
      <w:pPr>
        <w:pStyle w:val="ListParagraph"/>
        <w:rPr>
          <w:rFonts w:ascii="Times New Roman" w:hAnsi="Times New Roman" w:cs="Times New Roman"/>
          <w:sz w:val="28"/>
          <w:szCs w:val="28"/>
        </w:rPr>
      </w:pPr>
    </w:p>
    <w:p w14:paraId="7EB38EF8" w14:textId="4980BF3F" w:rsidR="00330B61" w:rsidRPr="00FE54B3" w:rsidRDefault="00330B61" w:rsidP="00F52C07">
      <w:pPr>
        <w:pStyle w:val="ListParagraph"/>
        <w:rPr>
          <w:rFonts w:ascii="Times New Roman" w:hAnsi="Times New Roman" w:cs="Times New Roman"/>
          <w:sz w:val="28"/>
          <w:szCs w:val="28"/>
        </w:rPr>
      </w:pPr>
    </w:p>
    <w:p w14:paraId="6B35B72A" w14:textId="06C0B9F3" w:rsidR="00330B61" w:rsidRPr="00FE54B3" w:rsidRDefault="00330B61" w:rsidP="00F52C07">
      <w:pPr>
        <w:pStyle w:val="ListParagraph"/>
        <w:rPr>
          <w:rFonts w:ascii="Times New Roman" w:hAnsi="Times New Roman" w:cs="Times New Roman"/>
          <w:sz w:val="28"/>
          <w:szCs w:val="28"/>
        </w:rPr>
      </w:pPr>
    </w:p>
    <w:p w14:paraId="2AAA6423" w14:textId="65D069C8" w:rsidR="00330B61" w:rsidRPr="00FE54B3" w:rsidRDefault="00330B61" w:rsidP="00F52C07">
      <w:pPr>
        <w:pStyle w:val="ListParagraph"/>
        <w:rPr>
          <w:rFonts w:ascii="Times New Roman" w:hAnsi="Times New Roman" w:cs="Times New Roman"/>
          <w:sz w:val="28"/>
          <w:szCs w:val="28"/>
        </w:rPr>
      </w:pPr>
    </w:p>
    <w:p w14:paraId="0776FA0C" w14:textId="7A635069" w:rsidR="00330B61" w:rsidRPr="00FE54B3" w:rsidRDefault="00330B61" w:rsidP="00F52C07">
      <w:pPr>
        <w:pStyle w:val="ListParagraph"/>
        <w:rPr>
          <w:rFonts w:ascii="Times New Roman" w:hAnsi="Times New Roman" w:cs="Times New Roman"/>
          <w:sz w:val="28"/>
          <w:szCs w:val="28"/>
        </w:rPr>
      </w:pPr>
    </w:p>
    <w:p w14:paraId="4F10B2DF" w14:textId="4EAAF00D" w:rsidR="00330B61" w:rsidRPr="00FE54B3" w:rsidRDefault="00330B61" w:rsidP="00F52C07">
      <w:pPr>
        <w:pStyle w:val="ListParagraph"/>
        <w:rPr>
          <w:rFonts w:ascii="Times New Roman" w:hAnsi="Times New Roman" w:cs="Times New Roman"/>
          <w:sz w:val="28"/>
          <w:szCs w:val="28"/>
        </w:rPr>
      </w:pPr>
    </w:p>
    <w:p w14:paraId="0EC7F0CD" w14:textId="276DA64A" w:rsidR="00330B61" w:rsidRPr="00FE54B3" w:rsidRDefault="00330B61" w:rsidP="00F52C07">
      <w:pPr>
        <w:pStyle w:val="ListParagraph"/>
        <w:rPr>
          <w:rFonts w:ascii="Times New Roman" w:hAnsi="Times New Roman" w:cs="Times New Roman"/>
          <w:sz w:val="28"/>
          <w:szCs w:val="28"/>
        </w:rPr>
      </w:pPr>
    </w:p>
    <w:p w14:paraId="3491391A" w14:textId="42487A94" w:rsidR="00330B61" w:rsidRPr="00FE54B3" w:rsidRDefault="00330B61" w:rsidP="00F52C07">
      <w:pPr>
        <w:pStyle w:val="ListParagraph"/>
        <w:rPr>
          <w:rFonts w:ascii="Times New Roman" w:hAnsi="Times New Roman" w:cs="Times New Roman"/>
          <w:sz w:val="28"/>
          <w:szCs w:val="28"/>
        </w:rPr>
      </w:pPr>
    </w:p>
    <w:p w14:paraId="71935B53" w14:textId="3D237E02" w:rsidR="00330B61" w:rsidRPr="00FE54B3" w:rsidRDefault="00330B61" w:rsidP="00F52C07">
      <w:pPr>
        <w:pStyle w:val="ListParagraph"/>
        <w:rPr>
          <w:rFonts w:ascii="Times New Roman" w:hAnsi="Times New Roman" w:cs="Times New Roman"/>
          <w:sz w:val="28"/>
          <w:szCs w:val="28"/>
        </w:rPr>
      </w:pPr>
    </w:p>
    <w:p w14:paraId="15A5DA23" w14:textId="16AE282A" w:rsidR="00330B61" w:rsidRPr="00FE54B3" w:rsidRDefault="00330B61" w:rsidP="00F52C07">
      <w:pPr>
        <w:pStyle w:val="ListParagraph"/>
        <w:rPr>
          <w:rFonts w:ascii="Times New Roman" w:hAnsi="Times New Roman" w:cs="Times New Roman"/>
          <w:sz w:val="28"/>
          <w:szCs w:val="28"/>
        </w:rPr>
      </w:pPr>
    </w:p>
    <w:p w14:paraId="3247969F" w14:textId="7F6A108C" w:rsidR="00330B61" w:rsidRPr="00FE54B3" w:rsidRDefault="00330B61" w:rsidP="00F52C07">
      <w:pPr>
        <w:pStyle w:val="ListParagraph"/>
        <w:rPr>
          <w:rFonts w:ascii="Times New Roman" w:hAnsi="Times New Roman" w:cs="Times New Roman"/>
          <w:sz w:val="28"/>
          <w:szCs w:val="28"/>
        </w:rPr>
      </w:pPr>
    </w:p>
    <w:p w14:paraId="2309D34E" w14:textId="4AFC2855" w:rsidR="00330B61" w:rsidRPr="00FE54B3" w:rsidRDefault="00330B61" w:rsidP="00F52C07">
      <w:pPr>
        <w:pStyle w:val="ListParagraph"/>
        <w:rPr>
          <w:rFonts w:ascii="Times New Roman" w:hAnsi="Times New Roman" w:cs="Times New Roman"/>
          <w:sz w:val="28"/>
          <w:szCs w:val="28"/>
        </w:rPr>
      </w:pPr>
    </w:p>
    <w:p w14:paraId="46A42C48" w14:textId="6A9092E3" w:rsidR="00330B61" w:rsidRPr="00FE54B3" w:rsidRDefault="00330B61" w:rsidP="00F52C07">
      <w:pPr>
        <w:pStyle w:val="ListParagraph"/>
        <w:rPr>
          <w:rFonts w:ascii="Times New Roman" w:hAnsi="Times New Roman" w:cs="Times New Roman"/>
          <w:sz w:val="28"/>
          <w:szCs w:val="28"/>
        </w:rPr>
      </w:pPr>
    </w:p>
    <w:p w14:paraId="475FFC3C" w14:textId="77777777" w:rsidR="00556F5F" w:rsidRPr="00FE54B3" w:rsidRDefault="00556F5F" w:rsidP="00F52C07">
      <w:pPr>
        <w:pStyle w:val="ListParagraph"/>
        <w:rPr>
          <w:rFonts w:ascii="Times New Roman" w:hAnsi="Times New Roman" w:cs="Times New Roman"/>
          <w:sz w:val="28"/>
          <w:szCs w:val="28"/>
        </w:rPr>
      </w:pPr>
    </w:p>
    <w:p w14:paraId="7C830978" w14:textId="4A0F3136" w:rsidR="00F52C07" w:rsidRPr="00FE54B3" w:rsidRDefault="00F52C07" w:rsidP="00F52C07">
      <w:pPr>
        <w:pStyle w:val="ListParagraph"/>
        <w:rPr>
          <w:rFonts w:ascii="Times New Roman" w:hAnsi="Times New Roman" w:cs="Times New Roman"/>
          <w:sz w:val="28"/>
          <w:szCs w:val="28"/>
        </w:rPr>
      </w:pPr>
    </w:p>
    <w:p w14:paraId="43DFBEC2" w14:textId="79A5DFA8" w:rsidR="00F52C07" w:rsidRPr="00FE54B3" w:rsidRDefault="00F52C07" w:rsidP="00F52C07">
      <w:pPr>
        <w:pStyle w:val="ListParagraph"/>
        <w:rPr>
          <w:rFonts w:ascii="Times New Roman" w:hAnsi="Times New Roman" w:cs="Times New Roman"/>
          <w:sz w:val="28"/>
          <w:szCs w:val="28"/>
        </w:rPr>
      </w:pPr>
    </w:p>
    <w:p w14:paraId="3BC588C9" w14:textId="7BE845AC" w:rsidR="00F52C07" w:rsidRPr="00FE54B3" w:rsidRDefault="00F52C07" w:rsidP="00556F5F">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CH:7</w:t>
      </w:r>
    </w:p>
    <w:p w14:paraId="241D4C41" w14:textId="1383D4DC" w:rsidR="00F52C07" w:rsidRPr="00FE54B3" w:rsidRDefault="00F52C07" w:rsidP="00556F5F">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Testing</w:t>
      </w:r>
    </w:p>
    <w:p w14:paraId="4A55DD1F" w14:textId="4D077CD2" w:rsidR="00F52C07" w:rsidRPr="00FE54B3" w:rsidRDefault="00F52C07" w:rsidP="00556F5F">
      <w:pPr>
        <w:pBdr>
          <w:top w:val="single" w:sz="4" w:space="1" w:color="auto"/>
          <w:bottom w:val="single" w:sz="4" w:space="1" w:color="auto"/>
        </w:pBdr>
        <w:jc w:val="both"/>
        <w:rPr>
          <w:rFonts w:ascii="Times New Roman" w:hAnsi="Times New Roman" w:cs="Times New Roman"/>
          <w:sz w:val="24"/>
          <w:szCs w:val="24"/>
        </w:rPr>
      </w:pPr>
    </w:p>
    <w:p w14:paraId="334C6FE3" w14:textId="77777777" w:rsidR="00160958" w:rsidRPr="00FE54B3" w:rsidRDefault="00160958" w:rsidP="00F52C07">
      <w:pPr>
        <w:jc w:val="both"/>
        <w:rPr>
          <w:rFonts w:ascii="Times New Roman" w:hAnsi="Times New Roman" w:cs="Times New Roman"/>
          <w:sz w:val="28"/>
          <w:szCs w:val="28"/>
        </w:rPr>
      </w:pPr>
    </w:p>
    <w:p w14:paraId="43CC31C6" w14:textId="40E91EF8" w:rsidR="00F52C07" w:rsidRPr="00FE54B3" w:rsidRDefault="00F52C07" w:rsidP="00F52C07">
      <w:pPr>
        <w:jc w:val="both"/>
        <w:rPr>
          <w:rFonts w:ascii="Times New Roman" w:hAnsi="Times New Roman" w:cs="Times New Roman"/>
          <w:b/>
          <w:sz w:val="28"/>
          <w:szCs w:val="28"/>
        </w:rPr>
      </w:pPr>
      <w:r w:rsidRPr="00FE54B3">
        <w:rPr>
          <w:rFonts w:ascii="Times New Roman" w:hAnsi="Times New Roman" w:cs="Times New Roman"/>
          <w:b/>
          <w:sz w:val="28"/>
          <w:szCs w:val="28"/>
        </w:rPr>
        <w:t xml:space="preserve">7.1 Testing Plan &amp; Strategy </w:t>
      </w:r>
    </w:p>
    <w:p w14:paraId="54544BB4" w14:textId="77777777" w:rsidR="00F52C07" w:rsidRPr="00FE54B3" w:rsidRDefault="00F52C07" w:rsidP="00F52C07">
      <w:pPr>
        <w:jc w:val="both"/>
        <w:rPr>
          <w:rFonts w:ascii="Times New Roman" w:hAnsi="Times New Roman" w:cs="Times New Roman"/>
          <w:b/>
          <w:sz w:val="28"/>
          <w:szCs w:val="28"/>
        </w:rPr>
      </w:pPr>
      <w:r w:rsidRPr="00FE54B3">
        <w:rPr>
          <w:rFonts w:ascii="Times New Roman" w:hAnsi="Times New Roman" w:cs="Times New Roman"/>
          <w:b/>
          <w:sz w:val="28"/>
          <w:szCs w:val="28"/>
        </w:rPr>
        <w:t xml:space="preserve">7.2 Testing Methods </w:t>
      </w:r>
    </w:p>
    <w:p w14:paraId="333A9B46" w14:textId="14988C63" w:rsidR="00F52C07" w:rsidRPr="00FE54B3" w:rsidRDefault="00F52C07" w:rsidP="00F52C07">
      <w:pPr>
        <w:jc w:val="both"/>
        <w:rPr>
          <w:rFonts w:ascii="Times New Roman" w:hAnsi="Times New Roman" w:cs="Times New Roman"/>
          <w:b/>
          <w:sz w:val="28"/>
          <w:szCs w:val="28"/>
        </w:rPr>
      </w:pPr>
      <w:r w:rsidRPr="00FE54B3">
        <w:rPr>
          <w:rFonts w:ascii="Times New Roman" w:hAnsi="Times New Roman" w:cs="Times New Roman"/>
          <w:b/>
          <w:sz w:val="28"/>
          <w:szCs w:val="28"/>
        </w:rPr>
        <w:t xml:space="preserve">7.3 Test Cases </w:t>
      </w:r>
    </w:p>
    <w:p w14:paraId="6B821F4C" w14:textId="5B10BD9C" w:rsidR="00F52C07" w:rsidRPr="00FE54B3" w:rsidRDefault="00F52C07" w:rsidP="00F52C07">
      <w:pPr>
        <w:pStyle w:val="ListParagraph"/>
        <w:rPr>
          <w:rFonts w:ascii="Times New Roman" w:hAnsi="Times New Roman" w:cs="Times New Roman"/>
          <w:sz w:val="28"/>
          <w:szCs w:val="28"/>
        </w:rPr>
      </w:pPr>
    </w:p>
    <w:p w14:paraId="2C46F139" w14:textId="38A0F299" w:rsidR="00F52C07" w:rsidRPr="00FE54B3" w:rsidRDefault="00F52C07" w:rsidP="00F52C07">
      <w:pPr>
        <w:pStyle w:val="ListParagraph"/>
        <w:rPr>
          <w:rFonts w:ascii="Times New Roman" w:hAnsi="Times New Roman" w:cs="Times New Roman"/>
          <w:sz w:val="28"/>
          <w:szCs w:val="28"/>
        </w:rPr>
      </w:pPr>
    </w:p>
    <w:p w14:paraId="118797B9" w14:textId="19D45A45" w:rsidR="00F52C07" w:rsidRPr="00FE54B3" w:rsidRDefault="00F52C07" w:rsidP="00F52C07">
      <w:pPr>
        <w:pStyle w:val="ListParagraph"/>
        <w:rPr>
          <w:rFonts w:ascii="Times New Roman" w:hAnsi="Times New Roman" w:cs="Times New Roman"/>
          <w:sz w:val="28"/>
          <w:szCs w:val="28"/>
        </w:rPr>
      </w:pPr>
    </w:p>
    <w:p w14:paraId="0297B62D" w14:textId="11349D2A" w:rsidR="00F52C07" w:rsidRPr="00FE54B3" w:rsidRDefault="00F52C07" w:rsidP="00F52C07">
      <w:pPr>
        <w:pStyle w:val="ListParagraph"/>
        <w:rPr>
          <w:rFonts w:ascii="Times New Roman" w:hAnsi="Times New Roman" w:cs="Times New Roman"/>
          <w:sz w:val="28"/>
          <w:szCs w:val="28"/>
        </w:rPr>
      </w:pPr>
    </w:p>
    <w:p w14:paraId="2A7E0C4F" w14:textId="40AAF815" w:rsidR="00F52C07" w:rsidRPr="00FE54B3" w:rsidRDefault="00F52C07" w:rsidP="00F52C07">
      <w:pPr>
        <w:pStyle w:val="ListParagraph"/>
        <w:rPr>
          <w:rFonts w:ascii="Times New Roman" w:hAnsi="Times New Roman" w:cs="Times New Roman"/>
          <w:sz w:val="28"/>
          <w:szCs w:val="28"/>
        </w:rPr>
      </w:pPr>
    </w:p>
    <w:p w14:paraId="79FC1F1B" w14:textId="58425B13" w:rsidR="00F52C07" w:rsidRPr="00FE54B3" w:rsidRDefault="00F52C07" w:rsidP="00F52C07">
      <w:pPr>
        <w:pStyle w:val="ListParagraph"/>
        <w:rPr>
          <w:rFonts w:ascii="Times New Roman" w:hAnsi="Times New Roman" w:cs="Times New Roman"/>
          <w:sz w:val="28"/>
          <w:szCs w:val="28"/>
        </w:rPr>
      </w:pPr>
    </w:p>
    <w:p w14:paraId="04ACC2F2" w14:textId="72BF65A0" w:rsidR="00F52C07" w:rsidRPr="00FE54B3" w:rsidRDefault="00F52C07" w:rsidP="00F52C07">
      <w:pPr>
        <w:pStyle w:val="ListParagraph"/>
        <w:rPr>
          <w:rFonts w:ascii="Times New Roman" w:hAnsi="Times New Roman" w:cs="Times New Roman"/>
          <w:sz w:val="28"/>
          <w:szCs w:val="28"/>
        </w:rPr>
      </w:pPr>
    </w:p>
    <w:p w14:paraId="33AA8F4E" w14:textId="314877A2" w:rsidR="00F52C07" w:rsidRPr="00FE54B3" w:rsidRDefault="00F52C07" w:rsidP="00F52C07">
      <w:pPr>
        <w:pStyle w:val="ListParagraph"/>
        <w:rPr>
          <w:rFonts w:ascii="Times New Roman" w:hAnsi="Times New Roman" w:cs="Times New Roman"/>
          <w:sz w:val="28"/>
          <w:szCs w:val="28"/>
        </w:rPr>
      </w:pPr>
    </w:p>
    <w:p w14:paraId="44224297" w14:textId="7161724B" w:rsidR="00F52C07" w:rsidRPr="00FE54B3" w:rsidRDefault="00F52C07" w:rsidP="00F52C07">
      <w:pPr>
        <w:pStyle w:val="ListParagraph"/>
        <w:rPr>
          <w:rFonts w:ascii="Times New Roman" w:hAnsi="Times New Roman" w:cs="Times New Roman"/>
          <w:sz w:val="28"/>
          <w:szCs w:val="28"/>
        </w:rPr>
      </w:pPr>
    </w:p>
    <w:p w14:paraId="426AA679" w14:textId="10815A49" w:rsidR="00F52C07" w:rsidRPr="00FE54B3" w:rsidRDefault="00F52C07" w:rsidP="00F52C07">
      <w:pPr>
        <w:pStyle w:val="ListParagraph"/>
        <w:rPr>
          <w:rFonts w:ascii="Times New Roman" w:hAnsi="Times New Roman" w:cs="Times New Roman"/>
          <w:sz w:val="28"/>
          <w:szCs w:val="28"/>
        </w:rPr>
      </w:pPr>
    </w:p>
    <w:p w14:paraId="4D714C54" w14:textId="0E8A19FF" w:rsidR="00F52C07" w:rsidRPr="00FE54B3" w:rsidRDefault="00F52C07" w:rsidP="00F52C07">
      <w:pPr>
        <w:pStyle w:val="ListParagraph"/>
        <w:rPr>
          <w:rFonts w:ascii="Times New Roman" w:hAnsi="Times New Roman" w:cs="Times New Roman"/>
          <w:sz w:val="28"/>
          <w:szCs w:val="28"/>
        </w:rPr>
      </w:pPr>
    </w:p>
    <w:p w14:paraId="6313F931" w14:textId="104BB76D" w:rsidR="00F52C07" w:rsidRPr="00FE54B3" w:rsidRDefault="00F52C07" w:rsidP="00F52C07">
      <w:pPr>
        <w:pStyle w:val="ListParagraph"/>
        <w:rPr>
          <w:rFonts w:ascii="Times New Roman" w:hAnsi="Times New Roman" w:cs="Times New Roman"/>
          <w:sz w:val="28"/>
          <w:szCs w:val="28"/>
        </w:rPr>
      </w:pPr>
    </w:p>
    <w:p w14:paraId="43C89648" w14:textId="013A1F27" w:rsidR="00F52C07" w:rsidRPr="00FE54B3" w:rsidRDefault="00F52C07" w:rsidP="00F52C07">
      <w:pPr>
        <w:pStyle w:val="ListParagraph"/>
        <w:rPr>
          <w:rFonts w:ascii="Times New Roman" w:hAnsi="Times New Roman" w:cs="Times New Roman"/>
          <w:sz w:val="28"/>
          <w:szCs w:val="28"/>
        </w:rPr>
      </w:pPr>
    </w:p>
    <w:p w14:paraId="42B84161" w14:textId="31B0ED02" w:rsidR="00F52C07" w:rsidRPr="00D14BAA" w:rsidRDefault="00F52C07" w:rsidP="00D14BAA">
      <w:pPr>
        <w:rPr>
          <w:rFonts w:ascii="Times New Roman" w:hAnsi="Times New Roman" w:cs="Times New Roman"/>
          <w:sz w:val="28"/>
          <w:szCs w:val="28"/>
        </w:rPr>
      </w:pPr>
    </w:p>
    <w:p w14:paraId="6B8141E3" w14:textId="58C98B56" w:rsidR="00F52C07" w:rsidRPr="00FE54B3" w:rsidRDefault="00F52C07" w:rsidP="00F52C07">
      <w:pPr>
        <w:pStyle w:val="ListParagraph"/>
        <w:rPr>
          <w:rFonts w:ascii="Times New Roman" w:hAnsi="Times New Roman" w:cs="Times New Roman"/>
          <w:sz w:val="28"/>
          <w:szCs w:val="28"/>
        </w:rPr>
      </w:pPr>
    </w:p>
    <w:p w14:paraId="46F35568" w14:textId="00205798" w:rsidR="00F52C07" w:rsidRPr="00FE54B3" w:rsidRDefault="00F52C07" w:rsidP="00F52C07">
      <w:pPr>
        <w:pStyle w:val="ListParagraph"/>
        <w:rPr>
          <w:rFonts w:ascii="Times New Roman" w:hAnsi="Times New Roman" w:cs="Times New Roman"/>
          <w:sz w:val="28"/>
          <w:szCs w:val="28"/>
        </w:rPr>
      </w:pPr>
    </w:p>
    <w:p w14:paraId="73CD0967" w14:textId="1BEEB48D" w:rsidR="00F52C07" w:rsidRPr="00FE54B3" w:rsidRDefault="00F52C07" w:rsidP="00F52C07">
      <w:pPr>
        <w:pStyle w:val="ListParagraph"/>
        <w:rPr>
          <w:rFonts w:ascii="Times New Roman" w:hAnsi="Times New Roman" w:cs="Times New Roman"/>
          <w:sz w:val="28"/>
          <w:szCs w:val="28"/>
        </w:rPr>
      </w:pPr>
    </w:p>
    <w:p w14:paraId="63831582" w14:textId="04304466" w:rsidR="00F52C07" w:rsidRDefault="00F52C07" w:rsidP="00F52C07">
      <w:pPr>
        <w:pStyle w:val="ListParagraph"/>
        <w:rPr>
          <w:rFonts w:ascii="Times New Roman" w:hAnsi="Times New Roman" w:cs="Times New Roman"/>
          <w:sz w:val="28"/>
          <w:szCs w:val="28"/>
        </w:rPr>
      </w:pPr>
    </w:p>
    <w:p w14:paraId="4ABCA2BE" w14:textId="41BC3AE0" w:rsidR="00D14BAA" w:rsidRDefault="00D14BAA" w:rsidP="00F52C07">
      <w:pPr>
        <w:pStyle w:val="ListParagraph"/>
        <w:rPr>
          <w:rFonts w:ascii="Times New Roman" w:hAnsi="Times New Roman" w:cs="Times New Roman"/>
          <w:sz w:val="28"/>
          <w:szCs w:val="28"/>
        </w:rPr>
      </w:pPr>
    </w:p>
    <w:p w14:paraId="6D2B73C5" w14:textId="370548F3" w:rsidR="00D14BAA" w:rsidRDefault="00D14BAA" w:rsidP="00F52C07">
      <w:pPr>
        <w:pStyle w:val="ListParagraph"/>
        <w:rPr>
          <w:rFonts w:ascii="Times New Roman" w:hAnsi="Times New Roman" w:cs="Times New Roman"/>
          <w:sz w:val="28"/>
          <w:szCs w:val="28"/>
        </w:rPr>
      </w:pPr>
    </w:p>
    <w:p w14:paraId="60CC59D5" w14:textId="1A9F2C21" w:rsidR="00D14BAA" w:rsidRDefault="00D14BAA" w:rsidP="00F52C07">
      <w:pPr>
        <w:pStyle w:val="ListParagraph"/>
        <w:rPr>
          <w:rFonts w:ascii="Times New Roman" w:hAnsi="Times New Roman" w:cs="Times New Roman"/>
          <w:sz w:val="28"/>
          <w:szCs w:val="28"/>
        </w:rPr>
      </w:pPr>
    </w:p>
    <w:p w14:paraId="594E1404" w14:textId="2FDCADBB" w:rsidR="00F52C07" w:rsidRPr="00923131" w:rsidRDefault="00F52C07" w:rsidP="00923131">
      <w:pPr>
        <w:rPr>
          <w:rFonts w:ascii="Times New Roman" w:hAnsi="Times New Roman" w:cs="Times New Roman"/>
          <w:b/>
          <w:sz w:val="28"/>
          <w:szCs w:val="28"/>
        </w:rPr>
      </w:pPr>
      <w:r w:rsidRPr="00923131">
        <w:rPr>
          <w:rFonts w:ascii="Times New Roman" w:hAnsi="Times New Roman" w:cs="Times New Roman"/>
          <w:b/>
          <w:sz w:val="28"/>
          <w:szCs w:val="28"/>
        </w:rPr>
        <w:t xml:space="preserve">7.0 Testing </w:t>
      </w:r>
    </w:p>
    <w:p w14:paraId="3597EF28" w14:textId="20BEAF58" w:rsidR="00F52C07" w:rsidRPr="00FE54B3" w:rsidRDefault="00F52C07" w:rsidP="00F52C07">
      <w:pPr>
        <w:pStyle w:val="ListParagraph"/>
        <w:rPr>
          <w:rFonts w:ascii="Times New Roman" w:hAnsi="Times New Roman" w:cs="Times New Roman"/>
          <w:b/>
          <w:sz w:val="24"/>
          <w:szCs w:val="24"/>
        </w:rPr>
      </w:pPr>
    </w:p>
    <w:p w14:paraId="4E598654" w14:textId="0C5EDE03" w:rsidR="00F52C07" w:rsidRPr="00FE54B3" w:rsidRDefault="00F52C07" w:rsidP="00F52C07">
      <w:pPr>
        <w:pStyle w:val="ListParagraph"/>
        <w:rPr>
          <w:rFonts w:ascii="Times New Roman" w:hAnsi="Times New Roman" w:cs="Times New Roman"/>
          <w:color w:val="161616"/>
          <w:sz w:val="24"/>
          <w:szCs w:val="24"/>
          <w:shd w:val="clear" w:color="auto" w:fill="FFFFFF"/>
        </w:rPr>
      </w:pPr>
      <w:r w:rsidRPr="00FE54B3">
        <w:rPr>
          <w:rFonts w:ascii="Times New Roman" w:hAnsi="Times New Roman" w:cs="Times New Roman"/>
          <w:color w:val="161616"/>
          <w:sz w:val="24"/>
          <w:szCs w:val="24"/>
          <w:shd w:val="clear" w:color="auto" w:fill="FFFFFF"/>
        </w:rPr>
        <w:t>Software testing is the process of evaluating and verifying that a</w:t>
      </w:r>
      <w:r w:rsidR="006F69CB" w:rsidRPr="00FE54B3">
        <w:rPr>
          <w:rFonts w:ascii="Times New Roman" w:hAnsi="Times New Roman" w:cs="Times New Roman"/>
          <w:color w:val="161616"/>
          <w:sz w:val="24"/>
          <w:szCs w:val="24"/>
          <w:shd w:val="clear" w:color="auto" w:fill="FFFFFF"/>
        </w:rPr>
        <w:t xml:space="preserve"> website</w:t>
      </w:r>
      <w:r w:rsidRPr="00FE54B3">
        <w:rPr>
          <w:rFonts w:ascii="Times New Roman" w:hAnsi="Times New Roman" w:cs="Times New Roman"/>
          <w:color w:val="161616"/>
          <w:sz w:val="24"/>
          <w:szCs w:val="24"/>
          <w:shd w:val="clear" w:color="auto" w:fill="FFFFFF"/>
        </w:rPr>
        <w:t xml:space="preserve"> does what it is supposed to do. The benefits of testing include preventing bugs, reducing development costs and improving performance.</w:t>
      </w:r>
    </w:p>
    <w:p w14:paraId="2E77E36C" w14:textId="485C60E7" w:rsidR="006F69CB" w:rsidRPr="00FE54B3" w:rsidRDefault="006F69CB" w:rsidP="00F52C07">
      <w:pPr>
        <w:pStyle w:val="ListParagraph"/>
        <w:rPr>
          <w:rFonts w:ascii="Times New Roman" w:hAnsi="Times New Roman" w:cs="Times New Roman"/>
          <w:color w:val="161616"/>
          <w:sz w:val="24"/>
          <w:szCs w:val="24"/>
          <w:shd w:val="clear" w:color="auto" w:fill="FFFFFF"/>
        </w:rPr>
      </w:pPr>
    </w:p>
    <w:p w14:paraId="1AFE6060" w14:textId="166D2B03" w:rsidR="006F69CB" w:rsidRPr="00FE54B3" w:rsidRDefault="006F69CB" w:rsidP="00F52C07">
      <w:pPr>
        <w:pStyle w:val="ListParagraph"/>
        <w:rPr>
          <w:rFonts w:ascii="Times New Roman" w:hAnsi="Times New Roman" w:cs="Times New Roman"/>
          <w:b/>
          <w:bCs/>
          <w:color w:val="161616"/>
          <w:sz w:val="28"/>
          <w:szCs w:val="28"/>
          <w:shd w:val="clear" w:color="auto" w:fill="FFFFFF"/>
        </w:rPr>
      </w:pPr>
      <w:r w:rsidRPr="00FE54B3">
        <w:rPr>
          <w:rFonts w:ascii="Times New Roman" w:hAnsi="Times New Roman" w:cs="Times New Roman"/>
          <w:b/>
          <w:bCs/>
          <w:color w:val="161616"/>
          <w:sz w:val="28"/>
          <w:szCs w:val="28"/>
          <w:shd w:val="clear" w:color="auto" w:fill="FFFFFF"/>
        </w:rPr>
        <w:t>7.1 Testing Plan And Strategy</w:t>
      </w:r>
    </w:p>
    <w:p w14:paraId="7517D9DE" w14:textId="648D3786" w:rsidR="00160958" w:rsidRPr="00FE54B3" w:rsidRDefault="00160958" w:rsidP="00CE7D2E">
      <w:pPr>
        <w:pStyle w:val="ListParagraph"/>
        <w:jc w:val="both"/>
        <w:rPr>
          <w:rFonts w:ascii="Times New Roman" w:hAnsi="Times New Roman" w:cs="Times New Roman"/>
          <w:color w:val="161616"/>
          <w:shd w:val="clear" w:color="auto" w:fill="FFFFFF"/>
        </w:rPr>
      </w:pPr>
    </w:p>
    <w:p w14:paraId="1897EADF" w14:textId="609E0008" w:rsidR="00BC2E56" w:rsidRPr="00FE54B3" w:rsidRDefault="00CE7D2E" w:rsidP="00CE7D2E">
      <w:pPr>
        <w:pStyle w:val="ListParagraph"/>
        <w:jc w:val="both"/>
        <w:rPr>
          <w:rFonts w:ascii="Times New Roman" w:hAnsi="Times New Roman" w:cs="Times New Roman"/>
          <w:color w:val="161616"/>
          <w:sz w:val="24"/>
          <w:szCs w:val="24"/>
          <w:shd w:val="clear" w:color="auto" w:fill="FFFFFF"/>
        </w:rPr>
      </w:pPr>
      <w:r w:rsidRPr="00FE54B3">
        <w:rPr>
          <w:rFonts w:ascii="Times New Roman" w:hAnsi="Times New Roman" w:cs="Times New Roman"/>
          <w:color w:val="161616"/>
          <w:sz w:val="24"/>
          <w:szCs w:val="24"/>
          <w:shd w:val="clear" w:color="auto" w:fill="FFFFFF"/>
        </w:rPr>
        <w:t>Project Description: In Online Music Portal System (MUCIX) ,  we divided every functions in modules and tested separately. In CRUD operations we check every exception based on whether it was based on Internet Permission or Data Access Permission or if the same user is trying to get access different user data with limitations so that in database should not get overloaded at the same time.</w:t>
      </w:r>
    </w:p>
    <w:p w14:paraId="6F1C02E8" w14:textId="287416DD" w:rsidR="00BC2E56" w:rsidRPr="00FE54B3" w:rsidRDefault="00BC2E56" w:rsidP="00F52C07">
      <w:pPr>
        <w:pStyle w:val="ListParagraph"/>
        <w:rPr>
          <w:rFonts w:ascii="Times New Roman" w:hAnsi="Times New Roman" w:cs="Times New Roman"/>
          <w:color w:val="161616"/>
          <w:sz w:val="32"/>
          <w:szCs w:val="32"/>
          <w:shd w:val="clear" w:color="auto" w:fill="FFFFFF"/>
        </w:rPr>
      </w:pPr>
    </w:p>
    <w:p w14:paraId="1A545DCA" w14:textId="77777777" w:rsidR="00BC2E56" w:rsidRPr="00FE54B3" w:rsidRDefault="00BC2E56" w:rsidP="00BC2E56">
      <w:pPr>
        <w:pStyle w:val="ListParagraph"/>
        <w:rPr>
          <w:rFonts w:ascii="Times New Roman" w:hAnsi="Times New Roman" w:cs="Times New Roman"/>
          <w:b/>
          <w:color w:val="161616"/>
          <w:sz w:val="28"/>
          <w:szCs w:val="28"/>
          <w:shd w:val="clear" w:color="auto" w:fill="FFFFFF"/>
        </w:rPr>
      </w:pPr>
      <w:r w:rsidRPr="00FE54B3">
        <w:rPr>
          <w:rFonts w:ascii="Times New Roman" w:hAnsi="Times New Roman" w:cs="Times New Roman"/>
          <w:b/>
          <w:color w:val="161616"/>
          <w:sz w:val="28"/>
          <w:szCs w:val="28"/>
          <w:shd w:val="clear" w:color="auto" w:fill="FFFFFF"/>
        </w:rPr>
        <w:t>7.2 Testing Methods</w:t>
      </w:r>
    </w:p>
    <w:p w14:paraId="70D955FF" w14:textId="77777777" w:rsidR="00BC2E56" w:rsidRPr="00FE54B3" w:rsidRDefault="00BC2E56" w:rsidP="00BC2E56">
      <w:pPr>
        <w:pStyle w:val="ListParagraph"/>
        <w:rPr>
          <w:rFonts w:ascii="Times New Roman" w:hAnsi="Times New Roman" w:cs="Times New Roman"/>
          <w:color w:val="161616"/>
          <w:sz w:val="32"/>
          <w:szCs w:val="32"/>
          <w:shd w:val="clear" w:color="auto" w:fill="FFFFFF"/>
        </w:rPr>
      </w:pPr>
    </w:p>
    <w:p w14:paraId="205B9E0E" w14:textId="54F05A0A" w:rsidR="00BC2E56" w:rsidRPr="00FE54B3" w:rsidRDefault="00BC2E56" w:rsidP="00BC2E56">
      <w:pPr>
        <w:pStyle w:val="NormalWeb"/>
        <w:shd w:val="clear" w:color="auto" w:fill="FFFFFF"/>
        <w:spacing w:before="0" w:beforeAutospacing="0" w:line="420" w:lineRule="atLeast"/>
        <w:rPr>
          <w:b/>
          <w:color w:val="212529"/>
          <w:sz w:val="28"/>
          <w:szCs w:val="28"/>
        </w:rPr>
      </w:pPr>
      <w:r w:rsidRPr="00FE54B3">
        <w:rPr>
          <w:b/>
          <w:color w:val="212529"/>
          <w:sz w:val="28"/>
          <w:szCs w:val="28"/>
        </w:rPr>
        <w:t>Unit Testing</w:t>
      </w:r>
    </w:p>
    <w:p w14:paraId="56E01EF2" w14:textId="3EFAE929" w:rsidR="00BC2E56" w:rsidRPr="00FE54B3" w:rsidRDefault="00BC2E56" w:rsidP="00BC2E56">
      <w:pPr>
        <w:pStyle w:val="NormalWeb"/>
        <w:shd w:val="clear" w:color="auto" w:fill="FFFFFF"/>
        <w:spacing w:before="0" w:beforeAutospacing="0" w:line="420" w:lineRule="atLeast"/>
        <w:rPr>
          <w:color w:val="212529"/>
        </w:rPr>
      </w:pPr>
      <w:r w:rsidRPr="00FE54B3">
        <w:rPr>
          <w:color w:val="212529"/>
        </w:rPr>
        <w:t xml:space="preserve">Unit testing is the first level of testing and is often performed by the developers themselves. It is the process of ensuring individual components of a piece of software at the code level are functional and work as they were designed to. Developers in a test-driven environment will typically write and run the tests prior to the software or feature being passed over to the test team. Unit testing can be conducted manually, but automating the process will speed up delivery cycles and expand test coverage. </w:t>
      </w:r>
    </w:p>
    <w:p w14:paraId="5AB2F6A6" w14:textId="4C82FF23" w:rsidR="00BC2E56" w:rsidRPr="00FE54B3" w:rsidRDefault="00BA5F3C" w:rsidP="00BA5F3C">
      <w:pPr>
        <w:rPr>
          <w:rFonts w:ascii="Times New Roman" w:hAnsi="Times New Roman" w:cs="Times New Roman"/>
          <w:b/>
          <w:color w:val="161616"/>
          <w:sz w:val="28"/>
          <w:szCs w:val="28"/>
          <w:shd w:val="clear" w:color="auto" w:fill="FFFFFF"/>
        </w:rPr>
      </w:pPr>
      <w:r w:rsidRPr="00FE54B3">
        <w:rPr>
          <w:rFonts w:ascii="Times New Roman" w:hAnsi="Times New Roman" w:cs="Times New Roman"/>
          <w:b/>
          <w:color w:val="161616"/>
          <w:sz w:val="28"/>
          <w:szCs w:val="28"/>
          <w:shd w:val="clear" w:color="auto" w:fill="FFFFFF"/>
        </w:rPr>
        <w:t>System Testing</w:t>
      </w:r>
    </w:p>
    <w:p w14:paraId="4B13D12A" w14:textId="65866964" w:rsidR="00160958" w:rsidRPr="00FE54B3" w:rsidRDefault="00BA5F3C" w:rsidP="00BA5F3C">
      <w:pPr>
        <w:rPr>
          <w:rFonts w:ascii="Times New Roman" w:hAnsi="Times New Roman" w:cs="Times New Roman"/>
          <w:color w:val="161616"/>
          <w:sz w:val="24"/>
          <w:szCs w:val="24"/>
          <w:shd w:val="clear" w:color="auto" w:fill="FFFFFF"/>
        </w:rPr>
      </w:pPr>
      <w:r w:rsidRPr="00FE54B3">
        <w:rPr>
          <w:rFonts w:ascii="Times New Roman" w:hAnsi="Times New Roman" w:cs="Times New Roman"/>
          <w:color w:val="212529"/>
          <w:sz w:val="24"/>
          <w:szCs w:val="24"/>
          <w:shd w:val="clear" w:color="auto" w:fill="FFFFFF"/>
        </w:rPr>
        <w:t>System testing is a black box testing method used to evaluate the completed and integrated system, as a whole, to ensure it meets specified requirements. The functionality of the software is tested from end-to-end and is typically conducted by a separate testing team than the development team before the product is pushed into production.</w:t>
      </w:r>
    </w:p>
    <w:p w14:paraId="0AA5D65D" w14:textId="540B8438" w:rsidR="00BA5F3C" w:rsidRPr="00FE54B3" w:rsidRDefault="00BA5F3C" w:rsidP="00BA5F3C">
      <w:pPr>
        <w:rPr>
          <w:rFonts w:ascii="Times New Roman" w:hAnsi="Times New Roman" w:cs="Times New Roman"/>
          <w:color w:val="161616"/>
          <w:sz w:val="32"/>
          <w:szCs w:val="32"/>
          <w:shd w:val="clear" w:color="auto" w:fill="FFFFFF"/>
        </w:rPr>
      </w:pPr>
    </w:p>
    <w:p w14:paraId="58DC35B4" w14:textId="6978AAD6" w:rsidR="00BA5F3C" w:rsidRPr="00FE54B3" w:rsidRDefault="00BA5F3C" w:rsidP="00BA5F3C">
      <w:pPr>
        <w:rPr>
          <w:rFonts w:ascii="Times New Roman" w:hAnsi="Times New Roman" w:cs="Times New Roman"/>
          <w:b/>
          <w:color w:val="161616"/>
          <w:sz w:val="28"/>
          <w:szCs w:val="28"/>
          <w:shd w:val="clear" w:color="auto" w:fill="FFFFFF"/>
        </w:rPr>
      </w:pPr>
      <w:r w:rsidRPr="00FE54B3">
        <w:rPr>
          <w:rFonts w:ascii="Times New Roman" w:hAnsi="Times New Roman" w:cs="Times New Roman"/>
          <w:b/>
          <w:color w:val="161616"/>
          <w:sz w:val="28"/>
          <w:szCs w:val="28"/>
          <w:shd w:val="clear" w:color="auto" w:fill="FFFFFF"/>
        </w:rPr>
        <w:t>Performance Testing</w:t>
      </w:r>
    </w:p>
    <w:p w14:paraId="55D73223" w14:textId="7402F095" w:rsidR="00BA5F3C" w:rsidRPr="00FE54B3" w:rsidRDefault="00BA5F3C" w:rsidP="00BA5F3C">
      <w:pPr>
        <w:rPr>
          <w:rFonts w:ascii="Times New Roman" w:hAnsi="Times New Roman" w:cs="Times New Roman"/>
          <w:b/>
          <w:color w:val="161616"/>
          <w:sz w:val="24"/>
          <w:szCs w:val="24"/>
          <w:shd w:val="clear" w:color="auto" w:fill="FFFFFF"/>
        </w:rPr>
      </w:pPr>
      <w:r w:rsidRPr="00FE54B3">
        <w:rPr>
          <w:rFonts w:ascii="Times New Roman" w:eastAsia="Times New Roman" w:hAnsi="Times New Roman" w:cs="Times New Roman"/>
          <w:color w:val="212529"/>
          <w:sz w:val="24"/>
          <w:szCs w:val="24"/>
        </w:rPr>
        <w:lastRenderedPageBreak/>
        <w:t>Performance Testing is a non-functional testing technique used to determine how an application will behave under various conditions. The goal is to test its responsiveness and stability in real user situations. Performance testing can be broken down into three types:</w:t>
      </w:r>
    </w:p>
    <w:p w14:paraId="1FDA5DFA" w14:textId="69B8E489" w:rsidR="00BA5F3C" w:rsidRPr="00FE54B3" w:rsidRDefault="00BA5F3C" w:rsidP="003F0F74">
      <w:pPr>
        <w:numPr>
          <w:ilvl w:val="0"/>
          <w:numId w:val="52"/>
        </w:numPr>
        <w:shd w:val="clear" w:color="auto" w:fill="FFFFFF"/>
        <w:spacing w:before="100" w:beforeAutospacing="1" w:after="100" w:afterAutospacing="1" w:line="240" w:lineRule="auto"/>
        <w:ind w:left="1020"/>
        <w:rPr>
          <w:rFonts w:ascii="Times New Roman" w:eastAsia="Times New Roman" w:hAnsi="Times New Roman" w:cs="Times New Roman"/>
          <w:color w:val="212529"/>
          <w:sz w:val="24"/>
          <w:szCs w:val="24"/>
        </w:rPr>
      </w:pPr>
      <w:r w:rsidRPr="00FE54B3">
        <w:rPr>
          <w:rFonts w:ascii="Times New Roman" w:eastAsia="Times New Roman" w:hAnsi="Times New Roman" w:cs="Times New Roman"/>
          <w:b/>
          <w:bCs/>
          <w:color w:val="212529"/>
          <w:sz w:val="24"/>
          <w:szCs w:val="24"/>
        </w:rPr>
        <w:t>Load testing</w:t>
      </w:r>
      <w:r w:rsidRPr="00FE54B3">
        <w:rPr>
          <w:rFonts w:ascii="Times New Roman" w:eastAsia="Times New Roman" w:hAnsi="Times New Roman" w:cs="Times New Roman"/>
          <w:color w:val="212529"/>
          <w:sz w:val="24"/>
          <w:szCs w:val="24"/>
        </w:rPr>
        <w:t> is the process of putting increasing amounts of simulated demand on your software, application, or website to verify whether or not it can handle what it’s designed to handle.</w:t>
      </w:r>
    </w:p>
    <w:p w14:paraId="752444AB" w14:textId="77777777" w:rsidR="00BA5F3C" w:rsidRPr="00FE54B3" w:rsidRDefault="00BA5F3C" w:rsidP="00BA5F3C">
      <w:pPr>
        <w:shd w:val="clear" w:color="auto" w:fill="FFFFFF"/>
        <w:spacing w:before="100" w:beforeAutospacing="1" w:after="100" w:afterAutospacing="1" w:line="240" w:lineRule="auto"/>
        <w:ind w:left="1020"/>
        <w:rPr>
          <w:rFonts w:ascii="Times New Roman" w:eastAsia="Times New Roman" w:hAnsi="Times New Roman" w:cs="Times New Roman"/>
          <w:color w:val="212529"/>
          <w:sz w:val="24"/>
          <w:szCs w:val="24"/>
        </w:rPr>
      </w:pPr>
    </w:p>
    <w:p w14:paraId="2D3BC099" w14:textId="55B152AA" w:rsidR="00BA5F3C" w:rsidRPr="00FE54B3" w:rsidRDefault="00BA5F3C" w:rsidP="003F0F74">
      <w:pPr>
        <w:numPr>
          <w:ilvl w:val="0"/>
          <w:numId w:val="52"/>
        </w:numPr>
        <w:shd w:val="clear" w:color="auto" w:fill="FFFFFF"/>
        <w:spacing w:before="100" w:beforeAutospacing="1" w:after="100" w:afterAutospacing="1" w:line="240" w:lineRule="auto"/>
        <w:ind w:left="1020"/>
        <w:rPr>
          <w:rFonts w:ascii="Times New Roman" w:eastAsia="Times New Roman" w:hAnsi="Times New Roman" w:cs="Times New Roman"/>
          <w:color w:val="212529"/>
          <w:sz w:val="24"/>
          <w:szCs w:val="24"/>
        </w:rPr>
      </w:pPr>
      <w:r w:rsidRPr="00FE54B3">
        <w:rPr>
          <w:rFonts w:ascii="Times New Roman" w:eastAsia="Times New Roman" w:hAnsi="Times New Roman" w:cs="Times New Roman"/>
          <w:b/>
          <w:bCs/>
          <w:color w:val="212529"/>
          <w:sz w:val="24"/>
          <w:szCs w:val="24"/>
        </w:rPr>
        <w:t>Stress testing</w:t>
      </w:r>
      <w:r w:rsidRPr="00FE54B3">
        <w:rPr>
          <w:rFonts w:ascii="Times New Roman" w:eastAsia="Times New Roman" w:hAnsi="Times New Roman" w:cs="Times New Roman"/>
          <w:color w:val="212529"/>
          <w:sz w:val="24"/>
          <w:szCs w:val="24"/>
        </w:rPr>
        <w:t> takes this a step further and is used to gauge how your software will respond at or beyond its peak load. The goal of stress testing is to overload the application on purpose until it breaks by applying both realistic and unrealistic load scenarios. With stress testing, you’ll be able to find the failure point of your piece of software.</w:t>
      </w:r>
    </w:p>
    <w:p w14:paraId="0EBD1B81" w14:textId="77777777" w:rsidR="00BA5F3C" w:rsidRPr="00FE54B3" w:rsidRDefault="00BA5F3C" w:rsidP="00BA5F3C">
      <w:pPr>
        <w:shd w:val="clear" w:color="auto" w:fill="FFFFFF"/>
        <w:spacing w:before="100" w:beforeAutospacing="1" w:after="100" w:afterAutospacing="1" w:line="240" w:lineRule="auto"/>
        <w:rPr>
          <w:rFonts w:ascii="Times New Roman" w:eastAsia="Times New Roman" w:hAnsi="Times New Roman" w:cs="Times New Roman"/>
          <w:color w:val="212529"/>
          <w:sz w:val="24"/>
          <w:szCs w:val="24"/>
        </w:rPr>
      </w:pPr>
    </w:p>
    <w:p w14:paraId="773DB497" w14:textId="77777777" w:rsidR="00BA5F3C" w:rsidRPr="00FE54B3" w:rsidRDefault="00BA5F3C" w:rsidP="003F0F74">
      <w:pPr>
        <w:numPr>
          <w:ilvl w:val="0"/>
          <w:numId w:val="52"/>
        </w:numPr>
        <w:shd w:val="clear" w:color="auto" w:fill="FFFFFF"/>
        <w:spacing w:before="100" w:beforeAutospacing="1" w:after="100" w:afterAutospacing="1" w:line="240" w:lineRule="auto"/>
        <w:ind w:left="1020"/>
        <w:rPr>
          <w:rFonts w:ascii="Times New Roman" w:eastAsia="Times New Roman" w:hAnsi="Times New Roman" w:cs="Times New Roman"/>
          <w:color w:val="212529"/>
          <w:sz w:val="24"/>
          <w:szCs w:val="24"/>
        </w:rPr>
      </w:pPr>
      <w:r w:rsidRPr="00FE54B3">
        <w:rPr>
          <w:rFonts w:ascii="Times New Roman" w:eastAsia="Times New Roman" w:hAnsi="Times New Roman" w:cs="Times New Roman"/>
          <w:b/>
          <w:bCs/>
          <w:color w:val="212529"/>
          <w:sz w:val="24"/>
          <w:szCs w:val="24"/>
        </w:rPr>
        <w:t>Endurance testing,</w:t>
      </w:r>
      <w:r w:rsidRPr="00FE54B3">
        <w:rPr>
          <w:rFonts w:ascii="Times New Roman" w:eastAsia="Times New Roman" w:hAnsi="Times New Roman" w:cs="Times New Roman"/>
          <w:color w:val="212529"/>
          <w:sz w:val="24"/>
          <w:szCs w:val="24"/>
        </w:rPr>
        <w:t> also known as soak testing, is used to analyze the behavior of an application under a specific amount of simulated load over longer amounts of time. The goal is to understand how your system will behave under sustained use, making it a longer process than load or stress testing (which are designed to end after a few hours). A critical piece of endurance testing is that it helps uncover memory leaks.</w:t>
      </w:r>
    </w:p>
    <w:p w14:paraId="45D63A1D" w14:textId="4079892D" w:rsidR="00BA5F3C" w:rsidRPr="00FE54B3" w:rsidRDefault="00BA5F3C" w:rsidP="00BA5F3C">
      <w:pPr>
        <w:rPr>
          <w:rFonts w:ascii="Times New Roman" w:hAnsi="Times New Roman" w:cs="Times New Roman"/>
          <w:color w:val="161616"/>
          <w:sz w:val="32"/>
          <w:szCs w:val="32"/>
          <w:shd w:val="clear" w:color="auto" w:fill="FFFFFF"/>
        </w:rPr>
      </w:pPr>
    </w:p>
    <w:p w14:paraId="13C091EA" w14:textId="77777777" w:rsidR="00BA5F3C" w:rsidRPr="00FE54B3" w:rsidRDefault="00BA5F3C" w:rsidP="00BA5F3C">
      <w:pPr>
        <w:rPr>
          <w:rFonts w:ascii="Times New Roman" w:hAnsi="Times New Roman" w:cs="Times New Roman"/>
          <w:b/>
          <w:color w:val="161616"/>
          <w:sz w:val="32"/>
          <w:szCs w:val="32"/>
          <w:shd w:val="clear" w:color="auto" w:fill="FFFFFF"/>
        </w:rPr>
      </w:pPr>
    </w:p>
    <w:p w14:paraId="11904763" w14:textId="099E2A11" w:rsidR="00BA5F3C" w:rsidRPr="00FE54B3" w:rsidRDefault="00BA5F3C" w:rsidP="00BA5F3C">
      <w:pPr>
        <w:rPr>
          <w:rFonts w:ascii="Times New Roman" w:hAnsi="Times New Roman" w:cs="Times New Roman"/>
          <w:b/>
          <w:color w:val="161616"/>
          <w:sz w:val="28"/>
          <w:szCs w:val="28"/>
          <w:shd w:val="clear" w:color="auto" w:fill="FFFFFF"/>
        </w:rPr>
      </w:pPr>
      <w:r w:rsidRPr="00FE54B3">
        <w:rPr>
          <w:rFonts w:ascii="Times New Roman" w:hAnsi="Times New Roman" w:cs="Times New Roman"/>
          <w:b/>
          <w:color w:val="161616"/>
          <w:sz w:val="28"/>
          <w:szCs w:val="28"/>
          <w:shd w:val="clear" w:color="auto" w:fill="FFFFFF"/>
        </w:rPr>
        <w:t>Security Testing</w:t>
      </w:r>
    </w:p>
    <w:p w14:paraId="78D3B979" w14:textId="1E2899CD" w:rsidR="00BA5F3C" w:rsidRPr="00FE54B3" w:rsidRDefault="00BA5F3C" w:rsidP="00897D64">
      <w:pPr>
        <w:shd w:val="clear" w:color="auto" w:fill="FFFFFF"/>
        <w:spacing w:after="100" w:afterAutospacing="1" w:line="420" w:lineRule="atLeast"/>
        <w:rPr>
          <w:rFonts w:ascii="Times New Roman" w:eastAsia="Times New Roman" w:hAnsi="Times New Roman" w:cs="Times New Roman"/>
          <w:color w:val="212529"/>
          <w:sz w:val="24"/>
          <w:szCs w:val="24"/>
        </w:rPr>
      </w:pPr>
      <w:r w:rsidRPr="00FE54B3">
        <w:rPr>
          <w:rFonts w:ascii="Times New Roman" w:eastAsia="Times New Roman" w:hAnsi="Times New Roman" w:cs="Times New Roman"/>
          <w:color w:val="212529"/>
          <w:sz w:val="24"/>
          <w:szCs w:val="24"/>
        </w:rPr>
        <w:t xml:space="preserve">With the rise of cloud-based testing platforms and cyber attacks, there is a growing concern and </w:t>
      </w:r>
      <w:r w:rsidR="00897D64" w:rsidRPr="00FE54B3">
        <w:rPr>
          <w:rFonts w:ascii="Times New Roman" w:eastAsia="Times New Roman" w:hAnsi="Times New Roman" w:cs="Times New Roman"/>
          <w:color w:val="212529"/>
          <w:sz w:val="24"/>
          <w:szCs w:val="24"/>
        </w:rPr>
        <w:t>n</w:t>
      </w:r>
      <w:r w:rsidRPr="00FE54B3">
        <w:rPr>
          <w:rFonts w:ascii="Times New Roman" w:eastAsia="Times New Roman" w:hAnsi="Times New Roman" w:cs="Times New Roman"/>
          <w:color w:val="212529"/>
          <w:sz w:val="24"/>
          <w:szCs w:val="24"/>
        </w:rPr>
        <w:t>eed for the security of data being used and stored in software. Security testing is a non-</w:t>
      </w:r>
      <w:r w:rsidR="00897D64" w:rsidRPr="00FE54B3">
        <w:rPr>
          <w:rFonts w:ascii="Times New Roman" w:eastAsia="Times New Roman" w:hAnsi="Times New Roman" w:cs="Times New Roman"/>
          <w:color w:val="212529"/>
          <w:sz w:val="24"/>
          <w:szCs w:val="24"/>
        </w:rPr>
        <w:t>f</w:t>
      </w:r>
      <w:r w:rsidRPr="00FE54B3">
        <w:rPr>
          <w:rFonts w:ascii="Times New Roman" w:eastAsia="Times New Roman" w:hAnsi="Times New Roman" w:cs="Times New Roman"/>
          <w:color w:val="212529"/>
          <w:sz w:val="24"/>
          <w:szCs w:val="24"/>
        </w:rPr>
        <w:t>unctional software testing technique used to determine if the information and data in a system is protected. The goal is to purposefully find loopholes and security risks in the system that could result in unauthorized access to or the loss of information by probing the application for weaknesses. There are multiple types of this testing method, each of which aimed at verifying six basic principles of security:</w:t>
      </w:r>
    </w:p>
    <w:p w14:paraId="6D7F6265" w14:textId="77777777" w:rsidR="00BA5F3C" w:rsidRPr="00FE54B3" w:rsidRDefault="00BA5F3C" w:rsidP="003F0F74">
      <w:pPr>
        <w:numPr>
          <w:ilvl w:val="0"/>
          <w:numId w:val="53"/>
        </w:numPr>
        <w:shd w:val="clear" w:color="auto" w:fill="FFFFFF"/>
        <w:spacing w:before="100" w:beforeAutospacing="1" w:after="100" w:afterAutospacing="1" w:line="240" w:lineRule="auto"/>
        <w:ind w:left="1020"/>
        <w:rPr>
          <w:rFonts w:ascii="Times New Roman" w:eastAsia="Times New Roman" w:hAnsi="Times New Roman" w:cs="Times New Roman"/>
          <w:color w:val="212529"/>
          <w:sz w:val="24"/>
          <w:szCs w:val="24"/>
        </w:rPr>
      </w:pPr>
      <w:r w:rsidRPr="00FE54B3">
        <w:rPr>
          <w:rFonts w:ascii="Times New Roman" w:eastAsia="Times New Roman" w:hAnsi="Times New Roman" w:cs="Times New Roman"/>
          <w:color w:val="212529"/>
          <w:sz w:val="24"/>
          <w:szCs w:val="24"/>
        </w:rPr>
        <w:t>Integrity</w:t>
      </w:r>
    </w:p>
    <w:p w14:paraId="4AEEBE3E" w14:textId="77777777" w:rsidR="00BA5F3C" w:rsidRPr="00FE54B3" w:rsidRDefault="00BA5F3C" w:rsidP="003F0F74">
      <w:pPr>
        <w:numPr>
          <w:ilvl w:val="0"/>
          <w:numId w:val="53"/>
        </w:numPr>
        <w:shd w:val="clear" w:color="auto" w:fill="FFFFFF"/>
        <w:spacing w:before="100" w:beforeAutospacing="1" w:after="100" w:afterAutospacing="1" w:line="240" w:lineRule="auto"/>
        <w:ind w:left="1020"/>
        <w:rPr>
          <w:rFonts w:ascii="Times New Roman" w:eastAsia="Times New Roman" w:hAnsi="Times New Roman" w:cs="Times New Roman"/>
          <w:color w:val="212529"/>
          <w:sz w:val="24"/>
          <w:szCs w:val="24"/>
        </w:rPr>
      </w:pPr>
      <w:r w:rsidRPr="00FE54B3">
        <w:rPr>
          <w:rFonts w:ascii="Times New Roman" w:eastAsia="Times New Roman" w:hAnsi="Times New Roman" w:cs="Times New Roman"/>
          <w:color w:val="212529"/>
          <w:sz w:val="24"/>
          <w:szCs w:val="24"/>
        </w:rPr>
        <w:t>Confidentiality</w:t>
      </w:r>
    </w:p>
    <w:p w14:paraId="44052C9C" w14:textId="77777777" w:rsidR="00BA5F3C" w:rsidRPr="00FE54B3" w:rsidRDefault="00BA5F3C" w:rsidP="003F0F74">
      <w:pPr>
        <w:numPr>
          <w:ilvl w:val="0"/>
          <w:numId w:val="53"/>
        </w:numPr>
        <w:shd w:val="clear" w:color="auto" w:fill="FFFFFF"/>
        <w:spacing w:before="100" w:beforeAutospacing="1" w:after="100" w:afterAutospacing="1" w:line="240" w:lineRule="auto"/>
        <w:ind w:left="1020"/>
        <w:rPr>
          <w:rFonts w:ascii="Times New Roman" w:eastAsia="Times New Roman" w:hAnsi="Times New Roman" w:cs="Times New Roman"/>
          <w:color w:val="212529"/>
          <w:sz w:val="24"/>
          <w:szCs w:val="24"/>
        </w:rPr>
      </w:pPr>
      <w:r w:rsidRPr="00FE54B3">
        <w:rPr>
          <w:rFonts w:ascii="Times New Roman" w:eastAsia="Times New Roman" w:hAnsi="Times New Roman" w:cs="Times New Roman"/>
          <w:color w:val="212529"/>
          <w:sz w:val="24"/>
          <w:szCs w:val="24"/>
        </w:rPr>
        <w:t>Authentication</w:t>
      </w:r>
    </w:p>
    <w:p w14:paraId="158D3F95" w14:textId="77777777" w:rsidR="00BA5F3C" w:rsidRPr="00FE54B3" w:rsidRDefault="00BA5F3C" w:rsidP="003F0F74">
      <w:pPr>
        <w:numPr>
          <w:ilvl w:val="0"/>
          <w:numId w:val="53"/>
        </w:numPr>
        <w:shd w:val="clear" w:color="auto" w:fill="FFFFFF"/>
        <w:spacing w:before="100" w:beforeAutospacing="1" w:after="100" w:afterAutospacing="1" w:line="240" w:lineRule="auto"/>
        <w:ind w:left="1020"/>
        <w:rPr>
          <w:rFonts w:ascii="Times New Roman" w:eastAsia="Times New Roman" w:hAnsi="Times New Roman" w:cs="Times New Roman"/>
          <w:color w:val="212529"/>
          <w:sz w:val="24"/>
          <w:szCs w:val="24"/>
        </w:rPr>
      </w:pPr>
      <w:r w:rsidRPr="00FE54B3">
        <w:rPr>
          <w:rFonts w:ascii="Times New Roman" w:eastAsia="Times New Roman" w:hAnsi="Times New Roman" w:cs="Times New Roman"/>
          <w:color w:val="212529"/>
          <w:sz w:val="24"/>
          <w:szCs w:val="24"/>
        </w:rPr>
        <w:t>Authorization</w:t>
      </w:r>
    </w:p>
    <w:p w14:paraId="66CCE19C" w14:textId="77777777" w:rsidR="00BA5F3C" w:rsidRPr="00FE54B3" w:rsidRDefault="00BA5F3C" w:rsidP="003F0F74">
      <w:pPr>
        <w:numPr>
          <w:ilvl w:val="0"/>
          <w:numId w:val="53"/>
        </w:numPr>
        <w:shd w:val="clear" w:color="auto" w:fill="FFFFFF"/>
        <w:spacing w:before="100" w:beforeAutospacing="1" w:after="100" w:afterAutospacing="1" w:line="240" w:lineRule="auto"/>
        <w:ind w:left="1020"/>
        <w:rPr>
          <w:rFonts w:ascii="Times New Roman" w:eastAsia="Times New Roman" w:hAnsi="Times New Roman" w:cs="Times New Roman"/>
          <w:color w:val="212529"/>
          <w:sz w:val="24"/>
          <w:szCs w:val="24"/>
        </w:rPr>
      </w:pPr>
      <w:r w:rsidRPr="00FE54B3">
        <w:rPr>
          <w:rFonts w:ascii="Times New Roman" w:eastAsia="Times New Roman" w:hAnsi="Times New Roman" w:cs="Times New Roman"/>
          <w:color w:val="212529"/>
          <w:sz w:val="24"/>
          <w:szCs w:val="24"/>
        </w:rPr>
        <w:t>Availability</w:t>
      </w:r>
    </w:p>
    <w:p w14:paraId="5CF81D80" w14:textId="77777777" w:rsidR="00BA5F3C" w:rsidRPr="00FE54B3" w:rsidRDefault="00BA5F3C" w:rsidP="003F0F74">
      <w:pPr>
        <w:numPr>
          <w:ilvl w:val="0"/>
          <w:numId w:val="53"/>
        </w:numPr>
        <w:shd w:val="clear" w:color="auto" w:fill="FFFFFF"/>
        <w:spacing w:before="100" w:beforeAutospacing="1" w:after="100" w:afterAutospacing="1" w:line="240" w:lineRule="auto"/>
        <w:ind w:left="1020"/>
        <w:rPr>
          <w:rFonts w:ascii="Times New Roman" w:eastAsia="Times New Roman" w:hAnsi="Times New Roman" w:cs="Times New Roman"/>
          <w:color w:val="212529"/>
          <w:sz w:val="24"/>
          <w:szCs w:val="24"/>
        </w:rPr>
      </w:pPr>
      <w:r w:rsidRPr="00FE54B3">
        <w:rPr>
          <w:rFonts w:ascii="Times New Roman" w:eastAsia="Times New Roman" w:hAnsi="Times New Roman" w:cs="Times New Roman"/>
          <w:color w:val="212529"/>
          <w:sz w:val="24"/>
          <w:szCs w:val="24"/>
        </w:rPr>
        <w:lastRenderedPageBreak/>
        <w:t>Non-repudiation</w:t>
      </w:r>
    </w:p>
    <w:p w14:paraId="4B6410B7" w14:textId="3B4E7EEB" w:rsidR="006F69CB" w:rsidRDefault="006F69CB" w:rsidP="00BA5F3C">
      <w:pPr>
        <w:rPr>
          <w:rFonts w:ascii="Times New Roman" w:hAnsi="Times New Roman" w:cs="Times New Roman"/>
          <w:sz w:val="32"/>
          <w:szCs w:val="32"/>
        </w:rPr>
      </w:pPr>
    </w:p>
    <w:p w14:paraId="4D67C5C0" w14:textId="77777777" w:rsidR="00D14BAA" w:rsidRPr="00FE54B3" w:rsidRDefault="00D14BAA" w:rsidP="00BA5F3C">
      <w:pPr>
        <w:rPr>
          <w:rFonts w:ascii="Times New Roman" w:hAnsi="Times New Roman" w:cs="Times New Roman"/>
          <w:sz w:val="32"/>
          <w:szCs w:val="32"/>
        </w:rPr>
      </w:pPr>
    </w:p>
    <w:p w14:paraId="52C320EA" w14:textId="0616BABF" w:rsidR="005210B2" w:rsidRPr="00FE54B3" w:rsidRDefault="005210B2" w:rsidP="00BA5F3C">
      <w:pPr>
        <w:rPr>
          <w:rFonts w:ascii="Times New Roman" w:hAnsi="Times New Roman" w:cs="Times New Roman"/>
          <w:b/>
          <w:sz w:val="28"/>
          <w:szCs w:val="28"/>
        </w:rPr>
      </w:pPr>
      <w:r w:rsidRPr="00FE54B3">
        <w:rPr>
          <w:rFonts w:ascii="Times New Roman" w:hAnsi="Times New Roman" w:cs="Times New Roman"/>
          <w:b/>
          <w:sz w:val="28"/>
          <w:szCs w:val="28"/>
        </w:rPr>
        <w:t xml:space="preserve">7.3 </w:t>
      </w:r>
      <w:r w:rsidR="00E140B9" w:rsidRPr="00FE54B3">
        <w:rPr>
          <w:rFonts w:ascii="Times New Roman" w:hAnsi="Times New Roman" w:cs="Times New Roman"/>
          <w:b/>
          <w:sz w:val="28"/>
          <w:szCs w:val="28"/>
        </w:rPr>
        <w:t>TEST CASES</w:t>
      </w:r>
    </w:p>
    <w:p w14:paraId="64C946F5" w14:textId="77777777" w:rsidR="00551ADF" w:rsidRPr="00FE54B3" w:rsidRDefault="00551ADF" w:rsidP="00BA5F3C">
      <w:pPr>
        <w:rPr>
          <w:rFonts w:ascii="Times New Roman" w:hAnsi="Times New Roman" w:cs="Times New Roman"/>
          <w:b/>
          <w:sz w:val="28"/>
          <w:szCs w:val="28"/>
        </w:rPr>
      </w:pPr>
    </w:p>
    <w:p w14:paraId="3106F858" w14:textId="4D417F9B" w:rsidR="00551ADF" w:rsidRPr="00FE54B3" w:rsidRDefault="00551ADF" w:rsidP="00BA5F3C">
      <w:pPr>
        <w:rPr>
          <w:rFonts w:ascii="Times New Roman" w:hAnsi="Times New Roman" w:cs="Times New Roman"/>
          <w:b/>
          <w:sz w:val="28"/>
          <w:szCs w:val="28"/>
        </w:rPr>
      </w:pPr>
      <w:r w:rsidRPr="00FE54B3">
        <w:rPr>
          <w:rFonts w:ascii="Times New Roman" w:hAnsi="Times New Roman" w:cs="Times New Roman"/>
          <w:b/>
          <w:sz w:val="28"/>
          <w:szCs w:val="28"/>
        </w:rPr>
        <w:t>Login Page:</w:t>
      </w:r>
    </w:p>
    <w:p w14:paraId="312E034D" w14:textId="77777777" w:rsidR="00551ADF" w:rsidRPr="00FE54B3" w:rsidRDefault="00551ADF" w:rsidP="00BA5F3C">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440"/>
        <w:gridCol w:w="1549"/>
        <w:gridCol w:w="1709"/>
        <w:gridCol w:w="1549"/>
        <w:gridCol w:w="1550"/>
        <w:gridCol w:w="1553"/>
      </w:tblGrid>
      <w:tr w:rsidR="006D7E14" w:rsidRPr="00FE54B3" w14:paraId="5E388A62" w14:textId="77777777" w:rsidTr="006D7E14">
        <w:tc>
          <w:tcPr>
            <w:tcW w:w="1440" w:type="dxa"/>
            <w:shd w:val="clear" w:color="auto" w:fill="EEECE1" w:themeFill="background2"/>
          </w:tcPr>
          <w:p w14:paraId="10DD9F42" w14:textId="4378473A" w:rsidR="00CE7D2E" w:rsidRPr="00FE54B3" w:rsidRDefault="00CE7D2E" w:rsidP="00BA5F3C">
            <w:pPr>
              <w:rPr>
                <w:rFonts w:ascii="Times New Roman" w:hAnsi="Times New Roman" w:cs="Times New Roman"/>
                <w:sz w:val="24"/>
                <w:szCs w:val="24"/>
              </w:rPr>
            </w:pPr>
            <w:r w:rsidRPr="00FE54B3">
              <w:rPr>
                <w:rFonts w:ascii="Times New Roman" w:hAnsi="Times New Roman" w:cs="Times New Roman"/>
                <w:sz w:val="24"/>
                <w:szCs w:val="24"/>
              </w:rPr>
              <w:t>Test Case Id</w:t>
            </w:r>
          </w:p>
        </w:tc>
        <w:tc>
          <w:tcPr>
            <w:tcW w:w="1549" w:type="dxa"/>
            <w:shd w:val="clear" w:color="auto" w:fill="EEECE1" w:themeFill="background2"/>
          </w:tcPr>
          <w:p w14:paraId="21336F49" w14:textId="644B4DFC" w:rsidR="00CE7D2E" w:rsidRPr="00FE54B3" w:rsidRDefault="00CE7D2E" w:rsidP="00BA5F3C">
            <w:pPr>
              <w:rPr>
                <w:rFonts w:ascii="Times New Roman" w:hAnsi="Times New Roman" w:cs="Times New Roman"/>
                <w:sz w:val="24"/>
                <w:szCs w:val="24"/>
              </w:rPr>
            </w:pPr>
            <w:r w:rsidRPr="00FE54B3">
              <w:rPr>
                <w:rFonts w:ascii="Times New Roman" w:hAnsi="Times New Roman" w:cs="Times New Roman"/>
                <w:sz w:val="24"/>
                <w:szCs w:val="24"/>
              </w:rPr>
              <w:t>Test Case Name</w:t>
            </w:r>
          </w:p>
        </w:tc>
        <w:tc>
          <w:tcPr>
            <w:tcW w:w="1709" w:type="dxa"/>
            <w:shd w:val="clear" w:color="auto" w:fill="EEECE1" w:themeFill="background2"/>
          </w:tcPr>
          <w:p w14:paraId="4D4101DC" w14:textId="2E0EF3B2" w:rsidR="00CE7D2E" w:rsidRPr="00FE54B3" w:rsidRDefault="00CE7D2E" w:rsidP="00BA5F3C">
            <w:pPr>
              <w:rPr>
                <w:rFonts w:ascii="Times New Roman" w:hAnsi="Times New Roman" w:cs="Times New Roman"/>
                <w:sz w:val="24"/>
                <w:szCs w:val="24"/>
              </w:rPr>
            </w:pPr>
            <w:r w:rsidRPr="00FE54B3">
              <w:rPr>
                <w:rFonts w:ascii="Times New Roman" w:hAnsi="Times New Roman" w:cs="Times New Roman"/>
                <w:sz w:val="24"/>
                <w:szCs w:val="24"/>
              </w:rPr>
              <w:t>Test Case Description</w:t>
            </w:r>
          </w:p>
        </w:tc>
        <w:tc>
          <w:tcPr>
            <w:tcW w:w="1549" w:type="dxa"/>
            <w:shd w:val="clear" w:color="auto" w:fill="EEECE1" w:themeFill="background2"/>
          </w:tcPr>
          <w:p w14:paraId="51F1338E" w14:textId="179A8E55" w:rsidR="00CE7D2E" w:rsidRPr="00FE54B3" w:rsidRDefault="00CE7D2E" w:rsidP="00BA5F3C">
            <w:pPr>
              <w:rPr>
                <w:rFonts w:ascii="Times New Roman" w:hAnsi="Times New Roman" w:cs="Times New Roman"/>
                <w:sz w:val="24"/>
                <w:szCs w:val="24"/>
              </w:rPr>
            </w:pPr>
            <w:r w:rsidRPr="00FE54B3">
              <w:rPr>
                <w:rFonts w:ascii="Times New Roman" w:hAnsi="Times New Roman" w:cs="Times New Roman"/>
                <w:sz w:val="24"/>
                <w:szCs w:val="24"/>
              </w:rPr>
              <w:t>Test Case steps</w:t>
            </w:r>
          </w:p>
        </w:tc>
        <w:tc>
          <w:tcPr>
            <w:tcW w:w="1550" w:type="dxa"/>
            <w:shd w:val="clear" w:color="auto" w:fill="EEECE1" w:themeFill="background2"/>
          </w:tcPr>
          <w:p w14:paraId="2D53B83C" w14:textId="71020E07" w:rsidR="00CE7D2E" w:rsidRPr="00FE54B3" w:rsidRDefault="00CE7D2E" w:rsidP="00BA5F3C">
            <w:pPr>
              <w:rPr>
                <w:rFonts w:ascii="Times New Roman" w:hAnsi="Times New Roman" w:cs="Times New Roman"/>
                <w:sz w:val="24"/>
                <w:szCs w:val="24"/>
              </w:rPr>
            </w:pPr>
            <w:r w:rsidRPr="00FE54B3">
              <w:rPr>
                <w:rFonts w:ascii="Times New Roman" w:hAnsi="Times New Roman" w:cs="Times New Roman"/>
                <w:sz w:val="24"/>
                <w:szCs w:val="24"/>
              </w:rPr>
              <w:t>Expected</w:t>
            </w:r>
          </w:p>
        </w:tc>
        <w:tc>
          <w:tcPr>
            <w:tcW w:w="1553" w:type="dxa"/>
            <w:shd w:val="clear" w:color="auto" w:fill="EEECE1" w:themeFill="background2"/>
          </w:tcPr>
          <w:p w14:paraId="7FCFB3FA" w14:textId="7FF1E89B" w:rsidR="00CE7D2E" w:rsidRPr="00FE54B3" w:rsidRDefault="00573C0A" w:rsidP="00BA5F3C">
            <w:pPr>
              <w:rPr>
                <w:rFonts w:ascii="Times New Roman" w:hAnsi="Times New Roman" w:cs="Times New Roman"/>
                <w:sz w:val="24"/>
                <w:szCs w:val="24"/>
              </w:rPr>
            </w:pPr>
            <w:r w:rsidRPr="00FE54B3">
              <w:rPr>
                <w:rFonts w:ascii="Times New Roman" w:hAnsi="Times New Roman" w:cs="Times New Roman"/>
                <w:sz w:val="24"/>
                <w:szCs w:val="24"/>
              </w:rPr>
              <w:t>Actual</w:t>
            </w:r>
          </w:p>
        </w:tc>
      </w:tr>
      <w:tr w:rsidR="006D7E14" w:rsidRPr="00FE54B3" w14:paraId="5D90D25C" w14:textId="77777777" w:rsidTr="006D7E14">
        <w:tc>
          <w:tcPr>
            <w:tcW w:w="1440" w:type="dxa"/>
            <w:shd w:val="clear" w:color="auto" w:fill="C2D69B" w:themeFill="accent3" w:themeFillTint="99"/>
          </w:tcPr>
          <w:p w14:paraId="3A21C883" w14:textId="00F60D8C" w:rsidR="00CE7D2E" w:rsidRPr="00FE54B3" w:rsidRDefault="00573C0A" w:rsidP="00BA5F3C">
            <w:pPr>
              <w:rPr>
                <w:rFonts w:ascii="Times New Roman" w:hAnsi="Times New Roman" w:cs="Times New Roman"/>
                <w:sz w:val="24"/>
                <w:szCs w:val="24"/>
              </w:rPr>
            </w:pPr>
            <w:r w:rsidRPr="00FE54B3">
              <w:rPr>
                <w:rFonts w:ascii="Times New Roman" w:hAnsi="Times New Roman" w:cs="Times New Roman"/>
                <w:sz w:val="24"/>
                <w:szCs w:val="24"/>
              </w:rPr>
              <w:t xml:space="preserve">Login </w:t>
            </w:r>
          </w:p>
        </w:tc>
        <w:tc>
          <w:tcPr>
            <w:tcW w:w="1549" w:type="dxa"/>
            <w:shd w:val="clear" w:color="auto" w:fill="C2D69B" w:themeFill="accent3" w:themeFillTint="99"/>
          </w:tcPr>
          <w:p w14:paraId="3D162D8B" w14:textId="4A2E28B0" w:rsidR="00CE7D2E" w:rsidRPr="00FE54B3" w:rsidRDefault="00573C0A" w:rsidP="00BA5F3C">
            <w:pPr>
              <w:rPr>
                <w:rFonts w:ascii="Times New Roman" w:hAnsi="Times New Roman" w:cs="Times New Roman"/>
                <w:sz w:val="24"/>
                <w:szCs w:val="24"/>
              </w:rPr>
            </w:pPr>
            <w:r w:rsidRPr="00FE54B3">
              <w:rPr>
                <w:rFonts w:ascii="Times New Roman" w:hAnsi="Times New Roman" w:cs="Times New Roman"/>
                <w:sz w:val="24"/>
                <w:szCs w:val="24"/>
              </w:rPr>
              <w:t>Input Username</w:t>
            </w:r>
          </w:p>
        </w:tc>
        <w:tc>
          <w:tcPr>
            <w:tcW w:w="1709" w:type="dxa"/>
            <w:shd w:val="clear" w:color="auto" w:fill="C2D69B" w:themeFill="accent3" w:themeFillTint="99"/>
          </w:tcPr>
          <w:p w14:paraId="16DE132D" w14:textId="1B7ABD88" w:rsidR="00CE7D2E" w:rsidRPr="00FE54B3" w:rsidRDefault="00D42968" w:rsidP="00BA5F3C">
            <w:pPr>
              <w:rPr>
                <w:rFonts w:ascii="Times New Roman" w:hAnsi="Times New Roman" w:cs="Times New Roman"/>
                <w:sz w:val="24"/>
                <w:szCs w:val="24"/>
              </w:rPr>
            </w:pPr>
            <w:r w:rsidRPr="00FE54B3">
              <w:rPr>
                <w:rFonts w:ascii="Times New Roman" w:hAnsi="Times New Roman" w:cs="Times New Roman"/>
                <w:sz w:val="24"/>
                <w:szCs w:val="24"/>
              </w:rPr>
              <w:t>In Login form take correct username</w:t>
            </w:r>
          </w:p>
        </w:tc>
        <w:tc>
          <w:tcPr>
            <w:tcW w:w="1549" w:type="dxa"/>
            <w:shd w:val="clear" w:color="auto" w:fill="C2D69B" w:themeFill="accent3" w:themeFillTint="99"/>
          </w:tcPr>
          <w:p w14:paraId="60926B7B" w14:textId="0D84AD74" w:rsidR="00CE7D2E" w:rsidRPr="00FE54B3" w:rsidRDefault="00D42968" w:rsidP="00BA5F3C">
            <w:pPr>
              <w:rPr>
                <w:rFonts w:ascii="Times New Roman" w:hAnsi="Times New Roman" w:cs="Times New Roman"/>
                <w:sz w:val="24"/>
                <w:szCs w:val="24"/>
              </w:rPr>
            </w:pPr>
            <w:r w:rsidRPr="00FE54B3">
              <w:rPr>
                <w:rFonts w:ascii="Times New Roman" w:hAnsi="Times New Roman" w:cs="Times New Roman"/>
                <w:sz w:val="24"/>
                <w:szCs w:val="24"/>
              </w:rPr>
              <w:t>Enter Username</w:t>
            </w:r>
          </w:p>
        </w:tc>
        <w:tc>
          <w:tcPr>
            <w:tcW w:w="1550" w:type="dxa"/>
            <w:shd w:val="clear" w:color="auto" w:fill="C2D69B" w:themeFill="accent3" w:themeFillTint="99"/>
          </w:tcPr>
          <w:p w14:paraId="6C32281F" w14:textId="569B6200" w:rsidR="00CE7D2E" w:rsidRPr="00FE54B3" w:rsidRDefault="00D42968" w:rsidP="00BA5F3C">
            <w:pPr>
              <w:rPr>
                <w:rFonts w:ascii="Times New Roman" w:hAnsi="Times New Roman" w:cs="Times New Roman"/>
                <w:sz w:val="24"/>
                <w:szCs w:val="24"/>
              </w:rPr>
            </w:pPr>
            <w:r w:rsidRPr="00FE54B3">
              <w:rPr>
                <w:rFonts w:ascii="Times New Roman" w:hAnsi="Times New Roman" w:cs="Times New Roman"/>
                <w:sz w:val="24"/>
                <w:szCs w:val="24"/>
              </w:rPr>
              <w:t xml:space="preserve">Accept Username </w:t>
            </w:r>
          </w:p>
        </w:tc>
        <w:tc>
          <w:tcPr>
            <w:tcW w:w="1553" w:type="dxa"/>
            <w:shd w:val="clear" w:color="auto" w:fill="C2D69B" w:themeFill="accent3" w:themeFillTint="99"/>
          </w:tcPr>
          <w:p w14:paraId="5B3A1051" w14:textId="1897541B" w:rsidR="00CE7D2E" w:rsidRPr="00FE54B3" w:rsidRDefault="00AF7672" w:rsidP="00BA5F3C">
            <w:pPr>
              <w:rPr>
                <w:rFonts w:ascii="Times New Roman" w:hAnsi="Times New Roman" w:cs="Times New Roman"/>
                <w:sz w:val="24"/>
                <w:szCs w:val="24"/>
              </w:rPr>
            </w:pPr>
            <w:r w:rsidRPr="00FE54B3">
              <w:rPr>
                <w:rFonts w:ascii="Times New Roman" w:hAnsi="Times New Roman" w:cs="Times New Roman"/>
                <w:sz w:val="24"/>
                <w:szCs w:val="24"/>
              </w:rPr>
              <w:t>User Navigated to the Password Field</w:t>
            </w:r>
          </w:p>
        </w:tc>
      </w:tr>
      <w:tr w:rsidR="006D7E14" w:rsidRPr="00FE54B3" w14:paraId="2C52EEC2" w14:textId="77777777" w:rsidTr="006D7E14">
        <w:tc>
          <w:tcPr>
            <w:tcW w:w="1440" w:type="dxa"/>
            <w:shd w:val="clear" w:color="auto" w:fill="C2D69B" w:themeFill="accent3" w:themeFillTint="99"/>
          </w:tcPr>
          <w:p w14:paraId="17E2F295" w14:textId="77777777" w:rsidR="00CE7D2E" w:rsidRPr="00FE54B3" w:rsidRDefault="00CE7D2E" w:rsidP="00BA5F3C">
            <w:pPr>
              <w:rPr>
                <w:rFonts w:ascii="Times New Roman" w:hAnsi="Times New Roman" w:cs="Times New Roman"/>
                <w:sz w:val="24"/>
                <w:szCs w:val="24"/>
              </w:rPr>
            </w:pPr>
          </w:p>
        </w:tc>
        <w:tc>
          <w:tcPr>
            <w:tcW w:w="1549" w:type="dxa"/>
            <w:shd w:val="clear" w:color="auto" w:fill="C2D69B" w:themeFill="accent3" w:themeFillTint="99"/>
          </w:tcPr>
          <w:p w14:paraId="78810BD4" w14:textId="14D131D5" w:rsidR="00CE7D2E" w:rsidRPr="00FE54B3" w:rsidRDefault="00D42968" w:rsidP="00BA5F3C">
            <w:pPr>
              <w:rPr>
                <w:rFonts w:ascii="Times New Roman" w:hAnsi="Times New Roman" w:cs="Times New Roman"/>
                <w:sz w:val="24"/>
                <w:szCs w:val="24"/>
              </w:rPr>
            </w:pPr>
            <w:r w:rsidRPr="00FE54B3">
              <w:rPr>
                <w:rFonts w:ascii="Times New Roman" w:hAnsi="Times New Roman" w:cs="Times New Roman"/>
                <w:sz w:val="24"/>
                <w:szCs w:val="24"/>
              </w:rPr>
              <w:t>Input Password</w:t>
            </w:r>
          </w:p>
        </w:tc>
        <w:tc>
          <w:tcPr>
            <w:tcW w:w="1709" w:type="dxa"/>
            <w:shd w:val="clear" w:color="auto" w:fill="C2D69B" w:themeFill="accent3" w:themeFillTint="99"/>
          </w:tcPr>
          <w:p w14:paraId="09AFABB8" w14:textId="00AB94D3" w:rsidR="00CE7D2E" w:rsidRPr="00FE54B3" w:rsidRDefault="00D42968" w:rsidP="00BA5F3C">
            <w:pPr>
              <w:rPr>
                <w:rFonts w:ascii="Times New Roman" w:hAnsi="Times New Roman" w:cs="Times New Roman"/>
                <w:sz w:val="24"/>
                <w:szCs w:val="24"/>
              </w:rPr>
            </w:pPr>
            <w:r w:rsidRPr="00FE54B3">
              <w:rPr>
                <w:rFonts w:ascii="Times New Roman" w:hAnsi="Times New Roman" w:cs="Times New Roman"/>
                <w:sz w:val="24"/>
                <w:szCs w:val="24"/>
              </w:rPr>
              <w:t>In Login form take input username</w:t>
            </w:r>
          </w:p>
        </w:tc>
        <w:tc>
          <w:tcPr>
            <w:tcW w:w="1549" w:type="dxa"/>
            <w:shd w:val="clear" w:color="auto" w:fill="C2D69B" w:themeFill="accent3" w:themeFillTint="99"/>
          </w:tcPr>
          <w:p w14:paraId="335B744E" w14:textId="1C92CA32" w:rsidR="00CE7D2E" w:rsidRPr="00FE54B3" w:rsidRDefault="00D42968" w:rsidP="00BA5F3C">
            <w:pPr>
              <w:rPr>
                <w:rFonts w:ascii="Times New Roman" w:hAnsi="Times New Roman" w:cs="Times New Roman"/>
                <w:sz w:val="24"/>
                <w:szCs w:val="24"/>
              </w:rPr>
            </w:pPr>
            <w:r w:rsidRPr="00FE54B3">
              <w:rPr>
                <w:rFonts w:ascii="Times New Roman" w:hAnsi="Times New Roman" w:cs="Times New Roman"/>
                <w:sz w:val="24"/>
                <w:szCs w:val="24"/>
              </w:rPr>
              <w:t>Enter Password</w:t>
            </w:r>
          </w:p>
        </w:tc>
        <w:tc>
          <w:tcPr>
            <w:tcW w:w="1550" w:type="dxa"/>
            <w:shd w:val="clear" w:color="auto" w:fill="C2D69B" w:themeFill="accent3" w:themeFillTint="99"/>
          </w:tcPr>
          <w:p w14:paraId="5689B298" w14:textId="3BF19354" w:rsidR="00CE7D2E" w:rsidRPr="00FE54B3" w:rsidRDefault="00D42968" w:rsidP="00BA5F3C">
            <w:pPr>
              <w:rPr>
                <w:rFonts w:ascii="Times New Roman" w:hAnsi="Times New Roman" w:cs="Times New Roman"/>
                <w:sz w:val="24"/>
                <w:szCs w:val="24"/>
              </w:rPr>
            </w:pPr>
            <w:r w:rsidRPr="00FE54B3">
              <w:rPr>
                <w:rFonts w:ascii="Times New Roman" w:hAnsi="Times New Roman" w:cs="Times New Roman"/>
                <w:sz w:val="24"/>
                <w:szCs w:val="24"/>
              </w:rPr>
              <w:t>Accept Password</w:t>
            </w:r>
          </w:p>
        </w:tc>
        <w:tc>
          <w:tcPr>
            <w:tcW w:w="1553" w:type="dxa"/>
            <w:shd w:val="clear" w:color="auto" w:fill="C2D69B" w:themeFill="accent3" w:themeFillTint="99"/>
          </w:tcPr>
          <w:p w14:paraId="7B955E63" w14:textId="1B1BB53F" w:rsidR="00CE7D2E" w:rsidRPr="00FE54B3" w:rsidRDefault="00AF7672" w:rsidP="00BA5F3C">
            <w:pPr>
              <w:rPr>
                <w:rFonts w:ascii="Times New Roman" w:hAnsi="Times New Roman" w:cs="Times New Roman"/>
                <w:sz w:val="24"/>
                <w:szCs w:val="24"/>
              </w:rPr>
            </w:pPr>
            <w:r w:rsidRPr="00FE54B3">
              <w:rPr>
                <w:rFonts w:ascii="Times New Roman" w:hAnsi="Times New Roman" w:cs="Times New Roman"/>
                <w:sz w:val="24"/>
                <w:szCs w:val="24"/>
              </w:rPr>
              <w:t>User Focused to the Login Button</w:t>
            </w:r>
          </w:p>
        </w:tc>
      </w:tr>
      <w:tr w:rsidR="006D7E14" w:rsidRPr="00FE54B3" w14:paraId="151A38B3" w14:textId="77777777" w:rsidTr="006D7E14">
        <w:tc>
          <w:tcPr>
            <w:tcW w:w="1440" w:type="dxa"/>
            <w:shd w:val="clear" w:color="auto" w:fill="C2D69B" w:themeFill="accent3" w:themeFillTint="99"/>
          </w:tcPr>
          <w:p w14:paraId="049E4672" w14:textId="77777777" w:rsidR="00CE7D2E" w:rsidRPr="00FE54B3" w:rsidRDefault="00CE7D2E" w:rsidP="00BA5F3C">
            <w:pPr>
              <w:rPr>
                <w:rFonts w:ascii="Times New Roman" w:hAnsi="Times New Roman" w:cs="Times New Roman"/>
                <w:sz w:val="24"/>
                <w:szCs w:val="24"/>
              </w:rPr>
            </w:pPr>
          </w:p>
        </w:tc>
        <w:tc>
          <w:tcPr>
            <w:tcW w:w="1549" w:type="dxa"/>
            <w:shd w:val="clear" w:color="auto" w:fill="C2D69B" w:themeFill="accent3" w:themeFillTint="99"/>
          </w:tcPr>
          <w:p w14:paraId="47013F35" w14:textId="407FC949" w:rsidR="00CE7D2E" w:rsidRPr="00FE54B3" w:rsidRDefault="00AF7672" w:rsidP="00BA5F3C">
            <w:pPr>
              <w:rPr>
                <w:rFonts w:ascii="Times New Roman" w:hAnsi="Times New Roman" w:cs="Times New Roman"/>
                <w:sz w:val="24"/>
                <w:szCs w:val="24"/>
              </w:rPr>
            </w:pPr>
            <w:r w:rsidRPr="00FE54B3">
              <w:rPr>
                <w:rFonts w:ascii="Times New Roman" w:hAnsi="Times New Roman" w:cs="Times New Roman"/>
                <w:sz w:val="24"/>
                <w:szCs w:val="24"/>
              </w:rPr>
              <w:t>Input Login Button Click</w:t>
            </w:r>
          </w:p>
        </w:tc>
        <w:tc>
          <w:tcPr>
            <w:tcW w:w="1709" w:type="dxa"/>
            <w:shd w:val="clear" w:color="auto" w:fill="C2D69B" w:themeFill="accent3" w:themeFillTint="99"/>
          </w:tcPr>
          <w:p w14:paraId="15E2AC26" w14:textId="5C2F8793" w:rsidR="00CE7D2E" w:rsidRPr="00FE54B3" w:rsidRDefault="00AF7672" w:rsidP="00BA5F3C">
            <w:pPr>
              <w:rPr>
                <w:rFonts w:ascii="Times New Roman" w:hAnsi="Times New Roman" w:cs="Times New Roman"/>
                <w:sz w:val="24"/>
                <w:szCs w:val="24"/>
              </w:rPr>
            </w:pPr>
            <w:r w:rsidRPr="00FE54B3">
              <w:rPr>
                <w:rFonts w:ascii="Times New Roman" w:hAnsi="Times New Roman" w:cs="Times New Roman"/>
                <w:sz w:val="24"/>
                <w:szCs w:val="24"/>
              </w:rPr>
              <w:t>Validate Valid Username and Password</w:t>
            </w:r>
          </w:p>
        </w:tc>
        <w:tc>
          <w:tcPr>
            <w:tcW w:w="1549" w:type="dxa"/>
            <w:shd w:val="clear" w:color="auto" w:fill="C2D69B" w:themeFill="accent3" w:themeFillTint="99"/>
          </w:tcPr>
          <w:p w14:paraId="33F2E3C1" w14:textId="612F9B69" w:rsidR="00CE7D2E" w:rsidRPr="00FE54B3" w:rsidRDefault="00AF7672" w:rsidP="00BA5F3C">
            <w:pPr>
              <w:rPr>
                <w:rFonts w:ascii="Times New Roman" w:hAnsi="Times New Roman" w:cs="Times New Roman"/>
                <w:sz w:val="24"/>
                <w:szCs w:val="24"/>
              </w:rPr>
            </w:pPr>
            <w:r w:rsidRPr="00FE54B3">
              <w:rPr>
                <w:rFonts w:ascii="Times New Roman" w:hAnsi="Times New Roman" w:cs="Times New Roman"/>
                <w:sz w:val="24"/>
                <w:szCs w:val="24"/>
              </w:rPr>
              <w:t>Click on Login Button</w:t>
            </w:r>
          </w:p>
        </w:tc>
        <w:tc>
          <w:tcPr>
            <w:tcW w:w="1550" w:type="dxa"/>
            <w:shd w:val="clear" w:color="auto" w:fill="C2D69B" w:themeFill="accent3" w:themeFillTint="99"/>
          </w:tcPr>
          <w:p w14:paraId="08183490" w14:textId="2418848A" w:rsidR="00CE7D2E" w:rsidRPr="00FE54B3" w:rsidRDefault="00AF7672" w:rsidP="00BA5F3C">
            <w:pPr>
              <w:rPr>
                <w:rFonts w:ascii="Times New Roman" w:hAnsi="Times New Roman" w:cs="Times New Roman"/>
                <w:sz w:val="24"/>
                <w:szCs w:val="24"/>
              </w:rPr>
            </w:pPr>
            <w:r w:rsidRPr="00FE54B3">
              <w:rPr>
                <w:rFonts w:ascii="Times New Roman" w:hAnsi="Times New Roman" w:cs="Times New Roman"/>
                <w:sz w:val="24"/>
                <w:szCs w:val="24"/>
              </w:rPr>
              <w:t>Accept Username and password</w:t>
            </w:r>
          </w:p>
        </w:tc>
        <w:tc>
          <w:tcPr>
            <w:tcW w:w="1553" w:type="dxa"/>
            <w:shd w:val="clear" w:color="auto" w:fill="C2D69B" w:themeFill="accent3" w:themeFillTint="99"/>
          </w:tcPr>
          <w:p w14:paraId="23A53CCD" w14:textId="59523550" w:rsidR="00CE7D2E" w:rsidRPr="00FE54B3" w:rsidRDefault="00AF7672" w:rsidP="00BA5F3C">
            <w:pPr>
              <w:rPr>
                <w:rFonts w:ascii="Times New Roman" w:hAnsi="Times New Roman" w:cs="Times New Roman"/>
                <w:sz w:val="24"/>
                <w:szCs w:val="24"/>
              </w:rPr>
            </w:pPr>
            <w:r w:rsidRPr="00FE54B3">
              <w:rPr>
                <w:rFonts w:ascii="Times New Roman" w:hAnsi="Times New Roman" w:cs="Times New Roman"/>
                <w:sz w:val="24"/>
                <w:szCs w:val="24"/>
              </w:rPr>
              <w:t>Go to the Home Page</w:t>
            </w:r>
          </w:p>
        </w:tc>
      </w:tr>
      <w:tr w:rsidR="006D7E14" w:rsidRPr="00FE54B3" w14:paraId="7F778291" w14:textId="77777777" w:rsidTr="006D7E14">
        <w:tc>
          <w:tcPr>
            <w:tcW w:w="1440" w:type="dxa"/>
            <w:shd w:val="clear" w:color="auto" w:fill="F87D7A"/>
          </w:tcPr>
          <w:p w14:paraId="29FDF5A8" w14:textId="77777777" w:rsidR="00AF7672" w:rsidRPr="00FE54B3" w:rsidRDefault="00AF7672" w:rsidP="00AF7672">
            <w:pPr>
              <w:rPr>
                <w:rFonts w:ascii="Times New Roman" w:hAnsi="Times New Roman" w:cs="Times New Roman"/>
                <w:sz w:val="24"/>
                <w:szCs w:val="24"/>
              </w:rPr>
            </w:pPr>
          </w:p>
        </w:tc>
        <w:tc>
          <w:tcPr>
            <w:tcW w:w="1549" w:type="dxa"/>
            <w:shd w:val="clear" w:color="auto" w:fill="F87D7A"/>
          </w:tcPr>
          <w:p w14:paraId="0EC60494" w14:textId="77777777" w:rsidR="00AF7672" w:rsidRPr="00FE54B3" w:rsidRDefault="00AF7672" w:rsidP="00AF7672">
            <w:pPr>
              <w:rPr>
                <w:rFonts w:ascii="Times New Roman" w:hAnsi="Times New Roman" w:cs="Times New Roman"/>
                <w:sz w:val="24"/>
                <w:szCs w:val="24"/>
              </w:rPr>
            </w:pPr>
          </w:p>
        </w:tc>
        <w:tc>
          <w:tcPr>
            <w:tcW w:w="1709" w:type="dxa"/>
            <w:shd w:val="clear" w:color="auto" w:fill="F87D7A"/>
          </w:tcPr>
          <w:p w14:paraId="5DAA4D5F" w14:textId="47729E9E" w:rsidR="00AF7672" w:rsidRPr="00FE54B3" w:rsidRDefault="00AF7672" w:rsidP="00AF7672">
            <w:pPr>
              <w:rPr>
                <w:rFonts w:ascii="Times New Roman" w:hAnsi="Times New Roman" w:cs="Times New Roman"/>
                <w:sz w:val="24"/>
                <w:szCs w:val="24"/>
              </w:rPr>
            </w:pPr>
            <w:r w:rsidRPr="00FE54B3">
              <w:rPr>
                <w:rFonts w:ascii="Times New Roman" w:hAnsi="Times New Roman" w:cs="Times New Roman"/>
                <w:sz w:val="24"/>
                <w:szCs w:val="24"/>
              </w:rPr>
              <w:t>Validate Valid Username and Password</w:t>
            </w:r>
          </w:p>
        </w:tc>
        <w:tc>
          <w:tcPr>
            <w:tcW w:w="1549" w:type="dxa"/>
            <w:shd w:val="clear" w:color="auto" w:fill="F87D7A"/>
          </w:tcPr>
          <w:p w14:paraId="69672AC6" w14:textId="7FE04E1C" w:rsidR="00AF7672" w:rsidRPr="00FE54B3" w:rsidRDefault="00AF7672" w:rsidP="00AF7672">
            <w:pPr>
              <w:rPr>
                <w:rFonts w:ascii="Times New Roman" w:hAnsi="Times New Roman" w:cs="Times New Roman"/>
                <w:sz w:val="24"/>
                <w:szCs w:val="24"/>
              </w:rPr>
            </w:pPr>
            <w:r w:rsidRPr="00FE54B3">
              <w:rPr>
                <w:rFonts w:ascii="Times New Roman" w:hAnsi="Times New Roman" w:cs="Times New Roman"/>
                <w:sz w:val="24"/>
                <w:szCs w:val="24"/>
              </w:rPr>
              <w:t>Click on Login Button</w:t>
            </w:r>
          </w:p>
        </w:tc>
        <w:tc>
          <w:tcPr>
            <w:tcW w:w="1550" w:type="dxa"/>
            <w:shd w:val="clear" w:color="auto" w:fill="F87D7A"/>
          </w:tcPr>
          <w:p w14:paraId="35E0D209" w14:textId="18970C02" w:rsidR="00AF7672" w:rsidRPr="00FE54B3" w:rsidRDefault="00AF7672" w:rsidP="00AF7672">
            <w:pPr>
              <w:rPr>
                <w:rFonts w:ascii="Times New Roman" w:hAnsi="Times New Roman" w:cs="Times New Roman"/>
                <w:sz w:val="24"/>
                <w:szCs w:val="24"/>
              </w:rPr>
            </w:pPr>
            <w:r w:rsidRPr="00FE54B3">
              <w:rPr>
                <w:rFonts w:ascii="Times New Roman" w:hAnsi="Times New Roman" w:cs="Times New Roman"/>
                <w:sz w:val="24"/>
                <w:szCs w:val="24"/>
              </w:rPr>
              <w:t>Not Accept Username and password</w:t>
            </w:r>
          </w:p>
        </w:tc>
        <w:tc>
          <w:tcPr>
            <w:tcW w:w="1553" w:type="dxa"/>
            <w:shd w:val="clear" w:color="auto" w:fill="F87D7A"/>
          </w:tcPr>
          <w:p w14:paraId="0CE67086" w14:textId="7F1951D6" w:rsidR="00AF7672" w:rsidRPr="00FE54B3" w:rsidRDefault="00AF7672" w:rsidP="00AF7672">
            <w:pPr>
              <w:rPr>
                <w:rFonts w:ascii="Times New Roman" w:hAnsi="Times New Roman" w:cs="Times New Roman"/>
                <w:sz w:val="24"/>
                <w:szCs w:val="24"/>
              </w:rPr>
            </w:pPr>
            <w:r w:rsidRPr="00FE54B3">
              <w:rPr>
                <w:rFonts w:ascii="Times New Roman" w:hAnsi="Times New Roman" w:cs="Times New Roman"/>
                <w:sz w:val="24"/>
                <w:szCs w:val="24"/>
              </w:rPr>
              <w:t>Reset Input field with error message</w:t>
            </w:r>
          </w:p>
        </w:tc>
      </w:tr>
      <w:tr w:rsidR="006D7E14" w:rsidRPr="00FE54B3" w14:paraId="32BA87E8" w14:textId="77777777" w:rsidTr="006D7E14">
        <w:tc>
          <w:tcPr>
            <w:tcW w:w="1440" w:type="dxa"/>
            <w:shd w:val="clear" w:color="auto" w:fill="F87D7A"/>
          </w:tcPr>
          <w:p w14:paraId="26D8F63B" w14:textId="77777777" w:rsidR="00AF7672" w:rsidRPr="00FE54B3" w:rsidRDefault="00AF7672" w:rsidP="00AF7672">
            <w:pPr>
              <w:rPr>
                <w:rFonts w:ascii="Times New Roman" w:hAnsi="Times New Roman" w:cs="Times New Roman"/>
                <w:sz w:val="24"/>
                <w:szCs w:val="24"/>
              </w:rPr>
            </w:pPr>
          </w:p>
        </w:tc>
        <w:tc>
          <w:tcPr>
            <w:tcW w:w="1549" w:type="dxa"/>
            <w:shd w:val="clear" w:color="auto" w:fill="F87D7A"/>
          </w:tcPr>
          <w:p w14:paraId="6C6AEB28" w14:textId="77777777" w:rsidR="00AF7672" w:rsidRPr="00FE54B3" w:rsidRDefault="00AF7672" w:rsidP="00AF7672">
            <w:pPr>
              <w:rPr>
                <w:rFonts w:ascii="Times New Roman" w:hAnsi="Times New Roman" w:cs="Times New Roman"/>
                <w:sz w:val="24"/>
                <w:szCs w:val="24"/>
              </w:rPr>
            </w:pPr>
          </w:p>
        </w:tc>
        <w:tc>
          <w:tcPr>
            <w:tcW w:w="1709" w:type="dxa"/>
            <w:shd w:val="clear" w:color="auto" w:fill="F87D7A"/>
          </w:tcPr>
          <w:p w14:paraId="5CCC406F" w14:textId="66568906" w:rsidR="00AF7672" w:rsidRPr="00FE54B3" w:rsidRDefault="00AF7672" w:rsidP="00AF7672">
            <w:pPr>
              <w:rPr>
                <w:rFonts w:ascii="Times New Roman" w:hAnsi="Times New Roman" w:cs="Times New Roman"/>
                <w:sz w:val="24"/>
                <w:szCs w:val="24"/>
              </w:rPr>
            </w:pPr>
            <w:r w:rsidRPr="00FE54B3">
              <w:rPr>
                <w:rFonts w:ascii="Times New Roman" w:hAnsi="Times New Roman" w:cs="Times New Roman"/>
                <w:sz w:val="24"/>
                <w:szCs w:val="24"/>
              </w:rPr>
              <w:t>Validate Valid Username and Password</w:t>
            </w:r>
          </w:p>
        </w:tc>
        <w:tc>
          <w:tcPr>
            <w:tcW w:w="1549" w:type="dxa"/>
            <w:shd w:val="clear" w:color="auto" w:fill="F87D7A"/>
          </w:tcPr>
          <w:p w14:paraId="22D0D98A" w14:textId="5B21811B" w:rsidR="00AF7672" w:rsidRPr="00FE54B3" w:rsidRDefault="00AF7672" w:rsidP="00AF7672">
            <w:pPr>
              <w:rPr>
                <w:rFonts w:ascii="Times New Roman" w:hAnsi="Times New Roman" w:cs="Times New Roman"/>
                <w:sz w:val="24"/>
                <w:szCs w:val="24"/>
              </w:rPr>
            </w:pPr>
            <w:r w:rsidRPr="00FE54B3">
              <w:rPr>
                <w:rFonts w:ascii="Times New Roman" w:hAnsi="Times New Roman" w:cs="Times New Roman"/>
                <w:sz w:val="24"/>
                <w:szCs w:val="24"/>
              </w:rPr>
              <w:t>Click on Login Button</w:t>
            </w:r>
          </w:p>
        </w:tc>
        <w:tc>
          <w:tcPr>
            <w:tcW w:w="1550" w:type="dxa"/>
            <w:shd w:val="clear" w:color="auto" w:fill="F87D7A"/>
          </w:tcPr>
          <w:p w14:paraId="4136363C" w14:textId="1AA3CA5D" w:rsidR="00AF7672" w:rsidRPr="00FE54B3" w:rsidRDefault="00AF7672" w:rsidP="00AF7672">
            <w:pPr>
              <w:rPr>
                <w:rFonts w:ascii="Times New Roman" w:hAnsi="Times New Roman" w:cs="Times New Roman"/>
                <w:sz w:val="24"/>
                <w:szCs w:val="24"/>
              </w:rPr>
            </w:pPr>
            <w:r w:rsidRPr="00FE54B3">
              <w:rPr>
                <w:rFonts w:ascii="Times New Roman" w:hAnsi="Times New Roman" w:cs="Times New Roman"/>
                <w:sz w:val="24"/>
                <w:szCs w:val="24"/>
              </w:rPr>
              <w:t>Not  Accept Username and password</w:t>
            </w:r>
          </w:p>
        </w:tc>
        <w:tc>
          <w:tcPr>
            <w:tcW w:w="1553" w:type="dxa"/>
            <w:shd w:val="clear" w:color="auto" w:fill="F87D7A"/>
          </w:tcPr>
          <w:p w14:paraId="57CB70FD" w14:textId="75AC6404" w:rsidR="00AF7672" w:rsidRPr="00FE54B3" w:rsidRDefault="00AF7672" w:rsidP="00AF7672">
            <w:pPr>
              <w:rPr>
                <w:rFonts w:ascii="Times New Roman" w:hAnsi="Times New Roman" w:cs="Times New Roman"/>
                <w:sz w:val="24"/>
                <w:szCs w:val="24"/>
              </w:rPr>
            </w:pPr>
            <w:r w:rsidRPr="00FE54B3">
              <w:rPr>
                <w:rFonts w:ascii="Times New Roman" w:hAnsi="Times New Roman" w:cs="Times New Roman"/>
                <w:sz w:val="24"/>
                <w:szCs w:val="24"/>
              </w:rPr>
              <w:t>Reset Input field with error message user already registered with different user type</w:t>
            </w:r>
          </w:p>
        </w:tc>
      </w:tr>
    </w:tbl>
    <w:p w14:paraId="3E1CD3FE" w14:textId="16F65105" w:rsidR="005065C3" w:rsidRPr="00FE54B3" w:rsidRDefault="005065C3" w:rsidP="00BA5F3C">
      <w:pPr>
        <w:rPr>
          <w:rFonts w:ascii="Times New Roman" w:hAnsi="Times New Roman" w:cs="Times New Roman"/>
          <w:sz w:val="32"/>
          <w:szCs w:val="32"/>
        </w:rPr>
      </w:pPr>
    </w:p>
    <w:p w14:paraId="01ACA6E7" w14:textId="77777777" w:rsidR="00923131" w:rsidRPr="00FE54B3" w:rsidRDefault="00923131" w:rsidP="00BA5F3C">
      <w:pPr>
        <w:rPr>
          <w:rFonts w:ascii="Times New Roman" w:hAnsi="Times New Roman" w:cs="Times New Roman"/>
          <w:sz w:val="32"/>
          <w:szCs w:val="32"/>
        </w:rPr>
      </w:pPr>
    </w:p>
    <w:p w14:paraId="2755E72C" w14:textId="74D19372" w:rsidR="006D7E14" w:rsidRPr="00FE54B3" w:rsidRDefault="00551ADF" w:rsidP="00BA5F3C">
      <w:pPr>
        <w:rPr>
          <w:rFonts w:ascii="Times New Roman" w:hAnsi="Times New Roman" w:cs="Times New Roman"/>
          <w:sz w:val="32"/>
          <w:szCs w:val="32"/>
        </w:rPr>
      </w:pPr>
      <w:r w:rsidRPr="00FE54B3">
        <w:rPr>
          <w:rFonts w:ascii="Times New Roman" w:hAnsi="Times New Roman" w:cs="Times New Roman"/>
          <w:sz w:val="32"/>
          <w:szCs w:val="32"/>
        </w:rPr>
        <w:lastRenderedPageBreak/>
        <w:t>Register Page:</w:t>
      </w:r>
    </w:p>
    <w:tbl>
      <w:tblPr>
        <w:tblStyle w:val="TableGrid"/>
        <w:tblW w:w="0" w:type="auto"/>
        <w:tblLook w:val="04A0" w:firstRow="1" w:lastRow="0" w:firstColumn="1" w:lastColumn="0" w:noHBand="0" w:noVBand="1"/>
      </w:tblPr>
      <w:tblGrid>
        <w:gridCol w:w="1440"/>
        <w:gridCol w:w="1549"/>
        <w:gridCol w:w="1709"/>
        <w:gridCol w:w="1549"/>
        <w:gridCol w:w="1550"/>
        <w:gridCol w:w="1553"/>
      </w:tblGrid>
      <w:tr w:rsidR="00551ADF" w:rsidRPr="00FE54B3" w14:paraId="5D6F1C2C" w14:textId="77777777" w:rsidTr="00164E7D">
        <w:tc>
          <w:tcPr>
            <w:tcW w:w="1440" w:type="dxa"/>
            <w:shd w:val="clear" w:color="auto" w:fill="EEECE1" w:themeFill="background2"/>
          </w:tcPr>
          <w:p w14:paraId="79B15856" w14:textId="77777777" w:rsidR="006D7E14" w:rsidRPr="00FE54B3" w:rsidRDefault="006D7E14" w:rsidP="00164E7D">
            <w:pPr>
              <w:rPr>
                <w:rFonts w:ascii="Times New Roman" w:hAnsi="Times New Roman" w:cs="Times New Roman"/>
              </w:rPr>
            </w:pPr>
            <w:r w:rsidRPr="00FE54B3">
              <w:rPr>
                <w:rFonts w:ascii="Times New Roman" w:hAnsi="Times New Roman" w:cs="Times New Roman"/>
              </w:rPr>
              <w:t>Test Case Id</w:t>
            </w:r>
          </w:p>
        </w:tc>
        <w:tc>
          <w:tcPr>
            <w:tcW w:w="1549" w:type="dxa"/>
            <w:shd w:val="clear" w:color="auto" w:fill="EEECE1" w:themeFill="background2"/>
          </w:tcPr>
          <w:p w14:paraId="2396C737" w14:textId="77777777" w:rsidR="006D7E14" w:rsidRPr="00FE54B3" w:rsidRDefault="006D7E14" w:rsidP="00164E7D">
            <w:pPr>
              <w:rPr>
                <w:rFonts w:ascii="Times New Roman" w:hAnsi="Times New Roman" w:cs="Times New Roman"/>
              </w:rPr>
            </w:pPr>
            <w:r w:rsidRPr="00FE54B3">
              <w:rPr>
                <w:rFonts w:ascii="Times New Roman" w:hAnsi="Times New Roman" w:cs="Times New Roman"/>
              </w:rPr>
              <w:t>Test Case Name</w:t>
            </w:r>
          </w:p>
        </w:tc>
        <w:tc>
          <w:tcPr>
            <w:tcW w:w="1709" w:type="dxa"/>
            <w:shd w:val="clear" w:color="auto" w:fill="EEECE1" w:themeFill="background2"/>
          </w:tcPr>
          <w:p w14:paraId="6A655914" w14:textId="77777777" w:rsidR="006D7E14" w:rsidRPr="00FE54B3" w:rsidRDefault="006D7E14" w:rsidP="00164E7D">
            <w:pPr>
              <w:rPr>
                <w:rFonts w:ascii="Times New Roman" w:hAnsi="Times New Roman" w:cs="Times New Roman"/>
              </w:rPr>
            </w:pPr>
            <w:r w:rsidRPr="00FE54B3">
              <w:rPr>
                <w:rFonts w:ascii="Times New Roman" w:hAnsi="Times New Roman" w:cs="Times New Roman"/>
              </w:rPr>
              <w:t>Test Case Description</w:t>
            </w:r>
          </w:p>
        </w:tc>
        <w:tc>
          <w:tcPr>
            <w:tcW w:w="1549" w:type="dxa"/>
            <w:shd w:val="clear" w:color="auto" w:fill="EEECE1" w:themeFill="background2"/>
          </w:tcPr>
          <w:p w14:paraId="4D1734C6" w14:textId="77777777" w:rsidR="006D7E14" w:rsidRPr="00FE54B3" w:rsidRDefault="006D7E14" w:rsidP="00164E7D">
            <w:pPr>
              <w:rPr>
                <w:rFonts w:ascii="Times New Roman" w:hAnsi="Times New Roman" w:cs="Times New Roman"/>
              </w:rPr>
            </w:pPr>
            <w:r w:rsidRPr="00FE54B3">
              <w:rPr>
                <w:rFonts w:ascii="Times New Roman" w:hAnsi="Times New Roman" w:cs="Times New Roman"/>
              </w:rPr>
              <w:t>Test Case steps</w:t>
            </w:r>
          </w:p>
        </w:tc>
        <w:tc>
          <w:tcPr>
            <w:tcW w:w="1550" w:type="dxa"/>
            <w:shd w:val="clear" w:color="auto" w:fill="EEECE1" w:themeFill="background2"/>
          </w:tcPr>
          <w:p w14:paraId="0E5067F9" w14:textId="77777777" w:rsidR="006D7E14" w:rsidRPr="00FE54B3" w:rsidRDefault="006D7E14" w:rsidP="00164E7D">
            <w:pPr>
              <w:rPr>
                <w:rFonts w:ascii="Times New Roman" w:hAnsi="Times New Roman" w:cs="Times New Roman"/>
              </w:rPr>
            </w:pPr>
            <w:r w:rsidRPr="00FE54B3">
              <w:rPr>
                <w:rFonts w:ascii="Times New Roman" w:hAnsi="Times New Roman" w:cs="Times New Roman"/>
              </w:rPr>
              <w:t>Expected</w:t>
            </w:r>
          </w:p>
        </w:tc>
        <w:tc>
          <w:tcPr>
            <w:tcW w:w="1553" w:type="dxa"/>
            <w:shd w:val="clear" w:color="auto" w:fill="EEECE1" w:themeFill="background2"/>
          </w:tcPr>
          <w:p w14:paraId="3DB17F58" w14:textId="77777777" w:rsidR="006D7E14" w:rsidRPr="00FE54B3" w:rsidRDefault="006D7E14" w:rsidP="00164E7D">
            <w:pPr>
              <w:rPr>
                <w:rFonts w:ascii="Times New Roman" w:hAnsi="Times New Roman" w:cs="Times New Roman"/>
              </w:rPr>
            </w:pPr>
            <w:r w:rsidRPr="00FE54B3">
              <w:rPr>
                <w:rFonts w:ascii="Times New Roman" w:hAnsi="Times New Roman" w:cs="Times New Roman"/>
              </w:rPr>
              <w:t>Actual</w:t>
            </w:r>
          </w:p>
        </w:tc>
      </w:tr>
      <w:tr w:rsidR="00551ADF" w:rsidRPr="00FE54B3" w14:paraId="49CAC675" w14:textId="77777777" w:rsidTr="00164E7D">
        <w:tc>
          <w:tcPr>
            <w:tcW w:w="1440" w:type="dxa"/>
            <w:shd w:val="clear" w:color="auto" w:fill="C2D69B" w:themeFill="accent3" w:themeFillTint="99"/>
          </w:tcPr>
          <w:p w14:paraId="0A98AF96" w14:textId="26200668" w:rsidR="006D7E14" w:rsidRPr="00FE54B3" w:rsidRDefault="006D7E14" w:rsidP="00164E7D">
            <w:pPr>
              <w:rPr>
                <w:rFonts w:ascii="Times New Roman" w:hAnsi="Times New Roman" w:cs="Times New Roman"/>
              </w:rPr>
            </w:pPr>
            <w:r w:rsidRPr="00FE54B3">
              <w:rPr>
                <w:rFonts w:ascii="Times New Roman" w:hAnsi="Times New Roman" w:cs="Times New Roman"/>
              </w:rPr>
              <w:t>Register</w:t>
            </w:r>
          </w:p>
        </w:tc>
        <w:tc>
          <w:tcPr>
            <w:tcW w:w="1549" w:type="dxa"/>
            <w:shd w:val="clear" w:color="auto" w:fill="C2D69B" w:themeFill="accent3" w:themeFillTint="99"/>
          </w:tcPr>
          <w:p w14:paraId="1E94BAAD" w14:textId="77777777" w:rsidR="006D7E14" w:rsidRPr="00FE54B3" w:rsidRDefault="006D7E14" w:rsidP="00164E7D">
            <w:pPr>
              <w:rPr>
                <w:rFonts w:ascii="Times New Roman" w:hAnsi="Times New Roman" w:cs="Times New Roman"/>
              </w:rPr>
            </w:pPr>
            <w:r w:rsidRPr="00FE54B3">
              <w:rPr>
                <w:rFonts w:ascii="Times New Roman" w:hAnsi="Times New Roman" w:cs="Times New Roman"/>
              </w:rPr>
              <w:t>Input Username</w:t>
            </w:r>
          </w:p>
        </w:tc>
        <w:tc>
          <w:tcPr>
            <w:tcW w:w="1709" w:type="dxa"/>
            <w:shd w:val="clear" w:color="auto" w:fill="C2D69B" w:themeFill="accent3" w:themeFillTint="99"/>
          </w:tcPr>
          <w:p w14:paraId="4ACA46A1" w14:textId="6D365DE9" w:rsidR="006D7E14" w:rsidRPr="00FE54B3" w:rsidRDefault="006D7E14" w:rsidP="00164E7D">
            <w:pPr>
              <w:rPr>
                <w:rFonts w:ascii="Times New Roman" w:hAnsi="Times New Roman" w:cs="Times New Roman"/>
              </w:rPr>
            </w:pPr>
            <w:r w:rsidRPr="00FE54B3">
              <w:rPr>
                <w:rFonts w:ascii="Times New Roman" w:hAnsi="Times New Roman" w:cs="Times New Roman"/>
              </w:rPr>
              <w:t>In Register form take correct username</w:t>
            </w:r>
          </w:p>
        </w:tc>
        <w:tc>
          <w:tcPr>
            <w:tcW w:w="1549" w:type="dxa"/>
            <w:shd w:val="clear" w:color="auto" w:fill="C2D69B" w:themeFill="accent3" w:themeFillTint="99"/>
          </w:tcPr>
          <w:p w14:paraId="4D0468C7" w14:textId="77777777" w:rsidR="006D7E14" w:rsidRPr="00FE54B3" w:rsidRDefault="006D7E14" w:rsidP="00164E7D">
            <w:pPr>
              <w:rPr>
                <w:rFonts w:ascii="Times New Roman" w:hAnsi="Times New Roman" w:cs="Times New Roman"/>
              </w:rPr>
            </w:pPr>
            <w:r w:rsidRPr="00FE54B3">
              <w:rPr>
                <w:rFonts w:ascii="Times New Roman" w:hAnsi="Times New Roman" w:cs="Times New Roman"/>
              </w:rPr>
              <w:t>Enter Username</w:t>
            </w:r>
          </w:p>
        </w:tc>
        <w:tc>
          <w:tcPr>
            <w:tcW w:w="1550" w:type="dxa"/>
            <w:shd w:val="clear" w:color="auto" w:fill="C2D69B" w:themeFill="accent3" w:themeFillTint="99"/>
          </w:tcPr>
          <w:p w14:paraId="3D346F69" w14:textId="77777777" w:rsidR="006D7E14" w:rsidRPr="00FE54B3" w:rsidRDefault="006D7E14" w:rsidP="00164E7D">
            <w:pPr>
              <w:rPr>
                <w:rFonts w:ascii="Times New Roman" w:hAnsi="Times New Roman" w:cs="Times New Roman"/>
              </w:rPr>
            </w:pPr>
            <w:r w:rsidRPr="00FE54B3">
              <w:rPr>
                <w:rFonts w:ascii="Times New Roman" w:hAnsi="Times New Roman" w:cs="Times New Roman"/>
              </w:rPr>
              <w:t xml:space="preserve">Accept Username </w:t>
            </w:r>
          </w:p>
        </w:tc>
        <w:tc>
          <w:tcPr>
            <w:tcW w:w="1553" w:type="dxa"/>
            <w:shd w:val="clear" w:color="auto" w:fill="C2D69B" w:themeFill="accent3" w:themeFillTint="99"/>
          </w:tcPr>
          <w:p w14:paraId="1FA2F62C" w14:textId="17402C20" w:rsidR="006D7E14" w:rsidRPr="00FE54B3" w:rsidRDefault="006D7E14" w:rsidP="00164E7D">
            <w:pPr>
              <w:rPr>
                <w:rFonts w:ascii="Times New Roman" w:hAnsi="Times New Roman" w:cs="Times New Roman"/>
              </w:rPr>
            </w:pPr>
            <w:r w:rsidRPr="00FE54B3">
              <w:rPr>
                <w:rFonts w:ascii="Times New Roman" w:hAnsi="Times New Roman" w:cs="Times New Roman"/>
              </w:rPr>
              <w:t>User Navigated to the First Name Field</w:t>
            </w:r>
          </w:p>
        </w:tc>
      </w:tr>
      <w:tr w:rsidR="00551ADF" w:rsidRPr="00FE54B3" w14:paraId="0F8A8207" w14:textId="77777777" w:rsidTr="00164E7D">
        <w:tc>
          <w:tcPr>
            <w:tcW w:w="1440" w:type="dxa"/>
            <w:shd w:val="clear" w:color="auto" w:fill="C2D69B" w:themeFill="accent3" w:themeFillTint="99"/>
          </w:tcPr>
          <w:p w14:paraId="3F582705" w14:textId="77777777" w:rsidR="006D7E14" w:rsidRPr="00FE54B3" w:rsidRDefault="006D7E14" w:rsidP="006D7E14">
            <w:pPr>
              <w:rPr>
                <w:rFonts w:ascii="Times New Roman" w:hAnsi="Times New Roman" w:cs="Times New Roman"/>
              </w:rPr>
            </w:pPr>
          </w:p>
        </w:tc>
        <w:tc>
          <w:tcPr>
            <w:tcW w:w="1549" w:type="dxa"/>
            <w:shd w:val="clear" w:color="auto" w:fill="C2D69B" w:themeFill="accent3" w:themeFillTint="99"/>
          </w:tcPr>
          <w:p w14:paraId="33DDBB84" w14:textId="194BF2FD" w:rsidR="006D7E14" w:rsidRPr="00FE54B3" w:rsidRDefault="006D7E14" w:rsidP="006D7E14">
            <w:pPr>
              <w:rPr>
                <w:rFonts w:ascii="Times New Roman" w:hAnsi="Times New Roman" w:cs="Times New Roman"/>
              </w:rPr>
            </w:pPr>
            <w:r w:rsidRPr="00FE54B3">
              <w:rPr>
                <w:rFonts w:ascii="Times New Roman" w:hAnsi="Times New Roman" w:cs="Times New Roman"/>
              </w:rPr>
              <w:t>Input First Name</w:t>
            </w:r>
          </w:p>
        </w:tc>
        <w:tc>
          <w:tcPr>
            <w:tcW w:w="1709" w:type="dxa"/>
            <w:shd w:val="clear" w:color="auto" w:fill="C2D69B" w:themeFill="accent3" w:themeFillTint="99"/>
          </w:tcPr>
          <w:p w14:paraId="5C6F827B" w14:textId="52E5C538" w:rsidR="006D7E14" w:rsidRPr="00FE54B3" w:rsidRDefault="006D7E14" w:rsidP="006D7E14">
            <w:pPr>
              <w:rPr>
                <w:rFonts w:ascii="Times New Roman" w:hAnsi="Times New Roman" w:cs="Times New Roman"/>
              </w:rPr>
            </w:pPr>
            <w:r w:rsidRPr="00FE54B3">
              <w:rPr>
                <w:rFonts w:ascii="Times New Roman" w:hAnsi="Times New Roman" w:cs="Times New Roman"/>
              </w:rPr>
              <w:t>In Register form take correct First name</w:t>
            </w:r>
          </w:p>
        </w:tc>
        <w:tc>
          <w:tcPr>
            <w:tcW w:w="1549" w:type="dxa"/>
            <w:shd w:val="clear" w:color="auto" w:fill="C2D69B" w:themeFill="accent3" w:themeFillTint="99"/>
          </w:tcPr>
          <w:p w14:paraId="3CED861F" w14:textId="165C602D" w:rsidR="006D7E14" w:rsidRPr="00FE54B3" w:rsidRDefault="006D7E14" w:rsidP="006D7E14">
            <w:pPr>
              <w:rPr>
                <w:rFonts w:ascii="Times New Roman" w:hAnsi="Times New Roman" w:cs="Times New Roman"/>
              </w:rPr>
            </w:pPr>
            <w:r w:rsidRPr="00FE54B3">
              <w:rPr>
                <w:rFonts w:ascii="Times New Roman" w:hAnsi="Times New Roman" w:cs="Times New Roman"/>
              </w:rPr>
              <w:t>Enter First Name</w:t>
            </w:r>
          </w:p>
        </w:tc>
        <w:tc>
          <w:tcPr>
            <w:tcW w:w="1550" w:type="dxa"/>
            <w:shd w:val="clear" w:color="auto" w:fill="C2D69B" w:themeFill="accent3" w:themeFillTint="99"/>
          </w:tcPr>
          <w:p w14:paraId="7F3F1A24" w14:textId="5343AB37" w:rsidR="006D7E14" w:rsidRPr="00FE54B3" w:rsidRDefault="006D7E14" w:rsidP="006D7E14">
            <w:pPr>
              <w:rPr>
                <w:rFonts w:ascii="Times New Roman" w:hAnsi="Times New Roman" w:cs="Times New Roman"/>
              </w:rPr>
            </w:pPr>
            <w:r w:rsidRPr="00FE54B3">
              <w:rPr>
                <w:rFonts w:ascii="Times New Roman" w:hAnsi="Times New Roman" w:cs="Times New Roman"/>
              </w:rPr>
              <w:t>Accept First Name</w:t>
            </w:r>
          </w:p>
        </w:tc>
        <w:tc>
          <w:tcPr>
            <w:tcW w:w="1553" w:type="dxa"/>
            <w:shd w:val="clear" w:color="auto" w:fill="C2D69B" w:themeFill="accent3" w:themeFillTint="99"/>
          </w:tcPr>
          <w:p w14:paraId="32DAD0D6" w14:textId="56BDB9C6" w:rsidR="006D7E14" w:rsidRPr="00FE54B3" w:rsidRDefault="006D7E14" w:rsidP="006D7E14">
            <w:pPr>
              <w:rPr>
                <w:rFonts w:ascii="Times New Roman" w:hAnsi="Times New Roman" w:cs="Times New Roman"/>
              </w:rPr>
            </w:pPr>
            <w:r w:rsidRPr="00FE54B3">
              <w:rPr>
                <w:rFonts w:ascii="Times New Roman" w:hAnsi="Times New Roman" w:cs="Times New Roman"/>
              </w:rPr>
              <w:t>User Navigated to the last Name Field</w:t>
            </w:r>
          </w:p>
        </w:tc>
      </w:tr>
      <w:tr w:rsidR="00551ADF" w:rsidRPr="00FE54B3" w14:paraId="48F6B480" w14:textId="77777777" w:rsidTr="00164E7D">
        <w:tc>
          <w:tcPr>
            <w:tcW w:w="1440" w:type="dxa"/>
            <w:shd w:val="clear" w:color="auto" w:fill="C2D69B" w:themeFill="accent3" w:themeFillTint="99"/>
          </w:tcPr>
          <w:p w14:paraId="58F9280B" w14:textId="77777777" w:rsidR="006D7E14" w:rsidRPr="00FE54B3" w:rsidRDefault="006D7E14" w:rsidP="00164E7D">
            <w:pPr>
              <w:rPr>
                <w:rFonts w:ascii="Times New Roman" w:hAnsi="Times New Roman" w:cs="Times New Roman"/>
              </w:rPr>
            </w:pPr>
          </w:p>
        </w:tc>
        <w:tc>
          <w:tcPr>
            <w:tcW w:w="1549" w:type="dxa"/>
            <w:shd w:val="clear" w:color="auto" w:fill="C2D69B" w:themeFill="accent3" w:themeFillTint="99"/>
          </w:tcPr>
          <w:p w14:paraId="69822129" w14:textId="72B632D4" w:rsidR="006D7E14" w:rsidRPr="00FE54B3" w:rsidRDefault="006D7E14" w:rsidP="00164E7D">
            <w:pPr>
              <w:rPr>
                <w:rFonts w:ascii="Times New Roman" w:hAnsi="Times New Roman" w:cs="Times New Roman"/>
              </w:rPr>
            </w:pPr>
            <w:r w:rsidRPr="00FE54B3">
              <w:rPr>
                <w:rFonts w:ascii="Times New Roman" w:hAnsi="Times New Roman" w:cs="Times New Roman"/>
              </w:rPr>
              <w:t>Input last Name</w:t>
            </w:r>
          </w:p>
        </w:tc>
        <w:tc>
          <w:tcPr>
            <w:tcW w:w="1709" w:type="dxa"/>
            <w:shd w:val="clear" w:color="auto" w:fill="C2D69B" w:themeFill="accent3" w:themeFillTint="99"/>
          </w:tcPr>
          <w:p w14:paraId="403F02B4" w14:textId="75E0DD53" w:rsidR="006D7E14" w:rsidRPr="00FE54B3" w:rsidRDefault="006D7E14" w:rsidP="00164E7D">
            <w:pPr>
              <w:rPr>
                <w:rFonts w:ascii="Times New Roman" w:hAnsi="Times New Roman" w:cs="Times New Roman"/>
              </w:rPr>
            </w:pPr>
            <w:r w:rsidRPr="00FE54B3">
              <w:rPr>
                <w:rFonts w:ascii="Times New Roman" w:hAnsi="Times New Roman" w:cs="Times New Roman"/>
              </w:rPr>
              <w:t>In Register form take correct last name</w:t>
            </w:r>
          </w:p>
        </w:tc>
        <w:tc>
          <w:tcPr>
            <w:tcW w:w="1549" w:type="dxa"/>
            <w:shd w:val="clear" w:color="auto" w:fill="C2D69B" w:themeFill="accent3" w:themeFillTint="99"/>
          </w:tcPr>
          <w:p w14:paraId="4C5780F1" w14:textId="09066E94" w:rsidR="006D7E14" w:rsidRPr="00FE54B3" w:rsidRDefault="006D7E14" w:rsidP="00164E7D">
            <w:pPr>
              <w:rPr>
                <w:rFonts w:ascii="Times New Roman" w:hAnsi="Times New Roman" w:cs="Times New Roman"/>
              </w:rPr>
            </w:pPr>
            <w:r w:rsidRPr="00FE54B3">
              <w:rPr>
                <w:rFonts w:ascii="Times New Roman" w:hAnsi="Times New Roman" w:cs="Times New Roman"/>
              </w:rPr>
              <w:t>Enter last Name</w:t>
            </w:r>
          </w:p>
        </w:tc>
        <w:tc>
          <w:tcPr>
            <w:tcW w:w="1550" w:type="dxa"/>
            <w:shd w:val="clear" w:color="auto" w:fill="C2D69B" w:themeFill="accent3" w:themeFillTint="99"/>
          </w:tcPr>
          <w:p w14:paraId="53FA7750" w14:textId="0FB6DED0" w:rsidR="006D7E14" w:rsidRPr="00FE54B3" w:rsidRDefault="006D7E14" w:rsidP="00164E7D">
            <w:pPr>
              <w:rPr>
                <w:rFonts w:ascii="Times New Roman" w:hAnsi="Times New Roman" w:cs="Times New Roman"/>
              </w:rPr>
            </w:pPr>
            <w:r w:rsidRPr="00FE54B3">
              <w:rPr>
                <w:rFonts w:ascii="Times New Roman" w:hAnsi="Times New Roman" w:cs="Times New Roman"/>
              </w:rPr>
              <w:t>Accept last Name</w:t>
            </w:r>
          </w:p>
        </w:tc>
        <w:tc>
          <w:tcPr>
            <w:tcW w:w="1553" w:type="dxa"/>
            <w:shd w:val="clear" w:color="auto" w:fill="C2D69B" w:themeFill="accent3" w:themeFillTint="99"/>
          </w:tcPr>
          <w:p w14:paraId="4AC02921" w14:textId="611CCFEE" w:rsidR="006D7E14" w:rsidRPr="00FE54B3" w:rsidRDefault="006D7E14" w:rsidP="00164E7D">
            <w:pPr>
              <w:rPr>
                <w:rFonts w:ascii="Times New Roman" w:hAnsi="Times New Roman" w:cs="Times New Roman"/>
              </w:rPr>
            </w:pPr>
            <w:r w:rsidRPr="00FE54B3">
              <w:rPr>
                <w:rFonts w:ascii="Times New Roman" w:hAnsi="Times New Roman" w:cs="Times New Roman"/>
              </w:rPr>
              <w:t xml:space="preserve">User Navigated to the </w:t>
            </w:r>
            <w:r w:rsidR="00551ADF" w:rsidRPr="00FE54B3">
              <w:rPr>
                <w:rFonts w:ascii="Times New Roman" w:hAnsi="Times New Roman" w:cs="Times New Roman"/>
              </w:rPr>
              <w:t>E</w:t>
            </w:r>
            <w:r w:rsidRPr="00FE54B3">
              <w:rPr>
                <w:rFonts w:ascii="Times New Roman" w:hAnsi="Times New Roman" w:cs="Times New Roman"/>
              </w:rPr>
              <w:t>mail Field</w:t>
            </w:r>
          </w:p>
        </w:tc>
      </w:tr>
      <w:tr w:rsidR="00551ADF" w:rsidRPr="00FE54B3" w14:paraId="1445B3B5" w14:textId="77777777" w:rsidTr="00164E7D">
        <w:tc>
          <w:tcPr>
            <w:tcW w:w="1440" w:type="dxa"/>
            <w:shd w:val="clear" w:color="auto" w:fill="C2D69B" w:themeFill="accent3" w:themeFillTint="99"/>
          </w:tcPr>
          <w:p w14:paraId="19524800" w14:textId="77777777" w:rsidR="006D7E14" w:rsidRPr="00FE54B3" w:rsidRDefault="006D7E14" w:rsidP="00164E7D">
            <w:pPr>
              <w:rPr>
                <w:rFonts w:ascii="Times New Roman" w:hAnsi="Times New Roman" w:cs="Times New Roman"/>
              </w:rPr>
            </w:pPr>
          </w:p>
        </w:tc>
        <w:tc>
          <w:tcPr>
            <w:tcW w:w="1549" w:type="dxa"/>
            <w:shd w:val="clear" w:color="auto" w:fill="C2D69B" w:themeFill="accent3" w:themeFillTint="99"/>
          </w:tcPr>
          <w:p w14:paraId="04A0EA17" w14:textId="2C353FC5" w:rsidR="006D7E14" w:rsidRPr="00FE54B3" w:rsidRDefault="006D7E14" w:rsidP="00164E7D">
            <w:pPr>
              <w:rPr>
                <w:rFonts w:ascii="Times New Roman" w:hAnsi="Times New Roman" w:cs="Times New Roman"/>
              </w:rPr>
            </w:pPr>
            <w:r w:rsidRPr="00FE54B3">
              <w:rPr>
                <w:rFonts w:ascii="Times New Roman" w:hAnsi="Times New Roman" w:cs="Times New Roman"/>
              </w:rPr>
              <w:t>Input Email</w:t>
            </w:r>
          </w:p>
        </w:tc>
        <w:tc>
          <w:tcPr>
            <w:tcW w:w="1709" w:type="dxa"/>
            <w:shd w:val="clear" w:color="auto" w:fill="C2D69B" w:themeFill="accent3" w:themeFillTint="99"/>
          </w:tcPr>
          <w:p w14:paraId="2C412FC6" w14:textId="1AC1944F" w:rsidR="006D7E14" w:rsidRPr="00FE54B3" w:rsidRDefault="006D7E14" w:rsidP="00164E7D">
            <w:pPr>
              <w:rPr>
                <w:rFonts w:ascii="Times New Roman" w:hAnsi="Times New Roman" w:cs="Times New Roman"/>
              </w:rPr>
            </w:pPr>
            <w:r w:rsidRPr="00FE54B3">
              <w:rPr>
                <w:rFonts w:ascii="Times New Roman" w:hAnsi="Times New Roman" w:cs="Times New Roman"/>
              </w:rPr>
              <w:t>In Register form take correct Email</w:t>
            </w:r>
          </w:p>
        </w:tc>
        <w:tc>
          <w:tcPr>
            <w:tcW w:w="1549" w:type="dxa"/>
            <w:shd w:val="clear" w:color="auto" w:fill="C2D69B" w:themeFill="accent3" w:themeFillTint="99"/>
          </w:tcPr>
          <w:p w14:paraId="5BD29A57" w14:textId="28D13C94" w:rsidR="006D7E14" w:rsidRPr="00FE54B3" w:rsidRDefault="006D7E14" w:rsidP="00164E7D">
            <w:pPr>
              <w:rPr>
                <w:rFonts w:ascii="Times New Roman" w:hAnsi="Times New Roman" w:cs="Times New Roman"/>
              </w:rPr>
            </w:pPr>
            <w:r w:rsidRPr="00FE54B3">
              <w:rPr>
                <w:rFonts w:ascii="Times New Roman" w:hAnsi="Times New Roman" w:cs="Times New Roman"/>
              </w:rPr>
              <w:t>Enter Email</w:t>
            </w:r>
          </w:p>
        </w:tc>
        <w:tc>
          <w:tcPr>
            <w:tcW w:w="1550" w:type="dxa"/>
            <w:shd w:val="clear" w:color="auto" w:fill="C2D69B" w:themeFill="accent3" w:themeFillTint="99"/>
          </w:tcPr>
          <w:p w14:paraId="3977EC86" w14:textId="76369F8B" w:rsidR="006D7E14" w:rsidRPr="00FE54B3" w:rsidRDefault="006D7E14" w:rsidP="00164E7D">
            <w:pPr>
              <w:rPr>
                <w:rFonts w:ascii="Times New Roman" w:hAnsi="Times New Roman" w:cs="Times New Roman"/>
              </w:rPr>
            </w:pPr>
            <w:r w:rsidRPr="00FE54B3">
              <w:rPr>
                <w:rFonts w:ascii="Times New Roman" w:hAnsi="Times New Roman" w:cs="Times New Roman"/>
              </w:rPr>
              <w:t>Accept Email</w:t>
            </w:r>
          </w:p>
        </w:tc>
        <w:tc>
          <w:tcPr>
            <w:tcW w:w="1553" w:type="dxa"/>
            <w:shd w:val="clear" w:color="auto" w:fill="C2D69B" w:themeFill="accent3" w:themeFillTint="99"/>
          </w:tcPr>
          <w:p w14:paraId="48B9A041" w14:textId="142AB902" w:rsidR="006D7E14" w:rsidRPr="00FE54B3" w:rsidRDefault="006D7E14" w:rsidP="00164E7D">
            <w:pPr>
              <w:rPr>
                <w:rFonts w:ascii="Times New Roman" w:hAnsi="Times New Roman" w:cs="Times New Roman"/>
              </w:rPr>
            </w:pPr>
            <w:r w:rsidRPr="00FE54B3">
              <w:rPr>
                <w:rFonts w:ascii="Times New Roman" w:hAnsi="Times New Roman" w:cs="Times New Roman"/>
              </w:rPr>
              <w:t>User Navigated to the Confirm Email Field</w:t>
            </w:r>
          </w:p>
        </w:tc>
      </w:tr>
      <w:tr w:rsidR="00551ADF" w:rsidRPr="00FE54B3" w14:paraId="2082E391" w14:textId="77777777" w:rsidTr="00164E7D">
        <w:tc>
          <w:tcPr>
            <w:tcW w:w="1440" w:type="dxa"/>
            <w:shd w:val="clear" w:color="auto" w:fill="C2D69B" w:themeFill="accent3" w:themeFillTint="99"/>
          </w:tcPr>
          <w:p w14:paraId="46084935" w14:textId="77777777" w:rsidR="006D7E14" w:rsidRPr="00FE54B3" w:rsidRDefault="006D7E14" w:rsidP="00164E7D">
            <w:pPr>
              <w:rPr>
                <w:rFonts w:ascii="Times New Roman" w:hAnsi="Times New Roman" w:cs="Times New Roman"/>
              </w:rPr>
            </w:pPr>
          </w:p>
        </w:tc>
        <w:tc>
          <w:tcPr>
            <w:tcW w:w="1549" w:type="dxa"/>
            <w:shd w:val="clear" w:color="auto" w:fill="C2D69B" w:themeFill="accent3" w:themeFillTint="99"/>
          </w:tcPr>
          <w:p w14:paraId="46ED5B08" w14:textId="3D75A5C6" w:rsidR="006D7E14" w:rsidRPr="00FE54B3" w:rsidRDefault="006D7E14" w:rsidP="00164E7D">
            <w:pPr>
              <w:rPr>
                <w:rFonts w:ascii="Times New Roman" w:hAnsi="Times New Roman" w:cs="Times New Roman"/>
              </w:rPr>
            </w:pPr>
            <w:r w:rsidRPr="00FE54B3">
              <w:rPr>
                <w:rFonts w:ascii="Times New Roman" w:hAnsi="Times New Roman" w:cs="Times New Roman"/>
              </w:rPr>
              <w:t>Input Confirm Email</w:t>
            </w:r>
          </w:p>
        </w:tc>
        <w:tc>
          <w:tcPr>
            <w:tcW w:w="1709" w:type="dxa"/>
            <w:shd w:val="clear" w:color="auto" w:fill="C2D69B" w:themeFill="accent3" w:themeFillTint="99"/>
          </w:tcPr>
          <w:p w14:paraId="1ACA2783" w14:textId="32642740" w:rsidR="006D7E14" w:rsidRPr="00FE54B3" w:rsidRDefault="006D7E14" w:rsidP="00164E7D">
            <w:pPr>
              <w:rPr>
                <w:rFonts w:ascii="Times New Roman" w:hAnsi="Times New Roman" w:cs="Times New Roman"/>
              </w:rPr>
            </w:pPr>
            <w:r w:rsidRPr="00FE54B3">
              <w:rPr>
                <w:rFonts w:ascii="Times New Roman" w:hAnsi="Times New Roman" w:cs="Times New Roman"/>
              </w:rPr>
              <w:t>In Register form take correct Confirm Email</w:t>
            </w:r>
          </w:p>
        </w:tc>
        <w:tc>
          <w:tcPr>
            <w:tcW w:w="1549" w:type="dxa"/>
            <w:shd w:val="clear" w:color="auto" w:fill="C2D69B" w:themeFill="accent3" w:themeFillTint="99"/>
          </w:tcPr>
          <w:p w14:paraId="585A8BC1" w14:textId="109749D6" w:rsidR="006D7E14" w:rsidRPr="00FE54B3" w:rsidRDefault="006D7E14" w:rsidP="00164E7D">
            <w:pPr>
              <w:rPr>
                <w:rFonts w:ascii="Times New Roman" w:hAnsi="Times New Roman" w:cs="Times New Roman"/>
              </w:rPr>
            </w:pPr>
            <w:r w:rsidRPr="00FE54B3">
              <w:rPr>
                <w:rFonts w:ascii="Times New Roman" w:hAnsi="Times New Roman" w:cs="Times New Roman"/>
              </w:rPr>
              <w:t>Enter Confirm Email</w:t>
            </w:r>
          </w:p>
        </w:tc>
        <w:tc>
          <w:tcPr>
            <w:tcW w:w="1550" w:type="dxa"/>
            <w:shd w:val="clear" w:color="auto" w:fill="C2D69B" w:themeFill="accent3" w:themeFillTint="99"/>
          </w:tcPr>
          <w:p w14:paraId="24B049AD" w14:textId="47A559B5" w:rsidR="006D7E14" w:rsidRPr="00FE54B3" w:rsidRDefault="006D7E14" w:rsidP="00164E7D">
            <w:pPr>
              <w:rPr>
                <w:rFonts w:ascii="Times New Roman" w:hAnsi="Times New Roman" w:cs="Times New Roman"/>
              </w:rPr>
            </w:pPr>
            <w:r w:rsidRPr="00FE54B3">
              <w:rPr>
                <w:rFonts w:ascii="Times New Roman" w:hAnsi="Times New Roman" w:cs="Times New Roman"/>
              </w:rPr>
              <w:t>Accept  Confirm Email</w:t>
            </w:r>
          </w:p>
        </w:tc>
        <w:tc>
          <w:tcPr>
            <w:tcW w:w="1553" w:type="dxa"/>
            <w:shd w:val="clear" w:color="auto" w:fill="C2D69B" w:themeFill="accent3" w:themeFillTint="99"/>
          </w:tcPr>
          <w:p w14:paraId="1A072E2B" w14:textId="73BA1E80" w:rsidR="006D7E14" w:rsidRPr="00FE54B3" w:rsidRDefault="006D7E14" w:rsidP="00164E7D">
            <w:pPr>
              <w:rPr>
                <w:rFonts w:ascii="Times New Roman" w:hAnsi="Times New Roman" w:cs="Times New Roman"/>
              </w:rPr>
            </w:pPr>
            <w:r w:rsidRPr="00FE54B3">
              <w:rPr>
                <w:rFonts w:ascii="Times New Roman" w:hAnsi="Times New Roman" w:cs="Times New Roman"/>
              </w:rPr>
              <w:t>User Navigated to the</w:t>
            </w:r>
            <w:r w:rsidR="00551ADF" w:rsidRPr="00FE54B3">
              <w:rPr>
                <w:rFonts w:ascii="Times New Roman" w:hAnsi="Times New Roman" w:cs="Times New Roman"/>
              </w:rPr>
              <w:t xml:space="preserve"> Password</w:t>
            </w:r>
            <w:r w:rsidRPr="00FE54B3">
              <w:rPr>
                <w:rFonts w:ascii="Times New Roman" w:hAnsi="Times New Roman" w:cs="Times New Roman"/>
              </w:rPr>
              <w:t xml:space="preserve"> Field</w:t>
            </w:r>
          </w:p>
        </w:tc>
      </w:tr>
      <w:tr w:rsidR="00551ADF" w:rsidRPr="00FE54B3" w14:paraId="00121594" w14:textId="77777777" w:rsidTr="00164E7D">
        <w:tc>
          <w:tcPr>
            <w:tcW w:w="1440" w:type="dxa"/>
            <w:shd w:val="clear" w:color="auto" w:fill="C2D69B" w:themeFill="accent3" w:themeFillTint="99"/>
          </w:tcPr>
          <w:p w14:paraId="032C537E" w14:textId="77777777" w:rsidR="006D7E14" w:rsidRPr="00FE54B3" w:rsidRDefault="006D7E14" w:rsidP="006D7E14">
            <w:pPr>
              <w:rPr>
                <w:rFonts w:ascii="Times New Roman" w:hAnsi="Times New Roman" w:cs="Times New Roman"/>
              </w:rPr>
            </w:pPr>
          </w:p>
        </w:tc>
        <w:tc>
          <w:tcPr>
            <w:tcW w:w="1549" w:type="dxa"/>
            <w:shd w:val="clear" w:color="auto" w:fill="C2D69B" w:themeFill="accent3" w:themeFillTint="99"/>
          </w:tcPr>
          <w:p w14:paraId="568BCC35" w14:textId="77777777" w:rsidR="006D7E14" w:rsidRPr="00FE54B3" w:rsidRDefault="006D7E14" w:rsidP="006D7E14">
            <w:pPr>
              <w:rPr>
                <w:rFonts w:ascii="Times New Roman" w:hAnsi="Times New Roman" w:cs="Times New Roman"/>
              </w:rPr>
            </w:pPr>
            <w:r w:rsidRPr="00FE54B3">
              <w:rPr>
                <w:rFonts w:ascii="Times New Roman" w:hAnsi="Times New Roman" w:cs="Times New Roman"/>
              </w:rPr>
              <w:t>Input Password</w:t>
            </w:r>
          </w:p>
        </w:tc>
        <w:tc>
          <w:tcPr>
            <w:tcW w:w="1709" w:type="dxa"/>
            <w:shd w:val="clear" w:color="auto" w:fill="C2D69B" w:themeFill="accent3" w:themeFillTint="99"/>
          </w:tcPr>
          <w:p w14:paraId="4C25F961" w14:textId="53A8BF52" w:rsidR="006D7E14" w:rsidRPr="00FE54B3" w:rsidRDefault="00551ADF" w:rsidP="006D7E14">
            <w:pPr>
              <w:rPr>
                <w:rFonts w:ascii="Times New Roman" w:hAnsi="Times New Roman" w:cs="Times New Roman"/>
              </w:rPr>
            </w:pPr>
            <w:r w:rsidRPr="00FE54B3">
              <w:rPr>
                <w:rFonts w:ascii="Times New Roman" w:hAnsi="Times New Roman" w:cs="Times New Roman"/>
              </w:rPr>
              <w:t>In Register form take correct Password</w:t>
            </w:r>
          </w:p>
        </w:tc>
        <w:tc>
          <w:tcPr>
            <w:tcW w:w="1549" w:type="dxa"/>
            <w:shd w:val="clear" w:color="auto" w:fill="C2D69B" w:themeFill="accent3" w:themeFillTint="99"/>
          </w:tcPr>
          <w:p w14:paraId="67DCCCD6" w14:textId="77777777" w:rsidR="006D7E14" w:rsidRPr="00FE54B3" w:rsidRDefault="006D7E14" w:rsidP="006D7E14">
            <w:pPr>
              <w:rPr>
                <w:rFonts w:ascii="Times New Roman" w:hAnsi="Times New Roman" w:cs="Times New Roman"/>
              </w:rPr>
            </w:pPr>
            <w:r w:rsidRPr="00FE54B3">
              <w:rPr>
                <w:rFonts w:ascii="Times New Roman" w:hAnsi="Times New Roman" w:cs="Times New Roman"/>
              </w:rPr>
              <w:t>Enter Password</w:t>
            </w:r>
          </w:p>
        </w:tc>
        <w:tc>
          <w:tcPr>
            <w:tcW w:w="1550" w:type="dxa"/>
            <w:shd w:val="clear" w:color="auto" w:fill="C2D69B" w:themeFill="accent3" w:themeFillTint="99"/>
          </w:tcPr>
          <w:p w14:paraId="1CAB1C57" w14:textId="77777777" w:rsidR="006D7E14" w:rsidRPr="00FE54B3" w:rsidRDefault="006D7E14" w:rsidP="006D7E14">
            <w:pPr>
              <w:rPr>
                <w:rFonts w:ascii="Times New Roman" w:hAnsi="Times New Roman" w:cs="Times New Roman"/>
              </w:rPr>
            </w:pPr>
            <w:r w:rsidRPr="00FE54B3">
              <w:rPr>
                <w:rFonts w:ascii="Times New Roman" w:hAnsi="Times New Roman" w:cs="Times New Roman"/>
              </w:rPr>
              <w:t>Accept Password</w:t>
            </w:r>
          </w:p>
        </w:tc>
        <w:tc>
          <w:tcPr>
            <w:tcW w:w="1553" w:type="dxa"/>
            <w:shd w:val="clear" w:color="auto" w:fill="C2D69B" w:themeFill="accent3" w:themeFillTint="99"/>
          </w:tcPr>
          <w:p w14:paraId="6B6AECFA" w14:textId="7D5C07D4" w:rsidR="00551ADF" w:rsidRPr="00FE54B3" w:rsidRDefault="00551ADF" w:rsidP="006D7E14">
            <w:pPr>
              <w:rPr>
                <w:rFonts w:ascii="Times New Roman" w:hAnsi="Times New Roman" w:cs="Times New Roman"/>
              </w:rPr>
            </w:pPr>
            <w:r w:rsidRPr="00FE54B3">
              <w:rPr>
                <w:rFonts w:ascii="Times New Roman" w:hAnsi="Times New Roman" w:cs="Times New Roman"/>
              </w:rPr>
              <w:t>User Navigated to the Confirm Password Field</w:t>
            </w:r>
          </w:p>
        </w:tc>
      </w:tr>
      <w:tr w:rsidR="00551ADF" w:rsidRPr="00FE54B3" w14:paraId="773E8F8D" w14:textId="77777777" w:rsidTr="00164E7D">
        <w:tc>
          <w:tcPr>
            <w:tcW w:w="1440" w:type="dxa"/>
            <w:shd w:val="clear" w:color="auto" w:fill="C2D69B" w:themeFill="accent3" w:themeFillTint="99"/>
          </w:tcPr>
          <w:p w14:paraId="75778875" w14:textId="77777777" w:rsidR="00551ADF" w:rsidRPr="00FE54B3" w:rsidRDefault="00551ADF" w:rsidP="00164E7D">
            <w:pPr>
              <w:rPr>
                <w:rFonts w:ascii="Times New Roman" w:hAnsi="Times New Roman" w:cs="Times New Roman"/>
              </w:rPr>
            </w:pPr>
          </w:p>
        </w:tc>
        <w:tc>
          <w:tcPr>
            <w:tcW w:w="1549" w:type="dxa"/>
            <w:shd w:val="clear" w:color="auto" w:fill="C2D69B" w:themeFill="accent3" w:themeFillTint="99"/>
          </w:tcPr>
          <w:p w14:paraId="05BAEDF0" w14:textId="77777777" w:rsidR="00551ADF" w:rsidRPr="00FE54B3" w:rsidRDefault="00551ADF" w:rsidP="00164E7D">
            <w:pPr>
              <w:rPr>
                <w:rFonts w:ascii="Times New Roman" w:hAnsi="Times New Roman" w:cs="Times New Roman"/>
              </w:rPr>
            </w:pPr>
            <w:r w:rsidRPr="00FE54B3">
              <w:rPr>
                <w:rFonts w:ascii="Times New Roman" w:hAnsi="Times New Roman" w:cs="Times New Roman"/>
              </w:rPr>
              <w:t>Input Password</w:t>
            </w:r>
          </w:p>
        </w:tc>
        <w:tc>
          <w:tcPr>
            <w:tcW w:w="1709" w:type="dxa"/>
            <w:shd w:val="clear" w:color="auto" w:fill="C2D69B" w:themeFill="accent3" w:themeFillTint="99"/>
          </w:tcPr>
          <w:p w14:paraId="6F46C65C" w14:textId="50BED64F" w:rsidR="00551ADF" w:rsidRPr="00FE54B3" w:rsidRDefault="00551ADF" w:rsidP="00164E7D">
            <w:pPr>
              <w:rPr>
                <w:rFonts w:ascii="Times New Roman" w:hAnsi="Times New Roman" w:cs="Times New Roman"/>
              </w:rPr>
            </w:pPr>
            <w:r w:rsidRPr="00FE54B3">
              <w:rPr>
                <w:rFonts w:ascii="Times New Roman" w:hAnsi="Times New Roman" w:cs="Times New Roman"/>
              </w:rPr>
              <w:t>In Register form take correct Confirm Password</w:t>
            </w:r>
          </w:p>
        </w:tc>
        <w:tc>
          <w:tcPr>
            <w:tcW w:w="1549" w:type="dxa"/>
            <w:shd w:val="clear" w:color="auto" w:fill="C2D69B" w:themeFill="accent3" w:themeFillTint="99"/>
          </w:tcPr>
          <w:p w14:paraId="09349DC7" w14:textId="2FF2033F" w:rsidR="00551ADF" w:rsidRPr="00FE54B3" w:rsidRDefault="00551ADF" w:rsidP="00164E7D">
            <w:pPr>
              <w:rPr>
                <w:rFonts w:ascii="Times New Roman" w:hAnsi="Times New Roman" w:cs="Times New Roman"/>
              </w:rPr>
            </w:pPr>
            <w:r w:rsidRPr="00FE54B3">
              <w:rPr>
                <w:rFonts w:ascii="Times New Roman" w:hAnsi="Times New Roman" w:cs="Times New Roman"/>
              </w:rPr>
              <w:t>Enter Confirm Password</w:t>
            </w:r>
          </w:p>
        </w:tc>
        <w:tc>
          <w:tcPr>
            <w:tcW w:w="1550" w:type="dxa"/>
            <w:shd w:val="clear" w:color="auto" w:fill="C2D69B" w:themeFill="accent3" w:themeFillTint="99"/>
          </w:tcPr>
          <w:p w14:paraId="42959390" w14:textId="09905876" w:rsidR="00551ADF" w:rsidRPr="00FE54B3" w:rsidRDefault="00551ADF" w:rsidP="00164E7D">
            <w:pPr>
              <w:rPr>
                <w:rFonts w:ascii="Times New Roman" w:hAnsi="Times New Roman" w:cs="Times New Roman"/>
              </w:rPr>
            </w:pPr>
            <w:r w:rsidRPr="00FE54B3">
              <w:rPr>
                <w:rFonts w:ascii="Times New Roman" w:hAnsi="Times New Roman" w:cs="Times New Roman"/>
              </w:rPr>
              <w:t>Accept Confirm Password</w:t>
            </w:r>
          </w:p>
        </w:tc>
        <w:tc>
          <w:tcPr>
            <w:tcW w:w="1553" w:type="dxa"/>
            <w:shd w:val="clear" w:color="auto" w:fill="C2D69B" w:themeFill="accent3" w:themeFillTint="99"/>
          </w:tcPr>
          <w:p w14:paraId="7F4AE4F5" w14:textId="0D4FE696" w:rsidR="00551ADF" w:rsidRPr="00FE54B3" w:rsidRDefault="00551ADF" w:rsidP="00164E7D">
            <w:pPr>
              <w:rPr>
                <w:rFonts w:ascii="Times New Roman" w:hAnsi="Times New Roman" w:cs="Times New Roman"/>
              </w:rPr>
            </w:pPr>
            <w:r w:rsidRPr="00FE54B3">
              <w:rPr>
                <w:rFonts w:ascii="Times New Roman" w:hAnsi="Times New Roman" w:cs="Times New Roman"/>
              </w:rPr>
              <w:t>User focused to the Sign Up Button</w:t>
            </w:r>
          </w:p>
        </w:tc>
      </w:tr>
      <w:tr w:rsidR="00551ADF" w:rsidRPr="00FE54B3" w14:paraId="639F5D95" w14:textId="77777777" w:rsidTr="00164E7D">
        <w:tc>
          <w:tcPr>
            <w:tcW w:w="1440" w:type="dxa"/>
            <w:shd w:val="clear" w:color="auto" w:fill="C2D69B" w:themeFill="accent3" w:themeFillTint="99"/>
          </w:tcPr>
          <w:p w14:paraId="50D291D3" w14:textId="77777777" w:rsidR="006D7E14" w:rsidRPr="00FE54B3" w:rsidRDefault="006D7E14" w:rsidP="006D7E14">
            <w:pPr>
              <w:rPr>
                <w:rFonts w:ascii="Times New Roman" w:hAnsi="Times New Roman" w:cs="Times New Roman"/>
              </w:rPr>
            </w:pPr>
          </w:p>
        </w:tc>
        <w:tc>
          <w:tcPr>
            <w:tcW w:w="1549" w:type="dxa"/>
            <w:shd w:val="clear" w:color="auto" w:fill="C2D69B" w:themeFill="accent3" w:themeFillTint="99"/>
          </w:tcPr>
          <w:p w14:paraId="39313B4C" w14:textId="0B494117" w:rsidR="006D7E14" w:rsidRPr="00FE54B3" w:rsidRDefault="006D7E14" w:rsidP="006D7E14">
            <w:pPr>
              <w:rPr>
                <w:rFonts w:ascii="Times New Roman" w:hAnsi="Times New Roman" w:cs="Times New Roman"/>
              </w:rPr>
            </w:pPr>
            <w:r w:rsidRPr="00FE54B3">
              <w:rPr>
                <w:rFonts w:ascii="Times New Roman" w:hAnsi="Times New Roman" w:cs="Times New Roman"/>
              </w:rPr>
              <w:t xml:space="preserve">Input </w:t>
            </w:r>
            <w:r w:rsidR="00551ADF" w:rsidRPr="00FE54B3">
              <w:rPr>
                <w:rFonts w:ascii="Times New Roman" w:hAnsi="Times New Roman" w:cs="Times New Roman"/>
              </w:rPr>
              <w:t xml:space="preserve">Sign Up </w:t>
            </w:r>
            <w:r w:rsidRPr="00FE54B3">
              <w:rPr>
                <w:rFonts w:ascii="Times New Roman" w:hAnsi="Times New Roman" w:cs="Times New Roman"/>
              </w:rPr>
              <w:t>Button Click</w:t>
            </w:r>
          </w:p>
        </w:tc>
        <w:tc>
          <w:tcPr>
            <w:tcW w:w="1709" w:type="dxa"/>
            <w:shd w:val="clear" w:color="auto" w:fill="C2D69B" w:themeFill="accent3" w:themeFillTint="99"/>
          </w:tcPr>
          <w:p w14:paraId="30BCAC73" w14:textId="52BF45FC" w:rsidR="006D7E14" w:rsidRPr="00FE54B3" w:rsidRDefault="006D7E14" w:rsidP="006D7E14">
            <w:pPr>
              <w:rPr>
                <w:rFonts w:ascii="Times New Roman" w:hAnsi="Times New Roman" w:cs="Times New Roman"/>
              </w:rPr>
            </w:pPr>
            <w:r w:rsidRPr="00FE54B3">
              <w:rPr>
                <w:rFonts w:ascii="Times New Roman" w:hAnsi="Times New Roman" w:cs="Times New Roman"/>
              </w:rPr>
              <w:t>Validate Valid User</w:t>
            </w:r>
            <w:r w:rsidR="00551ADF" w:rsidRPr="00FE54B3">
              <w:rPr>
                <w:rFonts w:ascii="Times New Roman" w:hAnsi="Times New Roman" w:cs="Times New Roman"/>
              </w:rPr>
              <w:t xml:space="preserve"> </w:t>
            </w:r>
            <w:r w:rsidRPr="00FE54B3">
              <w:rPr>
                <w:rFonts w:ascii="Times New Roman" w:hAnsi="Times New Roman" w:cs="Times New Roman"/>
              </w:rPr>
              <w:t>name</w:t>
            </w:r>
            <w:r w:rsidR="00551ADF" w:rsidRPr="00FE54B3">
              <w:rPr>
                <w:rFonts w:ascii="Times New Roman" w:hAnsi="Times New Roman" w:cs="Times New Roman"/>
              </w:rPr>
              <w:t>, first name, last name,  email, confirm email, Password</w:t>
            </w:r>
            <w:r w:rsidRPr="00FE54B3">
              <w:rPr>
                <w:rFonts w:ascii="Times New Roman" w:hAnsi="Times New Roman" w:cs="Times New Roman"/>
              </w:rPr>
              <w:t xml:space="preserve"> and</w:t>
            </w:r>
            <w:r w:rsidR="00551ADF" w:rsidRPr="00FE54B3">
              <w:rPr>
                <w:rFonts w:ascii="Times New Roman" w:hAnsi="Times New Roman" w:cs="Times New Roman"/>
              </w:rPr>
              <w:t xml:space="preserve"> confirm</w:t>
            </w:r>
            <w:r w:rsidRPr="00FE54B3">
              <w:rPr>
                <w:rFonts w:ascii="Times New Roman" w:hAnsi="Times New Roman" w:cs="Times New Roman"/>
              </w:rPr>
              <w:t xml:space="preserve"> Password</w:t>
            </w:r>
          </w:p>
        </w:tc>
        <w:tc>
          <w:tcPr>
            <w:tcW w:w="1549" w:type="dxa"/>
            <w:shd w:val="clear" w:color="auto" w:fill="C2D69B" w:themeFill="accent3" w:themeFillTint="99"/>
          </w:tcPr>
          <w:p w14:paraId="51308973" w14:textId="49B998F1" w:rsidR="006D7E14" w:rsidRPr="00FE54B3" w:rsidRDefault="006D7E14" w:rsidP="006D7E14">
            <w:pPr>
              <w:rPr>
                <w:rFonts w:ascii="Times New Roman" w:hAnsi="Times New Roman" w:cs="Times New Roman"/>
              </w:rPr>
            </w:pPr>
            <w:r w:rsidRPr="00FE54B3">
              <w:rPr>
                <w:rFonts w:ascii="Times New Roman" w:hAnsi="Times New Roman" w:cs="Times New Roman"/>
              </w:rPr>
              <w:t>Click on</w:t>
            </w:r>
            <w:r w:rsidR="00551ADF" w:rsidRPr="00FE54B3">
              <w:rPr>
                <w:rFonts w:ascii="Times New Roman" w:hAnsi="Times New Roman" w:cs="Times New Roman"/>
              </w:rPr>
              <w:t xml:space="preserve"> Sign up</w:t>
            </w:r>
            <w:r w:rsidRPr="00FE54B3">
              <w:rPr>
                <w:rFonts w:ascii="Times New Roman" w:hAnsi="Times New Roman" w:cs="Times New Roman"/>
              </w:rPr>
              <w:t xml:space="preserve"> Button</w:t>
            </w:r>
          </w:p>
        </w:tc>
        <w:tc>
          <w:tcPr>
            <w:tcW w:w="1550" w:type="dxa"/>
            <w:shd w:val="clear" w:color="auto" w:fill="C2D69B" w:themeFill="accent3" w:themeFillTint="99"/>
          </w:tcPr>
          <w:p w14:paraId="4E15DA2B" w14:textId="70C30EAB" w:rsidR="006D7E14" w:rsidRPr="00FE54B3" w:rsidRDefault="006D7E14" w:rsidP="006D7E14">
            <w:pPr>
              <w:rPr>
                <w:rFonts w:ascii="Times New Roman" w:hAnsi="Times New Roman" w:cs="Times New Roman"/>
              </w:rPr>
            </w:pPr>
            <w:r w:rsidRPr="00FE54B3">
              <w:rPr>
                <w:rFonts w:ascii="Times New Roman" w:hAnsi="Times New Roman" w:cs="Times New Roman"/>
              </w:rPr>
              <w:t xml:space="preserve">Accept </w:t>
            </w:r>
            <w:r w:rsidR="00551ADF" w:rsidRPr="00FE54B3">
              <w:rPr>
                <w:rFonts w:ascii="Times New Roman" w:hAnsi="Times New Roman" w:cs="Times New Roman"/>
              </w:rPr>
              <w:t>User name, first name, last name,  email, confirm email, Password and confirm Password</w:t>
            </w:r>
          </w:p>
        </w:tc>
        <w:tc>
          <w:tcPr>
            <w:tcW w:w="1553" w:type="dxa"/>
            <w:shd w:val="clear" w:color="auto" w:fill="C2D69B" w:themeFill="accent3" w:themeFillTint="99"/>
          </w:tcPr>
          <w:p w14:paraId="375F71D9" w14:textId="77777777" w:rsidR="006D7E14" w:rsidRPr="00FE54B3" w:rsidRDefault="006D7E14" w:rsidP="006D7E14">
            <w:pPr>
              <w:rPr>
                <w:rFonts w:ascii="Times New Roman" w:hAnsi="Times New Roman" w:cs="Times New Roman"/>
              </w:rPr>
            </w:pPr>
            <w:r w:rsidRPr="00FE54B3">
              <w:rPr>
                <w:rFonts w:ascii="Times New Roman" w:hAnsi="Times New Roman" w:cs="Times New Roman"/>
              </w:rPr>
              <w:t>Go to the Home Page</w:t>
            </w:r>
          </w:p>
        </w:tc>
      </w:tr>
    </w:tbl>
    <w:p w14:paraId="55F79AB1" w14:textId="77777777" w:rsidR="006D7E14" w:rsidRPr="00FE54B3" w:rsidRDefault="006D7E14" w:rsidP="006D7E14">
      <w:pPr>
        <w:rPr>
          <w:rFonts w:ascii="Times New Roman" w:hAnsi="Times New Roman" w:cs="Times New Roman"/>
          <w:sz w:val="32"/>
          <w:szCs w:val="32"/>
        </w:rPr>
      </w:pPr>
    </w:p>
    <w:p w14:paraId="64376279" w14:textId="33F1243B" w:rsidR="00551ADF" w:rsidRPr="00FE54B3" w:rsidRDefault="00551ADF" w:rsidP="00044D05">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CH:8</w:t>
      </w:r>
    </w:p>
    <w:p w14:paraId="3BC9AB9A" w14:textId="1DC17483" w:rsidR="00551ADF" w:rsidRPr="00FE54B3" w:rsidRDefault="00654802" w:rsidP="00044D05">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 xml:space="preserve">SECURITY MEASURES </w:t>
      </w:r>
      <w:r w:rsidR="00551ADF" w:rsidRPr="00FE54B3">
        <w:rPr>
          <w:rFonts w:ascii="Times New Roman" w:hAnsi="Times New Roman" w:cs="Times New Roman"/>
          <w:sz w:val="96"/>
          <w:szCs w:val="96"/>
        </w:rPr>
        <w:t>ANDFUTURE ENHANCEMENT</w:t>
      </w:r>
    </w:p>
    <w:p w14:paraId="25C10A35" w14:textId="20A670DA" w:rsidR="006D7E14" w:rsidRPr="00FE54B3" w:rsidRDefault="006D7E14" w:rsidP="00BA5F3C">
      <w:pPr>
        <w:rPr>
          <w:rFonts w:ascii="Times New Roman" w:hAnsi="Times New Roman" w:cs="Times New Roman"/>
          <w:sz w:val="32"/>
          <w:szCs w:val="32"/>
        </w:rPr>
      </w:pPr>
    </w:p>
    <w:p w14:paraId="2C441F29" w14:textId="4C6C28B5" w:rsidR="00551ADF" w:rsidRPr="00FE54B3" w:rsidRDefault="00551ADF" w:rsidP="00BA5F3C">
      <w:pPr>
        <w:rPr>
          <w:rFonts w:ascii="Times New Roman" w:hAnsi="Times New Roman" w:cs="Times New Roman"/>
          <w:sz w:val="32"/>
          <w:szCs w:val="32"/>
        </w:rPr>
      </w:pPr>
    </w:p>
    <w:p w14:paraId="6C628629" w14:textId="1AC1CE01" w:rsidR="00551ADF" w:rsidRPr="00FE54B3" w:rsidRDefault="00551ADF" w:rsidP="00BA5F3C">
      <w:pPr>
        <w:rPr>
          <w:rFonts w:ascii="Times New Roman" w:hAnsi="Times New Roman" w:cs="Times New Roman"/>
          <w:sz w:val="32"/>
          <w:szCs w:val="32"/>
        </w:rPr>
      </w:pPr>
    </w:p>
    <w:p w14:paraId="1808C0A0" w14:textId="22D27FCF" w:rsidR="00551ADF" w:rsidRPr="00FE54B3" w:rsidRDefault="00551ADF" w:rsidP="00BA5F3C">
      <w:pPr>
        <w:rPr>
          <w:rFonts w:ascii="Times New Roman" w:hAnsi="Times New Roman" w:cs="Times New Roman"/>
          <w:sz w:val="32"/>
          <w:szCs w:val="32"/>
        </w:rPr>
      </w:pPr>
    </w:p>
    <w:p w14:paraId="007DFF32" w14:textId="7CB3D037" w:rsidR="00551ADF" w:rsidRPr="00FE54B3" w:rsidRDefault="00551ADF" w:rsidP="00BA5F3C">
      <w:pPr>
        <w:rPr>
          <w:rFonts w:ascii="Times New Roman" w:hAnsi="Times New Roman" w:cs="Times New Roman"/>
          <w:sz w:val="32"/>
          <w:szCs w:val="32"/>
        </w:rPr>
      </w:pPr>
    </w:p>
    <w:p w14:paraId="1947D0E2" w14:textId="732539B4" w:rsidR="00551ADF" w:rsidRPr="00FE54B3" w:rsidRDefault="00551ADF" w:rsidP="00BA5F3C">
      <w:pPr>
        <w:rPr>
          <w:rFonts w:ascii="Times New Roman" w:hAnsi="Times New Roman" w:cs="Times New Roman"/>
          <w:sz w:val="32"/>
          <w:szCs w:val="32"/>
        </w:rPr>
      </w:pPr>
    </w:p>
    <w:p w14:paraId="762392CB" w14:textId="4DC35EDF" w:rsidR="00551ADF" w:rsidRPr="00FE54B3" w:rsidRDefault="00551ADF" w:rsidP="00BA5F3C">
      <w:pPr>
        <w:rPr>
          <w:rFonts w:ascii="Times New Roman" w:hAnsi="Times New Roman" w:cs="Times New Roman"/>
          <w:sz w:val="32"/>
          <w:szCs w:val="32"/>
        </w:rPr>
      </w:pPr>
    </w:p>
    <w:p w14:paraId="5B1B64DB" w14:textId="44F90937" w:rsidR="00551ADF" w:rsidRPr="00FE54B3" w:rsidRDefault="00551ADF" w:rsidP="00BA5F3C">
      <w:pPr>
        <w:rPr>
          <w:rFonts w:ascii="Times New Roman" w:hAnsi="Times New Roman" w:cs="Times New Roman"/>
          <w:sz w:val="32"/>
          <w:szCs w:val="32"/>
        </w:rPr>
      </w:pPr>
    </w:p>
    <w:p w14:paraId="20E34CC9" w14:textId="4B0591A3" w:rsidR="00551ADF" w:rsidRPr="00FE54B3" w:rsidRDefault="00551ADF" w:rsidP="00BA5F3C">
      <w:pPr>
        <w:rPr>
          <w:rFonts w:ascii="Times New Roman" w:hAnsi="Times New Roman" w:cs="Times New Roman"/>
          <w:sz w:val="32"/>
          <w:szCs w:val="32"/>
        </w:rPr>
      </w:pPr>
    </w:p>
    <w:p w14:paraId="43380A16" w14:textId="77777777" w:rsidR="00044D05" w:rsidRPr="00FE54B3" w:rsidRDefault="00044D05" w:rsidP="00BA5F3C">
      <w:pPr>
        <w:rPr>
          <w:rFonts w:ascii="Times New Roman" w:hAnsi="Times New Roman" w:cs="Times New Roman"/>
          <w:b/>
          <w:bCs/>
          <w:sz w:val="32"/>
          <w:szCs w:val="32"/>
        </w:rPr>
      </w:pPr>
    </w:p>
    <w:p w14:paraId="6F57C5AA" w14:textId="602AF4CB" w:rsidR="00044D05" w:rsidRDefault="00044D05" w:rsidP="00BA5F3C">
      <w:pPr>
        <w:rPr>
          <w:rFonts w:ascii="Times New Roman" w:hAnsi="Times New Roman" w:cs="Times New Roman"/>
          <w:b/>
          <w:bCs/>
          <w:sz w:val="32"/>
          <w:szCs w:val="32"/>
        </w:rPr>
      </w:pPr>
    </w:p>
    <w:p w14:paraId="4D6FA248" w14:textId="18CCF741" w:rsidR="008A5E96" w:rsidRPr="00FE54B3" w:rsidRDefault="00C77711" w:rsidP="008A5E96">
      <w:pPr>
        <w:rPr>
          <w:rFonts w:ascii="Times New Roman" w:hAnsi="Times New Roman" w:cs="Times New Roman"/>
          <w:b/>
          <w:bCs/>
          <w:sz w:val="28"/>
          <w:szCs w:val="28"/>
        </w:rPr>
      </w:pPr>
      <w:r>
        <w:rPr>
          <w:rFonts w:ascii="Times New Roman" w:hAnsi="Times New Roman" w:cs="Times New Roman"/>
          <w:b/>
          <w:bCs/>
          <w:sz w:val="32"/>
          <w:szCs w:val="32"/>
        </w:rPr>
        <w:lastRenderedPageBreak/>
        <w:t xml:space="preserve"> </w:t>
      </w:r>
      <w:r w:rsidR="008C18D1" w:rsidRPr="00FE54B3">
        <w:rPr>
          <w:rFonts w:ascii="Times New Roman" w:hAnsi="Times New Roman" w:cs="Times New Roman"/>
          <w:b/>
          <w:bCs/>
          <w:sz w:val="28"/>
          <w:szCs w:val="28"/>
        </w:rPr>
        <w:t>SECURITY MEASURES</w:t>
      </w:r>
      <w:r w:rsidR="008A5E96" w:rsidRPr="00FE54B3">
        <w:rPr>
          <w:rFonts w:ascii="Times New Roman" w:hAnsi="Times New Roman" w:cs="Times New Roman"/>
          <w:b/>
          <w:bCs/>
          <w:sz w:val="28"/>
          <w:szCs w:val="28"/>
        </w:rPr>
        <w:t>:</w:t>
      </w:r>
    </w:p>
    <w:p w14:paraId="5FBBB83B" w14:textId="77777777" w:rsidR="008C18D1" w:rsidRPr="00FE54B3" w:rsidRDefault="008C18D1" w:rsidP="003F0F74">
      <w:pPr>
        <w:pStyle w:val="ListParagraph"/>
        <w:numPr>
          <w:ilvl w:val="0"/>
          <w:numId w:val="47"/>
        </w:numPr>
        <w:rPr>
          <w:rFonts w:ascii="Times New Roman" w:hAnsi="Times New Roman" w:cs="Times New Roman"/>
          <w:sz w:val="24"/>
          <w:szCs w:val="24"/>
        </w:rPr>
      </w:pPr>
      <w:r w:rsidRPr="00FE54B3">
        <w:rPr>
          <w:rFonts w:ascii="Times New Roman" w:hAnsi="Times New Roman" w:cs="Times New Roman"/>
          <w:sz w:val="24"/>
          <w:szCs w:val="24"/>
        </w:rPr>
        <w:t>The security measures imposed in the software are: -</w:t>
      </w:r>
    </w:p>
    <w:p w14:paraId="3F978A19" w14:textId="778DB007" w:rsidR="008C18D1" w:rsidRPr="00FE54B3" w:rsidRDefault="008C18D1" w:rsidP="008C18D1">
      <w:pPr>
        <w:pStyle w:val="ListParagraph"/>
        <w:rPr>
          <w:rFonts w:ascii="Times New Roman" w:hAnsi="Times New Roman" w:cs="Times New Roman"/>
          <w:sz w:val="24"/>
          <w:szCs w:val="24"/>
        </w:rPr>
      </w:pPr>
      <w:r w:rsidRPr="00FE54B3">
        <w:rPr>
          <w:rFonts w:ascii="Times New Roman" w:hAnsi="Times New Roman" w:cs="Times New Roman"/>
          <w:sz w:val="24"/>
          <w:szCs w:val="24"/>
        </w:rPr>
        <w:t xml:space="preserve"> </w:t>
      </w:r>
    </w:p>
    <w:p w14:paraId="3B0F6C92" w14:textId="77777777" w:rsidR="008C18D1" w:rsidRPr="00FE54B3" w:rsidRDefault="008C18D1" w:rsidP="003F0F74">
      <w:pPr>
        <w:pStyle w:val="ListParagraph"/>
        <w:numPr>
          <w:ilvl w:val="0"/>
          <w:numId w:val="57"/>
        </w:numPr>
        <w:rPr>
          <w:rFonts w:ascii="Times New Roman" w:hAnsi="Times New Roman" w:cs="Times New Roman"/>
          <w:sz w:val="24"/>
          <w:szCs w:val="24"/>
        </w:rPr>
      </w:pPr>
      <w:r w:rsidRPr="00FE54B3">
        <w:rPr>
          <w:rFonts w:ascii="Times New Roman" w:hAnsi="Times New Roman" w:cs="Times New Roman"/>
          <w:sz w:val="24"/>
          <w:szCs w:val="24"/>
        </w:rPr>
        <w:t>A login password is provided in the software. User must login to activate the application.</w:t>
      </w:r>
    </w:p>
    <w:p w14:paraId="05315308" w14:textId="53A0887F" w:rsidR="008C18D1" w:rsidRPr="00FE54B3" w:rsidRDefault="008C18D1" w:rsidP="003F0F74">
      <w:pPr>
        <w:pStyle w:val="ListParagraph"/>
        <w:numPr>
          <w:ilvl w:val="0"/>
          <w:numId w:val="57"/>
        </w:numPr>
        <w:rPr>
          <w:rFonts w:ascii="Times New Roman" w:hAnsi="Times New Roman" w:cs="Times New Roman"/>
          <w:sz w:val="24"/>
          <w:szCs w:val="24"/>
        </w:rPr>
      </w:pPr>
      <w:r w:rsidRPr="00FE54B3">
        <w:rPr>
          <w:rFonts w:ascii="Times New Roman" w:hAnsi="Times New Roman" w:cs="Times New Roman"/>
          <w:sz w:val="24"/>
          <w:szCs w:val="24"/>
        </w:rPr>
        <w:t>User cannot change the password. To change password, he must contact the administrator.</w:t>
      </w:r>
    </w:p>
    <w:p w14:paraId="3B236F8B" w14:textId="77777777" w:rsidR="008C18D1" w:rsidRPr="00FE54B3" w:rsidRDefault="008C18D1" w:rsidP="003F0F74">
      <w:pPr>
        <w:pStyle w:val="ListParagraph"/>
        <w:numPr>
          <w:ilvl w:val="0"/>
          <w:numId w:val="57"/>
        </w:numPr>
        <w:rPr>
          <w:rFonts w:ascii="Times New Roman" w:hAnsi="Times New Roman" w:cs="Times New Roman"/>
          <w:sz w:val="24"/>
          <w:szCs w:val="24"/>
        </w:rPr>
      </w:pPr>
      <w:r w:rsidRPr="00FE54B3">
        <w:rPr>
          <w:rFonts w:ascii="Times New Roman" w:hAnsi="Times New Roman" w:cs="Times New Roman"/>
          <w:sz w:val="24"/>
          <w:szCs w:val="24"/>
        </w:rPr>
        <w:t xml:space="preserve">The user/password are given through SQL. </w:t>
      </w:r>
    </w:p>
    <w:p w14:paraId="0BEDD897" w14:textId="77777777" w:rsidR="008C18D1" w:rsidRPr="00FE54B3" w:rsidRDefault="008C18D1" w:rsidP="003F0F74">
      <w:pPr>
        <w:pStyle w:val="ListParagraph"/>
        <w:numPr>
          <w:ilvl w:val="0"/>
          <w:numId w:val="57"/>
        </w:numPr>
        <w:rPr>
          <w:rFonts w:ascii="Times New Roman" w:hAnsi="Times New Roman" w:cs="Times New Roman"/>
          <w:sz w:val="24"/>
          <w:szCs w:val="24"/>
        </w:rPr>
      </w:pPr>
      <w:r w:rsidRPr="00FE54B3">
        <w:rPr>
          <w:rFonts w:ascii="Times New Roman" w:hAnsi="Times New Roman" w:cs="Times New Roman"/>
          <w:sz w:val="24"/>
          <w:szCs w:val="24"/>
        </w:rPr>
        <w:t>Data security, correctness integrity is checked up before saving, update or delete if errors found the procedure is aborted.</w:t>
      </w:r>
    </w:p>
    <w:p w14:paraId="779795BC" w14:textId="77777777" w:rsidR="008C18D1" w:rsidRPr="00FE54B3" w:rsidRDefault="008C18D1" w:rsidP="003F0F74">
      <w:pPr>
        <w:pStyle w:val="ListParagraph"/>
        <w:numPr>
          <w:ilvl w:val="0"/>
          <w:numId w:val="57"/>
        </w:numPr>
        <w:rPr>
          <w:rFonts w:ascii="Times New Roman" w:hAnsi="Times New Roman" w:cs="Times New Roman"/>
          <w:sz w:val="24"/>
          <w:szCs w:val="24"/>
        </w:rPr>
      </w:pPr>
      <w:r w:rsidRPr="00FE54B3">
        <w:rPr>
          <w:rFonts w:ascii="Times New Roman" w:hAnsi="Times New Roman" w:cs="Times New Roman"/>
          <w:sz w:val="24"/>
          <w:szCs w:val="24"/>
        </w:rPr>
        <w:t>A primary key &amp; foreign key concept is implemented for avoiding incorrect data entry or intentional or accidental delete or modification of data.</w:t>
      </w:r>
    </w:p>
    <w:p w14:paraId="15263F40" w14:textId="7C7D8D03" w:rsidR="008C18D1" w:rsidRPr="00FE54B3" w:rsidRDefault="008C18D1" w:rsidP="003F0F74">
      <w:pPr>
        <w:pStyle w:val="ListParagraph"/>
        <w:numPr>
          <w:ilvl w:val="0"/>
          <w:numId w:val="57"/>
        </w:numPr>
        <w:rPr>
          <w:rFonts w:ascii="Times New Roman" w:hAnsi="Times New Roman" w:cs="Times New Roman"/>
          <w:sz w:val="24"/>
          <w:szCs w:val="24"/>
        </w:rPr>
      </w:pPr>
      <w:r w:rsidRPr="00FE54B3">
        <w:rPr>
          <w:rFonts w:ascii="Times New Roman" w:hAnsi="Times New Roman" w:cs="Times New Roman"/>
          <w:sz w:val="24"/>
          <w:szCs w:val="24"/>
        </w:rPr>
        <w:t>When user tries to delete the data then this first check for its</w:t>
      </w:r>
    </w:p>
    <w:p w14:paraId="4A30D62D" w14:textId="26F4FBB4" w:rsidR="008C18D1" w:rsidRPr="00FE54B3" w:rsidRDefault="008C18D1" w:rsidP="008C18D1">
      <w:pPr>
        <w:pStyle w:val="ListParagraph"/>
        <w:rPr>
          <w:rFonts w:ascii="Times New Roman" w:hAnsi="Times New Roman" w:cs="Times New Roman"/>
          <w:sz w:val="24"/>
          <w:szCs w:val="24"/>
        </w:rPr>
      </w:pPr>
      <w:r w:rsidRPr="00FE54B3">
        <w:rPr>
          <w:rFonts w:ascii="Times New Roman" w:hAnsi="Times New Roman" w:cs="Times New Roman"/>
          <w:sz w:val="24"/>
          <w:szCs w:val="24"/>
        </w:rPr>
        <w:t>reference used by other data, if found the deletion aborted.</w:t>
      </w:r>
    </w:p>
    <w:p w14:paraId="32B03789" w14:textId="59867A32" w:rsidR="008C18D1" w:rsidRPr="00FE54B3" w:rsidRDefault="008C18D1" w:rsidP="003F0F74">
      <w:pPr>
        <w:pStyle w:val="ListParagraph"/>
        <w:numPr>
          <w:ilvl w:val="0"/>
          <w:numId w:val="57"/>
        </w:numPr>
        <w:rPr>
          <w:rFonts w:ascii="Times New Roman" w:hAnsi="Times New Roman" w:cs="Times New Roman"/>
          <w:sz w:val="24"/>
          <w:szCs w:val="24"/>
        </w:rPr>
      </w:pPr>
      <w:r w:rsidRPr="00FE54B3">
        <w:rPr>
          <w:rFonts w:ascii="Times New Roman" w:hAnsi="Times New Roman" w:cs="Times New Roman"/>
          <w:sz w:val="24"/>
          <w:szCs w:val="24"/>
        </w:rPr>
        <w:t>We are also providing various securities at user level or at forms.</w:t>
      </w:r>
    </w:p>
    <w:p w14:paraId="6C11ACA6" w14:textId="77777777" w:rsidR="008A5E96" w:rsidRPr="00FE54B3" w:rsidRDefault="008A5E96" w:rsidP="008A5E96">
      <w:pPr>
        <w:rPr>
          <w:rFonts w:ascii="Times New Roman" w:hAnsi="Times New Roman" w:cs="Times New Roman"/>
          <w:b/>
          <w:bCs/>
          <w:sz w:val="32"/>
          <w:szCs w:val="32"/>
        </w:rPr>
      </w:pPr>
    </w:p>
    <w:p w14:paraId="5078CECA" w14:textId="347D7EA0" w:rsidR="008A5E96" w:rsidRPr="00FE54B3" w:rsidRDefault="008A5E96" w:rsidP="008A5E96">
      <w:pPr>
        <w:rPr>
          <w:rFonts w:ascii="Times New Roman" w:hAnsi="Times New Roman" w:cs="Times New Roman"/>
          <w:b/>
          <w:bCs/>
          <w:sz w:val="32"/>
          <w:szCs w:val="32"/>
        </w:rPr>
      </w:pPr>
      <w:r w:rsidRPr="00FE54B3">
        <w:rPr>
          <w:rFonts w:ascii="Times New Roman" w:hAnsi="Times New Roman" w:cs="Times New Roman"/>
          <w:b/>
          <w:bCs/>
          <w:sz w:val="28"/>
          <w:szCs w:val="28"/>
        </w:rPr>
        <w:t>FUTURE ENHANCEMENT</w:t>
      </w:r>
      <w:r w:rsidRPr="00FE54B3">
        <w:rPr>
          <w:rFonts w:ascii="Times New Roman" w:hAnsi="Times New Roman" w:cs="Times New Roman"/>
          <w:b/>
          <w:bCs/>
          <w:sz w:val="32"/>
          <w:szCs w:val="32"/>
        </w:rPr>
        <w:t>:</w:t>
      </w:r>
    </w:p>
    <w:p w14:paraId="47F4A1EE" w14:textId="77777777" w:rsidR="008A5E96" w:rsidRPr="00FE54B3" w:rsidRDefault="008A5E96" w:rsidP="003F0F74">
      <w:pPr>
        <w:pStyle w:val="ListParagraph"/>
        <w:numPr>
          <w:ilvl w:val="0"/>
          <w:numId w:val="47"/>
        </w:numPr>
        <w:rPr>
          <w:rFonts w:ascii="Times New Roman" w:hAnsi="Times New Roman" w:cs="Times New Roman"/>
          <w:b/>
          <w:bCs/>
          <w:sz w:val="32"/>
          <w:szCs w:val="32"/>
        </w:rPr>
      </w:pPr>
      <w:r w:rsidRPr="00FE54B3">
        <w:rPr>
          <w:rFonts w:ascii="Times New Roman" w:hAnsi="Times New Roman" w:cs="Times New Roman"/>
          <w:sz w:val="24"/>
          <w:szCs w:val="24"/>
        </w:rPr>
        <w:t xml:space="preserve">On the basis of the work done in dissertation entitled “MuCiX”, the following </w:t>
      </w:r>
    </w:p>
    <w:p w14:paraId="33936BF4" w14:textId="4EC346BC" w:rsidR="008A5E96" w:rsidRPr="00FE54B3" w:rsidRDefault="008A5E96" w:rsidP="008A5E96">
      <w:pPr>
        <w:rPr>
          <w:rFonts w:ascii="Times New Roman" w:hAnsi="Times New Roman" w:cs="Times New Roman"/>
          <w:sz w:val="24"/>
          <w:szCs w:val="24"/>
        </w:rPr>
      </w:pPr>
      <w:r w:rsidRPr="00FE54B3">
        <w:rPr>
          <w:rFonts w:ascii="Times New Roman" w:hAnsi="Times New Roman" w:cs="Times New Roman"/>
          <w:sz w:val="24"/>
          <w:szCs w:val="24"/>
        </w:rPr>
        <w:t>conclusions emerge from the development:</w:t>
      </w:r>
    </w:p>
    <w:p w14:paraId="11190EC5" w14:textId="77777777" w:rsidR="008C18D1" w:rsidRPr="00FE54B3" w:rsidRDefault="00752373" w:rsidP="003F0F74">
      <w:pPr>
        <w:pStyle w:val="ListParagraph"/>
        <w:numPr>
          <w:ilvl w:val="0"/>
          <w:numId w:val="56"/>
        </w:numPr>
        <w:rPr>
          <w:rFonts w:ascii="Times New Roman" w:hAnsi="Times New Roman" w:cs="Times New Roman"/>
          <w:sz w:val="24"/>
          <w:szCs w:val="24"/>
        </w:rPr>
      </w:pPr>
      <w:r w:rsidRPr="00FE54B3">
        <w:rPr>
          <w:rFonts w:ascii="Times New Roman" w:hAnsi="Times New Roman" w:cs="Times New Roman"/>
          <w:sz w:val="24"/>
          <w:szCs w:val="24"/>
        </w:rPr>
        <w:t>This project has achieved the objective of replacing/augmenting the conventional system</w:t>
      </w:r>
      <w:r w:rsidR="008A5E96" w:rsidRPr="00FE54B3">
        <w:rPr>
          <w:rFonts w:ascii="Times New Roman" w:hAnsi="Times New Roman" w:cs="Times New Roman"/>
          <w:sz w:val="24"/>
          <w:szCs w:val="24"/>
        </w:rPr>
        <w:t>.</w:t>
      </w:r>
    </w:p>
    <w:p w14:paraId="12008708" w14:textId="3E6F6AEA" w:rsidR="008C18D1" w:rsidRPr="00FE54B3" w:rsidRDefault="00752373" w:rsidP="003F0F74">
      <w:pPr>
        <w:pStyle w:val="ListParagraph"/>
        <w:numPr>
          <w:ilvl w:val="0"/>
          <w:numId w:val="56"/>
        </w:numPr>
        <w:rPr>
          <w:rFonts w:ascii="Times New Roman" w:hAnsi="Times New Roman" w:cs="Times New Roman"/>
          <w:sz w:val="24"/>
          <w:szCs w:val="24"/>
        </w:rPr>
      </w:pPr>
      <w:r w:rsidRPr="00FE54B3">
        <w:rPr>
          <w:rFonts w:ascii="Times New Roman" w:hAnsi="Times New Roman" w:cs="Times New Roman"/>
          <w:sz w:val="24"/>
          <w:szCs w:val="24"/>
        </w:rPr>
        <w:t xml:space="preserve">The development of this package has been achieved by using </w:t>
      </w:r>
      <w:r w:rsidR="0067718D" w:rsidRPr="00FE54B3">
        <w:rPr>
          <w:rFonts w:ascii="Times New Roman" w:hAnsi="Times New Roman" w:cs="Times New Roman"/>
          <w:sz w:val="24"/>
          <w:szCs w:val="24"/>
        </w:rPr>
        <w:t>HTML,</w:t>
      </w:r>
      <w:r w:rsidR="008A5E96" w:rsidRPr="00FE54B3">
        <w:rPr>
          <w:rFonts w:ascii="Times New Roman" w:hAnsi="Times New Roman" w:cs="Times New Roman"/>
          <w:sz w:val="24"/>
          <w:szCs w:val="24"/>
        </w:rPr>
        <w:t xml:space="preserve"> </w:t>
      </w:r>
      <w:r w:rsidR="0067718D" w:rsidRPr="00FE54B3">
        <w:rPr>
          <w:rFonts w:ascii="Times New Roman" w:hAnsi="Times New Roman" w:cs="Times New Roman"/>
          <w:sz w:val="24"/>
          <w:szCs w:val="24"/>
        </w:rPr>
        <w:t>C.S.S,</w:t>
      </w:r>
      <w:r w:rsidR="008A5E96" w:rsidRPr="00FE54B3">
        <w:rPr>
          <w:rFonts w:ascii="Times New Roman" w:hAnsi="Times New Roman" w:cs="Times New Roman"/>
          <w:sz w:val="24"/>
          <w:szCs w:val="24"/>
        </w:rPr>
        <w:t xml:space="preserve"> J.S</w:t>
      </w:r>
      <w:r w:rsidRPr="00FE54B3">
        <w:rPr>
          <w:rFonts w:ascii="Times New Roman" w:hAnsi="Times New Roman" w:cs="Times New Roman"/>
          <w:sz w:val="24"/>
          <w:szCs w:val="24"/>
        </w:rPr>
        <w:t>, which is very</w:t>
      </w:r>
      <w:r w:rsidR="008A5E96" w:rsidRPr="00FE54B3">
        <w:rPr>
          <w:rFonts w:ascii="Times New Roman" w:hAnsi="Times New Roman" w:cs="Times New Roman"/>
          <w:sz w:val="24"/>
          <w:szCs w:val="24"/>
        </w:rPr>
        <w:t xml:space="preserve"> </w:t>
      </w:r>
      <w:r w:rsidRPr="00FE54B3">
        <w:rPr>
          <w:rFonts w:ascii="Times New Roman" w:hAnsi="Times New Roman" w:cs="Times New Roman"/>
          <w:sz w:val="24"/>
          <w:szCs w:val="24"/>
        </w:rPr>
        <w:t>conductive to develop the package with regard to time and specific need to the user.</w:t>
      </w:r>
    </w:p>
    <w:p w14:paraId="2759F8F2" w14:textId="45636AAF" w:rsidR="00752373" w:rsidRPr="00FE54B3" w:rsidRDefault="00752373" w:rsidP="003F0F74">
      <w:pPr>
        <w:pStyle w:val="ListParagraph"/>
        <w:numPr>
          <w:ilvl w:val="0"/>
          <w:numId w:val="56"/>
        </w:numPr>
        <w:rPr>
          <w:rFonts w:ascii="Times New Roman" w:hAnsi="Times New Roman" w:cs="Times New Roman"/>
          <w:sz w:val="24"/>
          <w:szCs w:val="24"/>
        </w:rPr>
      </w:pPr>
      <w:r w:rsidRPr="00FE54B3">
        <w:rPr>
          <w:rFonts w:ascii="Times New Roman" w:hAnsi="Times New Roman" w:cs="Times New Roman"/>
          <w:sz w:val="24"/>
          <w:szCs w:val="24"/>
        </w:rPr>
        <w:t xml:space="preserve">This package is highly user friendly, required an optimal minimal input from user while </w:t>
      </w:r>
    </w:p>
    <w:p w14:paraId="392594C7" w14:textId="77777777" w:rsidR="008C18D1" w:rsidRPr="00FE54B3" w:rsidRDefault="00752373" w:rsidP="008C18D1">
      <w:pPr>
        <w:pStyle w:val="ListParagraph"/>
        <w:rPr>
          <w:rFonts w:ascii="Times New Roman" w:hAnsi="Times New Roman" w:cs="Times New Roman"/>
          <w:sz w:val="24"/>
          <w:szCs w:val="24"/>
        </w:rPr>
      </w:pPr>
      <w:r w:rsidRPr="00FE54B3">
        <w:rPr>
          <w:rFonts w:ascii="Times New Roman" w:hAnsi="Times New Roman" w:cs="Times New Roman"/>
          <w:sz w:val="24"/>
          <w:szCs w:val="24"/>
        </w:rPr>
        <w:t>providing highly relevant and focused outputs.</w:t>
      </w:r>
    </w:p>
    <w:p w14:paraId="1E41F35A" w14:textId="141307F9" w:rsidR="00752373" w:rsidRPr="00FE54B3" w:rsidRDefault="00752373" w:rsidP="003F0F74">
      <w:pPr>
        <w:pStyle w:val="ListParagraph"/>
        <w:numPr>
          <w:ilvl w:val="0"/>
          <w:numId w:val="56"/>
        </w:numPr>
        <w:rPr>
          <w:rFonts w:ascii="Times New Roman" w:hAnsi="Times New Roman" w:cs="Times New Roman"/>
          <w:sz w:val="24"/>
          <w:szCs w:val="24"/>
        </w:rPr>
      </w:pPr>
      <w:r w:rsidRPr="00FE54B3">
        <w:rPr>
          <w:rFonts w:ascii="Times New Roman" w:hAnsi="Times New Roman" w:cs="Times New Roman"/>
          <w:sz w:val="24"/>
          <w:szCs w:val="24"/>
        </w:rPr>
        <w:t xml:space="preserve">Fully automated, avoiding human intervention. Hence it provides a very rapid cost </w:t>
      </w:r>
    </w:p>
    <w:p w14:paraId="632179CB" w14:textId="77777777" w:rsidR="00752373" w:rsidRPr="00FE54B3" w:rsidRDefault="00752373" w:rsidP="008C18D1">
      <w:pPr>
        <w:pStyle w:val="ListParagraph"/>
        <w:rPr>
          <w:rFonts w:ascii="Times New Roman" w:hAnsi="Times New Roman" w:cs="Times New Roman"/>
          <w:sz w:val="24"/>
          <w:szCs w:val="24"/>
        </w:rPr>
      </w:pPr>
      <w:r w:rsidRPr="00FE54B3">
        <w:rPr>
          <w:rFonts w:ascii="Times New Roman" w:hAnsi="Times New Roman" w:cs="Times New Roman"/>
          <w:sz w:val="24"/>
          <w:szCs w:val="24"/>
        </w:rPr>
        <w:t xml:space="preserve">effective alternative to the conventional manual operation/procedures; the visual outputs </w:t>
      </w:r>
    </w:p>
    <w:p w14:paraId="431ABF1B" w14:textId="77777777" w:rsidR="008C18D1" w:rsidRPr="00FE54B3" w:rsidRDefault="00752373" w:rsidP="008C18D1">
      <w:pPr>
        <w:pStyle w:val="ListParagraph"/>
        <w:rPr>
          <w:rFonts w:ascii="Times New Roman" w:hAnsi="Times New Roman" w:cs="Times New Roman"/>
          <w:sz w:val="24"/>
          <w:szCs w:val="24"/>
        </w:rPr>
      </w:pPr>
      <w:r w:rsidRPr="00FE54B3">
        <w:rPr>
          <w:rFonts w:ascii="Times New Roman" w:hAnsi="Times New Roman" w:cs="Times New Roman"/>
          <w:sz w:val="24"/>
          <w:szCs w:val="24"/>
        </w:rPr>
        <w:t>are more reliable than the audio forms of manual communication.</w:t>
      </w:r>
    </w:p>
    <w:p w14:paraId="0C57AFA2" w14:textId="72AC2DEB" w:rsidR="00551ADF" w:rsidRPr="00FE54B3" w:rsidRDefault="00752373" w:rsidP="003F0F74">
      <w:pPr>
        <w:pStyle w:val="ListParagraph"/>
        <w:numPr>
          <w:ilvl w:val="0"/>
          <w:numId w:val="56"/>
        </w:numPr>
        <w:rPr>
          <w:rFonts w:ascii="Times New Roman" w:hAnsi="Times New Roman" w:cs="Times New Roman"/>
          <w:sz w:val="24"/>
          <w:szCs w:val="24"/>
        </w:rPr>
      </w:pPr>
      <w:r w:rsidRPr="00FE54B3">
        <w:rPr>
          <w:rFonts w:ascii="Times New Roman" w:hAnsi="Times New Roman" w:cs="Times New Roman"/>
          <w:sz w:val="24"/>
          <w:szCs w:val="24"/>
        </w:rPr>
        <w:t xml:space="preserve">The system can further </w:t>
      </w:r>
      <w:r w:rsidR="0067718D" w:rsidRPr="00FE54B3">
        <w:rPr>
          <w:rFonts w:ascii="Times New Roman" w:hAnsi="Times New Roman" w:cs="Times New Roman"/>
          <w:sz w:val="24"/>
          <w:szCs w:val="24"/>
        </w:rPr>
        <w:t>extend</w:t>
      </w:r>
      <w:r w:rsidRPr="00FE54B3">
        <w:rPr>
          <w:rFonts w:ascii="Times New Roman" w:hAnsi="Times New Roman" w:cs="Times New Roman"/>
          <w:sz w:val="24"/>
          <w:szCs w:val="24"/>
        </w:rPr>
        <w:t xml:space="preserve"> as per user and administrative requirements.</w:t>
      </w:r>
    </w:p>
    <w:p w14:paraId="718D4E3F" w14:textId="54FFC0DE" w:rsidR="00551ADF" w:rsidRPr="00FE54B3" w:rsidRDefault="00551ADF" w:rsidP="00BA5F3C">
      <w:pPr>
        <w:rPr>
          <w:rFonts w:ascii="Times New Roman" w:hAnsi="Times New Roman" w:cs="Times New Roman"/>
          <w:sz w:val="32"/>
          <w:szCs w:val="32"/>
        </w:rPr>
      </w:pPr>
    </w:p>
    <w:p w14:paraId="7296F9C2" w14:textId="24F88402" w:rsidR="00551ADF" w:rsidRPr="00FE54B3" w:rsidRDefault="00551ADF" w:rsidP="00BA5F3C">
      <w:pPr>
        <w:rPr>
          <w:rFonts w:ascii="Times New Roman" w:hAnsi="Times New Roman" w:cs="Times New Roman"/>
          <w:sz w:val="32"/>
          <w:szCs w:val="32"/>
        </w:rPr>
      </w:pPr>
    </w:p>
    <w:p w14:paraId="6CED165E" w14:textId="5E800597" w:rsidR="00551ADF" w:rsidRPr="00FE54B3" w:rsidRDefault="00551ADF" w:rsidP="00BA5F3C">
      <w:pPr>
        <w:rPr>
          <w:rFonts w:ascii="Times New Roman" w:hAnsi="Times New Roman" w:cs="Times New Roman"/>
          <w:sz w:val="32"/>
          <w:szCs w:val="32"/>
        </w:rPr>
      </w:pPr>
    </w:p>
    <w:p w14:paraId="70634BFE" w14:textId="32BDD11C" w:rsidR="00551ADF" w:rsidRPr="00FE54B3" w:rsidRDefault="00551ADF" w:rsidP="00BA5F3C">
      <w:pPr>
        <w:rPr>
          <w:rFonts w:ascii="Times New Roman" w:hAnsi="Times New Roman" w:cs="Times New Roman"/>
          <w:sz w:val="32"/>
          <w:szCs w:val="32"/>
        </w:rPr>
      </w:pPr>
    </w:p>
    <w:p w14:paraId="370BDFE9" w14:textId="77777777" w:rsidR="00CF4B4E" w:rsidRPr="00FE54B3" w:rsidRDefault="00CF4B4E" w:rsidP="00BA5F3C">
      <w:pPr>
        <w:rPr>
          <w:rFonts w:ascii="Times New Roman" w:hAnsi="Times New Roman" w:cs="Times New Roman"/>
          <w:sz w:val="32"/>
          <w:szCs w:val="32"/>
        </w:rPr>
      </w:pPr>
    </w:p>
    <w:p w14:paraId="2A309DDD" w14:textId="46500CA7" w:rsidR="00551ADF" w:rsidRPr="00FE54B3" w:rsidRDefault="00551ADF" w:rsidP="00044D05">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lastRenderedPageBreak/>
        <w:t>CH:9</w:t>
      </w:r>
    </w:p>
    <w:p w14:paraId="2624F8F5" w14:textId="461872A8" w:rsidR="00551ADF" w:rsidRPr="00FE54B3" w:rsidRDefault="00556F5F" w:rsidP="00044D05">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CONCLUSION/SUMMARY</w:t>
      </w:r>
    </w:p>
    <w:p w14:paraId="32F3804E" w14:textId="428E120B" w:rsidR="00556F5F" w:rsidRPr="00FE54B3" w:rsidRDefault="00556F5F" w:rsidP="00551ADF">
      <w:pPr>
        <w:jc w:val="both"/>
        <w:rPr>
          <w:rFonts w:ascii="Times New Roman" w:hAnsi="Times New Roman" w:cs="Times New Roman"/>
          <w:sz w:val="144"/>
          <w:szCs w:val="144"/>
        </w:rPr>
      </w:pPr>
    </w:p>
    <w:p w14:paraId="5F570470" w14:textId="285231BA" w:rsidR="00556F5F" w:rsidRPr="00FE54B3" w:rsidRDefault="00556F5F" w:rsidP="00551ADF">
      <w:pPr>
        <w:jc w:val="both"/>
        <w:rPr>
          <w:rFonts w:ascii="Times New Roman" w:hAnsi="Times New Roman" w:cs="Times New Roman"/>
          <w:sz w:val="144"/>
          <w:szCs w:val="144"/>
        </w:rPr>
      </w:pPr>
    </w:p>
    <w:p w14:paraId="2D05C717" w14:textId="77777777" w:rsidR="00044D05" w:rsidRPr="00FE54B3" w:rsidRDefault="00044D05" w:rsidP="00BA5F3C">
      <w:pPr>
        <w:rPr>
          <w:rFonts w:ascii="Times New Roman" w:hAnsi="Times New Roman" w:cs="Times New Roman"/>
          <w:sz w:val="32"/>
          <w:szCs w:val="32"/>
        </w:rPr>
      </w:pPr>
    </w:p>
    <w:p w14:paraId="6CFF2169" w14:textId="77777777" w:rsidR="00044D05" w:rsidRPr="00FE54B3" w:rsidRDefault="00044D05" w:rsidP="00BA5F3C">
      <w:pPr>
        <w:rPr>
          <w:rFonts w:ascii="Times New Roman" w:hAnsi="Times New Roman" w:cs="Times New Roman"/>
          <w:sz w:val="32"/>
          <w:szCs w:val="32"/>
        </w:rPr>
      </w:pPr>
    </w:p>
    <w:p w14:paraId="3728E979" w14:textId="77777777" w:rsidR="00AD58F7" w:rsidRPr="00FE54B3" w:rsidRDefault="00AD58F7" w:rsidP="00BA5F3C">
      <w:pPr>
        <w:rPr>
          <w:rFonts w:ascii="Times New Roman" w:hAnsi="Times New Roman" w:cs="Times New Roman"/>
          <w:sz w:val="32"/>
          <w:szCs w:val="32"/>
        </w:rPr>
      </w:pPr>
    </w:p>
    <w:p w14:paraId="6F2AB5DB" w14:textId="77777777" w:rsidR="00CF4B4E" w:rsidRPr="00FE54B3" w:rsidRDefault="00CF4B4E" w:rsidP="00BA5F3C">
      <w:pPr>
        <w:rPr>
          <w:rFonts w:ascii="Times New Roman" w:hAnsi="Times New Roman" w:cs="Times New Roman"/>
          <w:sz w:val="32"/>
          <w:szCs w:val="32"/>
        </w:rPr>
      </w:pPr>
    </w:p>
    <w:p w14:paraId="1FB0FA9C" w14:textId="77777777" w:rsidR="00CF4B4E" w:rsidRPr="00FE54B3" w:rsidRDefault="00CF4B4E" w:rsidP="00BA5F3C">
      <w:pPr>
        <w:rPr>
          <w:rFonts w:ascii="Times New Roman" w:hAnsi="Times New Roman" w:cs="Times New Roman"/>
          <w:sz w:val="32"/>
          <w:szCs w:val="32"/>
        </w:rPr>
      </w:pPr>
    </w:p>
    <w:p w14:paraId="66FEBFAF" w14:textId="77777777" w:rsidR="00CF4B4E" w:rsidRPr="00FE54B3" w:rsidRDefault="00CF4B4E" w:rsidP="00BA5F3C">
      <w:pPr>
        <w:rPr>
          <w:rFonts w:ascii="Times New Roman" w:hAnsi="Times New Roman" w:cs="Times New Roman"/>
          <w:sz w:val="32"/>
          <w:szCs w:val="32"/>
        </w:rPr>
      </w:pPr>
    </w:p>
    <w:p w14:paraId="3AC80868" w14:textId="77777777" w:rsidR="00CF4B4E" w:rsidRPr="00FE54B3" w:rsidRDefault="00CF4B4E" w:rsidP="00BA5F3C">
      <w:pPr>
        <w:rPr>
          <w:rFonts w:ascii="Times New Roman" w:hAnsi="Times New Roman" w:cs="Times New Roman"/>
          <w:sz w:val="32"/>
          <w:szCs w:val="32"/>
        </w:rPr>
      </w:pPr>
    </w:p>
    <w:p w14:paraId="7B958D29" w14:textId="77777777" w:rsidR="00CF4B4E" w:rsidRPr="00FE54B3" w:rsidRDefault="00CF4B4E" w:rsidP="00BA5F3C">
      <w:pPr>
        <w:rPr>
          <w:rFonts w:ascii="Times New Roman" w:hAnsi="Times New Roman" w:cs="Times New Roman"/>
          <w:sz w:val="32"/>
          <w:szCs w:val="32"/>
        </w:rPr>
      </w:pPr>
    </w:p>
    <w:p w14:paraId="6CEDD811" w14:textId="77777777" w:rsidR="00CF4B4E" w:rsidRPr="00FE54B3" w:rsidRDefault="00CF4B4E" w:rsidP="00BA5F3C">
      <w:pPr>
        <w:rPr>
          <w:rFonts w:ascii="Times New Roman" w:hAnsi="Times New Roman" w:cs="Times New Roman"/>
          <w:sz w:val="32"/>
          <w:szCs w:val="32"/>
        </w:rPr>
      </w:pPr>
    </w:p>
    <w:p w14:paraId="69278690" w14:textId="77777777" w:rsidR="00D14BAA" w:rsidRDefault="00D14BAA" w:rsidP="00BA5F3C">
      <w:pPr>
        <w:rPr>
          <w:rFonts w:ascii="Times New Roman" w:hAnsi="Times New Roman" w:cs="Times New Roman"/>
          <w:sz w:val="32"/>
          <w:szCs w:val="32"/>
        </w:rPr>
      </w:pPr>
    </w:p>
    <w:p w14:paraId="0FFB5040" w14:textId="2E9A1BC1" w:rsidR="00551ADF" w:rsidRPr="00FE54B3" w:rsidRDefault="00556F5F" w:rsidP="00BA5F3C">
      <w:pPr>
        <w:rPr>
          <w:rFonts w:ascii="Times New Roman" w:hAnsi="Times New Roman" w:cs="Times New Roman"/>
          <w:sz w:val="32"/>
          <w:szCs w:val="32"/>
        </w:rPr>
      </w:pPr>
      <w:r w:rsidRPr="00FE54B3">
        <w:rPr>
          <w:rFonts w:ascii="Times New Roman" w:hAnsi="Times New Roman" w:cs="Times New Roman"/>
          <w:sz w:val="32"/>
          <w:szCs w:val="32"/>
        </w:rPr>
        <w:t>CONCLUSION / SUMMARY:</w:t>
      </w:r>
    </w:p>
    <w:p w14:paraId="76DA89C9" w14:textId="29BF7472" w:rsidR="00654802" w:rsidRPr="00FE54B3" w:rsidRDefault="00752373" w:rsidP="003F0F74">
      <w:pPr>
        <w:numPr>
          <w:ilvl w:val="1"/>
          <w:numId w:val="55"/>
        </w:numPr>
        <w:rPr>
          <w:rFonts w:ascii="Times New Roman" w:hAnsi="Times New Roman" w:cs="Times New Roman"/>
          <w:sz w:val="24"/>
          <w:szCs w:val="24"/>
        </w:rPr>
      </w:pPr>
      <w:r w:rsidRPr="00FE54B3">
        <w:rPr>
          <w:rFonts w:ascii="Times New Roman" w:hAnsi="Times New Roman" w:cs="Times New Roman"/>
          <w:sz w:val="24"/>
          <w:szCs w:val="24"/>
        </w:rPr>
        <w:t>Instead of downloading multiple apps and wasting all storage space, this proposal reduces the use of a lot of applications and will be a complete music solution.</w:t>
      </w:r>
    </w:p>
    <w:p w14:paraId="02DC246B" w14:textId="39C5DDCB" w:rsidR="00654802" w:rsidRPr="00FE54B3" w:rsidRDefault="00752373" w:rsidP="003F0F74">
      <w:pPr>
        <w:numPr>
          <w:ilvl w:val="1"/>
          <w:numId w:val="55"/>
        </w:numPr>
        <w:rPr>
          <w:rFonts w:ascii="Times New Roman" w:hAnsi="Times New Roman" w:cs="Times New Roman"/>
          <w:sz w:val="24"/>
          <w:szCs w:val="24"/>
        </w:rPr>
      </w:pPr>
      <w:r w:rsidRPr="00FE54B3">
        <w:rPr>
          <w:rFonts w:ascii="Times New Roman" w:hAnsi="Times New Roman" w:cs="Times New Roman"/>
          <w:sz w:val="24"/>
          <w:szCs w:val="24"/>
        </w:rPr>
        <w:t>Streaming music, or more accurately streaming audio, is a way of delivering sound — including music — without requiring you to download files from the internet. Music services like Spotify, Pandora, and Apple Music use this method to provide songs that can be enjoyed on all types of devices.</w:t>
      </w:r>
    </w:p>
    <w:p w14:paraId="29BCDABA" w14:textId="77777777" w:rsidR="00654802" w:rsidRPr="00FE54B3" w:rsidRDefault="00654802" w:rsidP="003F0F74">
      <w:pPr>
        <w:numPr>
          <w:ilvl w:val="1"/>
          <w:numId w:val="55"/>
        </w:numPr>
        <w:rPr>
          <w:rFonts w:ascii="Times New Roman" w:hAnsi="Times New Roman" w:cs="Times New Roman"/>
          <w:sz w:val="24"/>
          <w:szCs w:val="24"/>
        </w:rPr>
      </w:pPr>
      <w:r w:rsidRPr="00FE54B3">
        <w:rPr>
          <w:rFonts w:ascii="Times New Roman" w:eastAsia="Time" w:hAnsi="Times New Roman" w:cs="Times New Roman"/>
          <w:sz w:val="24"/>
          <w:szCs w:val="24"/>
        </w:rPr>
        <w:t>It tracks all the information of Performer, Track, Customer act Manage the information of Performer</w:t>
      </w:r>
      <w:r w:rsidRPr="00FE54B3">
        <w:rPr>
          <w:rFonts w:ascii="Times New Roman" w:hAnsi="Times New Roman" w:cs="Times New Roman"/>
          <w:sz w:val="24"/>
          <w:szCs w:val="24"/>
        </w:rPr>
        <w:t>.</w:t>
      </w:r>
    </w:p>
    <w:p w14:paraId="0B27956D" w14:textId="43E92C1A" w:rsidR="00752373" w:rsidRPr="00FE54B3" w:rsidRDefault="00654802" w:rsidP="003F0F74">
      <w:pPr>
        <w:numPr>
          <w:ilvl w:val="1"/>
          <w:numId w:val="55"/>
        </w:numPr>
        <w:rPr>
          <w:rFonts w:ascii="Times New Roman" w:hAnsi="Times New Roman" w:cs="Times New Roman"/>
          <w:sz w:val="24"/>
          <w:szCs w:val="24"/>
        </w:rPr>
      </w:pPr>
      <w:r w:rsidRPr="00FE54B3">
        <w:rPr>
          <w:rFonts w:ascii="Times New Roman" w:eastAsia="Time" w:hAnsi="Times New Roman" w:cs="Times New Roman"/>
          <w:sz w:val="24"/>
          <w:szCs w:val="24"/>
        </w:rPr>
        <w:t>It Shows the information and description of the Music, Album.</w:t>
      </w:r>
    </w:p>
    <w:p w14:paraId="3041CDDA" w14:textId="0E66C2FD" w:rsidR="00752373" w:rsidRPr="00FE54B3" w:rsidRDefault="00752373" w:rsidP="003F0F74">
      <w:pPr>
        <w:numPr>
          <w:ilvl w:val="1"/>
          <w:numId w:val="55"/>
        </w:numPr>
        <w:rPr>
          <w:rFonts w:ascii="Times New Roman" w:hAnsi="Times New Roman" w:cs="Times New Roman"/>
          <w:sz w:val="24"/>
          <w:szCs w:val="24"/>
        </w:rPr>
      </w:pPr>
      <w:r w:rsidRPr="00FE54B3">
        <w:rPr>
          <w:rFonts w:ascii="Times New Roman" w:hAnsi="Times New Roman" w:cs="Times New Roman"/>
          <w:sz w:val="24"/>
          <w:szCs w:val="24"/>
        </w:rPr>
        <w:t>In this music website we can play songs for </w:t>
      </w:r>
      <w:r w:rsidR="0067718D" w:rsidRPr="00FE54B3">
        <w:rPr>
          <w:rFonts w:ascii="Times New Roman" w:hAnsi="Times New Roman" w:cs="Times New Roman"/>
          <w:sz w:val="24"/>
          <w:szCs w:val="24"/>
        </w:rPr>
        <w:t>free.</w:t>
      </w:r>
    </w:p>
    <w:p w14:paraId="7E964D91" w14:textId="5B28A98E" w:rsidR="00752373" w:rsidRPr="00FE54B3" w:rsidRDefault="00752373" w:rsidP="003F0F74">
      <w:pPr>
        <w:numPr>
          <w:ilvl w:val="1"/>
          <w:numId w:val="55"/>
        </w:numPr>
        <w:rPr>
          <w:rFonts w:ascii="Times New Roman" w:hAnsi="Times New Roman" w:cs="Times New Roman"/>
          <w:sz w:val="24"/>
          <w:szCs w:val="24"/>
        </w:rPr>
      </w:pPr>
      <w:r w:rsidRPr="00FE54B3">
        <w:rPr>
          <w:rFonts w:ascii="Times New Roman" w:hAnsi="Times New Roman" w:cs="Times New Roman"/>
          <w:sz w:val="24"/>
          <w:szCs w:val="24"/>
        </w:rPr>
        <w:t>It provides the functionality like creating a playlist and also has search functionality which will the search the song and give the desired result.</w:t>
      </w:r>
      <w:r w:rsidRPr="00FE54B3">
        <w:rPr>
          <w:rFonts w:ascii="Times New Roman" w:eastAsiaTheme="minorEastAsia" w:hAnsi="Times New Roman" w:cs="Times New Roman"/>
          <w:color w:val="000000" w:themeColor="text1"/>
          <w:kern w:val="24"/>
          <w:sz w:val="32"/>
          <w:szCs w:val="32"/>
        </w:rPr>
        <w:t xml:space="preserve"> </w:t>
      </w:r>
      <w:r w:rsidRPr="00FE54B3">
        <w:rPr>
          <w:rFonts w:ascii="Times New Roman" w:hAnsi="Times New Roman" w:cs="Times New Roman"/>
          <w:sz w:val="24"/>
          <w:szCs w:val="24"/>
        </w:rPr>
        <w:t>It provides free no copyright music lists below and browse high quality, free non-copyrighted music by top artists.</w:t>
      </w:r>
    </w:p>
    <w:p w14:paraId="41FD86F3" w14:textId="0FDCCCF6" w:rsidR="0013465B" w:rsidRPr="00FE54B3" w:rsidRDefault="0013465B" w:rsidP="003F0F74">
      <w:pPr>
        <w:numPr>
          <w:ilvl w:val="1"/>
          <w:numId w:val="55"/>
        </w:numPr>
        <w:rPr>
          <w:rFonts w:ascii="Times New Roman" w:hAnsi="Times New Roman" w:cs="Times New Roman"/>
          <w:sz w:val="24"/>
          <w:szCs w:val="24"/>
        </w:rPr>
      </w:pPr>
      <w:r w:rsidRPr="00FE54B3">
        <w:rPr>
          <w:rFonts w:ascii="Times New Roman" w:hAnsi="Times New Roman" w:cs="Times New Roman"/>
          <w:sz w:val="24"/>
          <w:szCs w:val="24"/>
        </w:rPr>
        <w:t>Protecting the privacy and security of your information is our priority for everyone at “Mucix”.</w:t>
      </w:r>
    </w:p>
    <w:p w14:paraId="4D88645B" w14:textId="58D19348" w:rsidR="00752373" w:rsidRPr="00FE54B3" w:rsidRDefault="00752373" w:rsidP="003F0F74">
      <w:pPr>
        <w:numPr>
          <w:ilvl w:val="1"/>
          <w:numId w:val="55"/>
        </w:numPr>
        <w:rPr>
          <w:rFonts w:ascii="Times New Roman" w:hAnsi="Times New Roman" w:cs="Times New Roman"/>
          <w:sz w:val="24"/>
          <w:szCs w:val="24"/>
        </w:rPr>
      </w:pPr>
      <w:r w:rsidRPr="00FE54B3">
        <w:rPr>
          <w:rFonts w:ascii="Times New Roman" w:hAnsi="Times New Roman" w:cs="Times New Roman"/>
          <w:sz w:val="24"/>
          <w:szCs w:val="24"/>
        </w:rPr>
        <w:t xml:space="preserve">It also provides the variety of </w:t>
      </w:r>
      <w:r w:rsidR="0067718D" w:rsidRPr="00FE54B3">
        <w:rPr>
          <w:rFonts w:ascii="Times New Roman" w:hAnsi="Times New Roman" w:cs="Times New Roman"/>
          <w:sz w:val="24"/>
          <w:szCs w:val="24"/>
        </w:rPr>
        <w:t>non-copyright</w:t>
      </w:r>
      <w:r w:rsidRPr="00FE54B3">
        <w:rPr>
          <w:rFonts w:ascii="Times New Roman" w:hAnsi="Times New Roman" w:cs="Times New Roman"/>
          <w:sz w:val="24"/>
          <w:szCs w:val="24"/>
        </w:rPr>
        <w:t xml:space="preserve"> </w:t>
      </w:r>
      <w:r w:rsidR="0067718D" w:rsidRPr="00FE54B3">
        <w:rPr>
          <w:rFonts w:ascii="Times New Roman" w:hAnsi="Times New Roman" w:cs="Times New Roman"/>
          <w:sz w:val="24"/>
          <w:szCs w:val="24"/>
        </w:rPr>
        <w:t>songs.</w:t>
      </w:r>
    </w:p>
    <w:p w14:paraId="6782E874" w14:textId="672ABBEF" w:rsidR="00752373" w:rsidRPr="00FE54B3" w:rsidRDefault="00752373" w:rsidP="00752373">
      <w:pPr>
        <w:ind w:left="1440"/>
        <w:rPr>
          <w:rFonts w:ascii="Times New Roman" w:hAnsi="Times New Roman" w:cs="Times New Roman"/>
          <w:sz w:val="24"/>
          <w:szCs w:val="24"/>
        </w:rPr>
      </w:pPr>
    </w:p>
    <w:p w14:paraId="108D27D8" w14:textId="123E4976" w:rsidR="00556F5F" w:rsidRPr="00FE54B3" w:rsidRDefault="00556F5F" w:rsidP="00BA5F3C">
      <w:pPr>
        <w:rPr>
          <w:rFonts w:ascii="Times New Roman" w:hAnsi="Times New Roman" w:cs="Times New Roman"/>
          <w:sz w:val="32"/>
          <w:szCs w:val="32"/>
        </w:rPr>
      </w:pPr>
    </w:p>
    <w:p w14:paraId="7A94EBFC" w14:textId="3E2E249F" w:rsidR="00556F5F" w:rsidRPr="00FE54B3" w:rsidRDefault="00556F5F" w:rsidP="00BA5F3C">
      <w:pPr>
        <w:rPr>
          <w:rFonts w:ascii="Times New Roman" w:hAnsi="Times New Roman" w:cs="Times New Roman"/>
          <w:sz w:val="32"/>
          <w:szCs w:val="32"/>
        </w:rPr>
      </w:pPr>
    </w:p>
    <w:p w14:paraId="0B3FCE31" w14:textId="29D5ECE4" w:rsidR="00556F5F" w:rsidRPr="00FE54B3" w:rsidRDefault="00556F5F" w:rsidP="00BA5F3C">
      <w:pPr>
        <w:rPr>
          <w:rFonts w:ascii="Times New Roman" w:hAnsi="Times New Roman" w:cs="Times New Roman"/>
          <w:sz w:val="32"/>
          <w:szCs w:val="32"/>
        </w:rPr>
      </w:pPr>
    </w:p>
    <w:p w14:paraId="0EEDBE6C" w14:textId="371B49EF" w:rsidR="00556F5F" w:rsidRPr="00FE54B3" w:rsidRDefault="00556F5F" w:rsidP="00BA5F3C">
      <w:pPr>
        <w:rPr>
          <w:rFonts w:ascii="Times New Roman" w:hAnsi="Times New Roman" w:cs="Times New Roman"/>
          <w:sz w:val="32"/>
          <w:szCs w:val="32"/>
        </w:rPr>
      </w:pPr>
    </w:p>
    <w:p w14:paraId="2CF038BB" w14:textId="16BD2EC9" w:rsidR="00654802" w:rsidRPr="00FE54B3" w:rsidRDefault="00654802" w:rsidP="00BA5F3C">
      <w:pPr>
        <w:rPr>
          <w:rFonts w:ascii="Times New Roman" w:hAnsi="Times New Roman" w:cs="Times New Roman"/>
          <w:sz w:val="32"/>
          <w:szCs w:val="32"/>
        </w:rPr>
      </w:pPr>
    </w:p>
    <w:p w14:paraId="72B8881E" w14:textId="2C4AE275" w:rsidR="00654802" w:rsidRPr="00FE54B3" w:rsidRDefault="00654802" w:rsidP="00BA5F3C">
      <w:pPr>
        <w:rPr>
          <w:rFonts w:ascii="Times New Roman" w:hAnsi="Times New Roman" w:cs="Times New Roman"/>
          <w:sz w:val="32"/>
          <w:szCs w:val="32"/>
        </w:rPr>
      </w:pPr>
    </w:p>
    <w:p w14:paraId="4FDE6A36" w14:textId="229D6CF1" w:rsidR="00654802" w:rsidRPr="00FE54B3" w:rsidRDefault="00654802" w:rsidP="00BA5F3C">
      <w:pPr>
        <w:rPr>
          <w:rFonts w:ascii="Times New Roman" w:hAnsi="Times New Roman" w:cs="Times New Roman"/>
          <w:sz w:val="32"/>
          <w:szCs w:val="32"/>
        </w:rPr>
      </w:pPr>
    </w:p>
    <w:p w14:paraId="0C690C6E" w14:textId="77777777" w:rsidR="00654802" w:rsidRPr="00FE54B3" w:rsidRDefault="00654802" w:rsidP="00BA5F3C">
      <w:pPr>
        <w:rPr>
          <w:rFonts w:ascii="Times New Roman" w:hAnsi="Times New Roman" w:cs="Times New Roman"/>
          <w:sz w:val="32"/>
          <w:szCs w:val="32"/>
        </w:rPr>
      </w:pPr>
    </w:p>
    <w:p w14:paraId="24FA2A3C" w14:textId="2C33101F" w:rsidR="00556F5F" w:rsidRPr="00FE54B3" w:rsidRDefault="00556F5F" w:rsidP="00BA5F3C">
      <w:pPr>
        <w:rPr>
          <w:rFonts w:ascii="Times New Roman" w:hAnsi="Times New Roman" w:cs="Times New Roman"/>
          <w:sz w:val="32"/>
          <w:szCs w:val="32"/>
        </w:rPr>
      </w:pPr>
    </w:p>
    <w:p w14:paraId="3DFE4450" w14:textId="2C5EBF2D" w:rsidR="00556F5F" w:rsidRPr="00FE54B3" w:rsidRDefault="00556F5F" w:rsidP="00BA5F3C">
      <w:pPr>
        <w:rPr>
          <w:rFonts w:ascii="Times New Roman" w:hAnsi="Times New Roman" w:cs="Times New Roman"/>
          <w:sz w:val="32"/>
          <w:szCs w:val="32"/>
        </w:rPr>
      </w:pPr>
    </w:p>
    <w:p w14:paraId="49D8F56B" w14:textId="234BDC12" w:rsidR="00AD58F7" w:rsidRPr="00FE54B3" w:rsidRDefault="00AD58F7" w:rsidP="00BA5F3C">
      <w:pPr>
        <w:rPr>
          <w:rFonts w:ascii="Times New Roman" w:hAnsi="Times New Roman" w:cs="Times New Roman"/>
          <w:sz w:val="32"/>
          <w:szCs w:val="32"/>
        </w:rPr>
      </w:pPr>
    </w:p>
    <w:p w14:paraId="30465BFB" w14:textId="77777777" w:rsidR="00AD58F7" w:rsidRPr="00FE54B3" w:rsidRDefault="00AD58F7" w:rsidP="00BA5F3C">
      <w:pPr>
        <w:rPr>
          <w:rFonts w:ascii="Times New Roman" w:hAnsi="Times New Roman" w:cs="Times New Roman"/>
          <w:sz w:val="32"/>
          <w:szCs w:val="32"/>
        </w:rPr>
      </w:pPr>
    </w:p>
    <w:p w14:paraId="3B01166A" w14:textId="483E8AF3" w:rsidR="00556F5F" w:rsidRPr="00FE54B3" w:rsidRDefault="00556F5F" w:rsidP="00044D05">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CH:10</w:t>
      </w:r>
    </w:p>
    <w:p w14:paraId="33C5AFDC" w14:textId="5DAFC7D8" w:rsidR="00556F5F" w:rsidRPr="00FE54B3" w:rsidRDefault="00556F5F" w:rsidP="00044D05">
      <w:pPr>
        <w:pBdr>
          <w:top w:val="single" w:sz="4" w:space="1" w:color="auto"/>
          <w:bottom w:val="single" w:sz="4" w:space="1" w:color="auto"/>
        </w:pBdr>
        <w:jc w:val="center"/>
        <w:rPr>
          <w:rFonts w:ascii="Times New Roman" w:hAnsi="Times New Roman" w:cs="Times New Roman"/>
          <w:sz w:val="96"/>
          <w:szCs w:val="96"/>
        </w:rPr>
      </w:pPr>
      <w:r w:rsidRPr="00FE54B3">
        <w:rPr>
          <w:rFonts w:ascii="Times New Roman" w:hAnsi="Times New Roman" w:cs="Times New Roman"/>
          <w:sz w:val="96"/>
          <w:szCs w:val="96"/>
        </w:rPr>
        <w:t>REFERENCES/BIBIBIOGRAPHY</w:t>
      </w:r>
    </w:p>
    <w:p w14:paraId="5CA3A303" w14:textId="0CB18428" w:rsidR="00556F5F" w:rsidRPr="00FE54B3" w:rsidRDefault="00556F5F" w:rsidP="00BA5F3C">
      <w:pPr>
        <w:rPr>
          <w:rFonts w:ascii="Times New Roman" w:hAnsi="Times New Roman" w:cs="Times New Roman"/>
          <w:sz w:val="32"/>
          <w:szCs w:val="32"/>
        </w:rPr>
      </w:pPr>
    </w:p>
    <w:p w14:paraId="1127B2BF" w14:textId="77777777" w:rsidR="00556F5F" w:rsidRPr="00FE54B3" w:rsidRDefault="00556F5F" w:rsidP="00BA5F3C">
      <w:pPr>
        <w:rPr>
          <w:rFonts w:ascii="Times New Roman" w:hAnsi="Times New Roman" w:cs="Times New Roman"/>
          <w:sz w:val="32"/>
          <w:szCs w:val="32"/>
        </w:rPr>
      </w:pPr>
    </w:p>
    <w:p w14:paraId="0751C6BD" w14:textId="6741EFDD" w:rsidR="00551ADF" w:rsidRPr="00FE54B3" w:rsidRDefault="00551ADF" w:rsidP="00BA5F3C">
      <w:pPr>
        <w:rPr>
          <w:rFonts w:ascii="Times New Roman" w:hAnsi="Times New Roman" w:cs="Times New Roman"/>
          <w:sz w:val="32"/>
          <w:szCs w:val="32"/>
        </w:rPr>
      </w:pPr>
    </w:p>
    <w:p w14:paraId="679BDBC2" w14:textId="614A7F96" w:rsidR="00551ADF" w:rsidRPr="00FE54B3" w:rsidRDefault="00551ADF" w:rsidP="00BA5F3C">
      <w:pPr>
        <w:rPr>
          <w:rFonts w:ascii="Times New Roman" w:hAnsi="Times New Roman" w:cs="Times New Roman"/>
          <w:sz w:val="32"/>
          <w:szCs w:val="32"/>
        </w:rPr>
      </w:pPr>
    </w:p>
    <w:p w14:paraId="020D7CBB" w14:textId="5A76C03D" w:rsidR="00551ADF" w:rsidRPr="00FE54B3" w:rsidRDefault="00551ADF" w:rsidP="00BA5F3C">
      <w:pPr>
        <w:rPr>
          <w:rFonts w:ascii="Times New Roman" w:hAnsi="Times New Roman" w:cs="Times New Roman"/>
          <w:sz w:val="32"/>
          <w:szCs w:val="32"/>
        </w:rPr>
      </w:pPr>
    </w:p>
    <w:p w14:paraId="18B9C7BF" w14:textId="79131FF9" w:rsidR="00551ADF" w:rsidRPr="00FE54B3" w:rsidRDefault="00551ADF" w:rsidP="00BA5F3C">
      <w:pPr>
        <w:rPr>
          <w:rFonts w:ascii="Times New Roman" w:hAnsi="Times New Roman" w:cs="Times New Roman"/>
          <w:sz w:val="32"/>
          <w:szCs w:val="32"/>
        </w:rPr>
      </w:pPr>
    </w:p>
    <w:p w14:paraId="6DBE98AD" w14:textId="43F4238D" w:rsidR="00B3699D" w:rsidRPr="00FE54B3" w:rsidRDefault="00B3699D" w:rsidP="00BA5F3C">
      <w:pPr>
        <w:rPr>
          <w:rFonts w:ascii="Times New Roman" w:hAnsi="Times New Roman" w:cs="Times New Roman"/>
          <w:sz w:val="32"/>
          <w:szCs w:val="32"/>
        </w:rPr>
      </w:pPr>
    </w:p>
    <w:p w14:paraId="0804B80F" w14:textId="3815D724" w:rsidR="00B3699D" w:rsidRPr="00FE54B3" w:rsidRDefault="00B3699D" w:rsidP="00BA5F3C">
      <w:pPr>
        <w:rPr>
          <w:rFonts w:ascii="Times New Roman" w:hAnsi="Times New Roman" w:cs="Times New Roman"/>
          <w:sz w:val="32"/>
          <w:szCs w:val="32"/>
        </w:rPr>
      </w:pPr>
    </w:p>
    <w:p w14:paraId="38EB42B1" w14:textId="346A4623" w:rsidR="00B3699D" w:rsidRPr="00FE54B3" w:rsidRDefault="00B3699D" w:rsidP="00BA5F3C">
      <w:pPr>
        <w:rPr>
          <w:rFonts w:ascii="Times New Roman" w:hAnsi="Times New Roman" w:cs="Times New Roman"/>
          <w:sz w:val="32"/>
          <w:szCs w:val="32"/>
        </w:rPr>
      </w:pPr>
    </w:p>
    <w:p w14:paraId="6C116B47" w14:textId="734D7654" w:rsidR="00B3699D" w:rsidRPr="00FE54B3" w:rsidRDefault="00B3699D" w:rsidP="00BA5F3C">
      <w:pPr>
        <w:rPr>
          <w:rFonts w:ascii="Times New Roman" w:hAnsi="Times New Roman" w:cs="Times New Roman"/>
          <w:sz w:val="32"/>
          <w:szCs w:val="32"/>
        </w:rPr>
      </w:pPr>
    </w:p>
    <w:p w14:paraId="7DC17850" w14:textId="02318263" w:rsidR="00B3699D" w:rsidRPr="00FE54B3" w:rsidRDefault="00B3699D" w:rsidP="00BA5F3C">
      <w:pPr>
        <w:rPr>
          <w:rFonts w:ascii="Times New Roman" w:hAnsi="Times New Roman" w:cs="Times New Roman"/>
          <w:sz w:val="32"/>
          <w:szCs w:val="32"/>
        </w:rPr>
      </w:pPr>
    </w:p>
    <w:p w14:paraId="4063C40A" w14:textId="4E6496B1" w:rsidR="00B3699D" w:rsidRPr="00FE54B3" w:rsidRDefault="00B3699D" w:rsidP="00BA5F3C">
      <w:pPr>
        <w:rPr>
          <w:rFonts w:ascii="Times New Roman" w:hAnsi="Times New Roman" w:cs="Times New Roman"/>
          <w:sz w:val="32"/>
          <w:szCs w:val="32"/>
        </w:rPr>
      </w:pPr>
    </w:p>
    <w:p w14:paraId="03F5D3BB" w14:textId="08C84EBB" w:rsidR="00B3699D" w:rsidRPr="00FE54B3" w:rsidRDefault="00B3699D" w:rsidP="00BA5F3C">
      <w:pPr>
        <w:rPr>
          <w:rFonts w:ascii="Times New Roman" w:hAnsi="Times New Roman" w:cs="Times New Roman"/>
          <w:sz w:val="32"/>
          <w:szCs w:val="32"/>
        </w:rPr>
      </w:pPr>
    </w:p>
    <w:p w14:paraId="07810C57" w14:textId="7CC3261E" w:rsidR="00B3699D" w:rsidRPr="00FE54B3" w:rsidRDefault="00B3699D" w:rsidP="00BA5F3C">
      <w:pPr>
        <w:rPr>
          <w:rFonts w:ascii="Times New Roman" w:hAnsi="Times New Roman" w:cs="Times New Roman"/>
          <w:sz w:val="32"/>
          <w:szCs w:val="32"/>
        </w:rPr>
      </w:pPr>
    </w:p>
    <w:p w14:paraId="659A35CC" w14:textId="680EB856" w:rsidR="00B3699D" w:rsidRPr="00FE54B3" w:rsidRDefault="00B3699D" w:rsidP="00BA5F3C">
      <w:pPr>
        <w:rPr>
          <w:rFonts w:ascii="Times New Roman" w:hAnsi="Times New Roman" w:cs="Times New Roman"/>
          <w:sz w:val="32"/>
          <w:szCs w:val="32"/>
        </w:rPr>
      </w:pPr>
    </w:p>
    <w:p w14:paraId="17C2A44B" w14:textId="21259E0D" w:rsidR="00B3699D" w:rsidRPr="00FE54B3" w:rsidRDefault="00B3699D" w:rsidP="00BA5F3C">
      <w:pPr>
        <w:rPr>
          <w:rFonts w:ascii="Times New Roman" w:hAnsi="Times New Roman" w:cs="Times New Roman"/>
          <w:sz w:val="32"/>
          <w:szCs w:val="32"/>
        </w:rPr>
      </w:pPr>
    </w:p>
    <w:p w14:paraId="36D63FC0" w14:textId="517F9F10" w:rsidR="00B3699D" w:rsidRPr="00FE54B3" w:rsidRDefault="008D4760" w:rsidP="00BA5F3C">
      <w:pPr>
        <w:rPr>
          <w:rFonts w:ascii="Times New Roman" w:hAnsi="Times New Roman" w:cs="Times New Roman"/>
          <w:sz w:val="32"/>
          <w:szCs w:val="32"/>
        </w:rPr>
      </w:pPr>
      <w:hyperlink r:id="rId25" w:history="1">
        <w:r w:rsidR="00B3699D" w:rsidRPr="00FE54B3">
          <w:rPr>
            <w:rStyle w:val="Hyperlink"/>
            <w:rFonts w:ascii="Times New Roman" w:hAnsi="Times New Roman" w:cs="Times New Roman"/>
            <w:sz w:val="32"/>
            <w:szCs w:val="32"/>
          </w:rPr>
          <w:t>https://codewithharry.com/videos/php-tutorials-in-hindi-1/</w:t>
        </w:r>
      </w:hyperlink>
    </w:p>
    <w:p w14:paraId="6C24F3B2" w14:textId="5C4B845D" w:rsidR="00B3699D" w:rsidRPr="00FE54B3" w:rsidRDefault="008D4760" w:rsidP="00BA5F3C">
      <w:pPr>
        <w:rPr>
          <w:rFonts w:ascii="Times New Roman" w:hAnsi="Times New Roman" w:cs="Times New Roman"/>
          <w:sz w:val="32"/>
          <w:szCs w:val="32"/>
        </w:rPr>
      </w:pPr>
      <w:hyperlink r:id="rId26" w:history="1">
        <w:r w:rsidR="00B3699D" w:rsidRPr="00FE54B3">
          <w:rPr>
            <w:rStyle w:val="Hyperlink"/>
            <w:rFonts w:ascii="Times New Roman" w:hAnsi="Times New Roman" w:cs="Times New Roman"/>
            <w:sz w:val="32"/>
            <w:szCs w:val="32"/>
          </w:rPr>
          <w:t>https://codewithharry.com/videos/javascript-tutorials-in-hindi-1/</w:t>
        </w:r>
      </w:hyperlink>
    </w:p>
    <w:p w14:paraId="3A3E9B9F" w14:textId="26305EF5" w:rsidR="00B3699D" w:rsidRPr="00FE54B3" w:rsidRDefault="008D4760" w:rsidP="00BA5F3C">
      <w:pPr>
        <w:rPr>
          <w:rFonts w:ascii="Times New Roman" w:hAnsi="Times New Roman" w:cs="Times New Roman"/>
          <w:sz w:val="32"/>
          <w:szCs w:val="32"/>
        </w:rPr>
      </w:pPr>
      <w:hyperlink r:id="rId27" w:history="1">
        <w:r w:rsidR="00B3699D" w:rsidRPr="00FE54B3">
          <w:rPr>
            <w:rStyle w:val="Hyperlink"/>
            <w:rFonts w:ascii="Times New Roman" w:hAnsi="Times New Roman" w:cs="Times New Roman"/>
            <w:sz w:val="32"/>
            <w:szCs w:val="32"/>
          </w:rPr>
          <w:t>https://www.w3schools.com/php/default.asp</w:t>
        </w:r>
      </w:hyperlink>
    </w:p>
    <w:p w14:paraId="0F7D2C9A" w14:textId="2166AC61" w:rsidR="00B3699D" w:rsidRPr="00FE54B3" w:rsidRDefault="008D4760" w:rsidP="00BA5F3C">
      <w:pPr>
        <w:rPr>
          <w:rFonts w:ascii="Times New Roman" w:hAnsi="Times New Roman" w:cs="Times New Roman"/>
          <w:sz w:val="32"/>
          <w:szCs w:val="32"/>
        </w:rPr>
      </w:pPr>
      <w:hyperlink r:id="rId28" w:history="1">
        <w:r w:rsidR="00B3699D" w:rsidRPr="00FE54B3">
          <w:rPr>
            <w:rStyle w:val="Hyperlink"/>
            <w:rFonts w:ascii="Times New Roman" w:hAnsi="Times New Roman" w:cs="Times New Roman"/>
            <w:sz w:val="32"/>
            <w:szCs w:val="32"/>
          </w:rPr>
          <w:t>https://www.w3schools.com/css/css_selectors.asp</w:t>
        </w:r>
      </w:hyperlink>
    </w:p>
    <w:p w14:paraId="2061C0CC" w14:textId="1D12C065" w:rsidR="00B3699D" w:rsidRPr="00FE54B3" w:rsidRDefault="008D4760" w:rsidP="00BA5F3C">
      <w:pPr>
        <w:rPr>
          <w:rFonts w:ascii="Times New Roman" w:hAnsi="Times New Roman" w:cs="Times New Roman"/>
          <w:sz w:val="32"/>
          <w:szCs w:val="32"/>
        </w:rPr>
      </w:pPr>
      <w:hyperlink r:id="rId29" w:history="1">
        <w:r w:rsidR="00B3699D" w:rsidRPr="00FE54B3">
          <w:rPr>
            <w:rStyle w:val="Hyperlink"/>
            <w:rFonts w:ascii="Times New Roman" w:hAnsi="Times New Roman" w:cs="Times New Roman"/>
            <w:sz w:val="32"/>
            <w:szCs w:val="32"/>
          </w:rPr>
          <w:t>https://getbootstrap.com/docs/5.1/getting-started/introduction/</w:t>
        </w:r>
      </w:hyperlink>
    </w:p>
    <w:p w14:paraId="736BB1E3" w14:textId="7CA14426" w:rsidR="00B3699D" w:rsidRPr="00FE54B3" w:rsidRDefault="008D4760" w:rsidP="00BA5F3C">
      <w:pPr>
        <w:rPr>
          <w:rFonts w:ascii="Times New Roman" w:hAnsi="Times New Roman" w:cs="Times New Roman"/>
          <w:sz w:val="32"/>
          <w:szCs w:val="32"/>
        </w:rPr>
      </w:pPr>
      <w:hyperlink r:id="rId30" w:anchor=":~:text=Bootstrap%20search%20is%20a%20component,Databases" w:history="1">
        <w:r w:rsidR="00326AC1" w:rsidRPr="00FE54B3">
          <w:rPr>
            <w:rStyle w:val="Hyperlink"/>
            <w:rFonts w:ascii="Times New Roman" w:hAnsi="Times New Roman" w:cs="Times New Roman"/>
            <w:sz w:val="32"/>
            <w:szCs w:val="32"/>
          </w:rPr>
          <w:t>https://mdbootstrap.com/docs/b4/jquery/forms/search/#:~:text=Bootstrap%20search%20is%20a%20component,Databases</w:t>
        </w:r>
      </w:hyperlink>
    </w:p>
    <w:p w14:paraId="1964C1ED" w14:textId="681571A0" w:rsidR="00326AC1" w:rsidRPr="00FE54B3" w:rsidRDefault="008D4760" w:rsidP="00BA5F3C">
      <w:pPr>
        <w:rPr>
          <w:rFonts w:ascii="Times New Roman" w:hAnsi="Times New Roman" w:cs="Times New Roman"/>
          <w:sz w:val="32"/>
          <w:szCs w:val="32"/>
        </w:rPr>
      </w:pPr>
      <w:hyperlink r:id="rId31" w:history="1">
        <w:r w:rsidR="00326AC1" w:rsidRPr="00FE54B3">
          <w:rPr>
            <w:rStyle w:val="Hyperlink"/>
            <w:rFonts w:ascii="Times New Roman" w:hAnsi="Times New Roman" w:cs="Times New Roman"/>
            <w:sz w:val="32"/>
            <w:szCs w:val="32"/>
          </w:rPr>
          <w:t>https://en.wikipedia.org/wiki/Feasibility_study</w:t>
        </w:r>
      </w:hyperlink>
    </w:p>
    <w:p w14:paraId="33BF4B27" w14:textId="77777777" w:rsidR="00326AC1" w:rsidRPr="00FE54B3" w:rsidRDefault="00326AC1" w:rsidP="00BA5F3C">
      <w:pPr>
        <w:rPr>
          <w:rFonts w:ascii="Times New Roman" w:hAnsi="Times New Roman" w:cs="Times New Roman"/>
          <w:sz w:val="32"/>
          <w:szCs w:val="32"/>
        </w:rPr>
      </w:pPr>
    </w:p>
    <w:p w14:paraId="2DD3BCF9" w14:textId="77777777" w:rsidR="00B3699D" w:rsidRPr="00FE54B3" w:rsidRDefault="00B3699D" w:rsidP="00BA5F3C">
      <w:pPr>
        <w:rPr>
          <w:rFonts w:ascii="Times New Roman" w:hAnsi="Times New Roman" w:cs="Times New Roman"/>
          <w:sz w:val="32"/>
          <w:szCs w:val="32"/>
        </w:rPr>
      </w:pPr>
    </w:p>
    <w:p w14:paraId="108727B3" w14:textId="77777777" w:rsidR="009D794C" w:rsidRPr="00FE54B3" w:rsidRDefault="009D794C">
      <w:pPr>
        <w:rPr>
          <w:rFonts w:ascii="Times New Roman" w:hAnsi="Times New Roman" w:cs="Times New Roman"/>
          <w:sz w:val="32"/>
          <w:szCs w:val="32"/>
        </w:rPr>
      </w:pPr>
    </w:p>
    <w:p w14:paraId="563A8A5A" w14:textId="77777777" w:rsidR="009D794C" w:rsidRPr="00FE54B3" w:rsidRDefault="009D794C">
      <w:pPr>
        <w:rPr>
          <w:rFonts w:ascii="Times New Roman" w:hAnsi="Times New Roman" w:cs="Times New Roman"/>
          <w:sz w:val="32"/>
          <w:szCs w:val="32"/>
        </w:rPr>
      </w:pPr>
    </w:p>
    <w:sectPr w:rsidR="009D794C" w:rsidRPr="00FE54B3" w:rsidSect="00B53283">
      <w:headerReference w:type="even" r:id="rId32"/>
      <w:headerReference w:type="default" r:id="rId33"/>
      <w:footerReference w:type="default" r:id="rId34"/>
      <w:headerReference w:type="firs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151F2" w14:textId="77777777" w:rsidR="008D4760" w:rsidRDefault="008D4760">
      <w:pPr>
        <w:spacing w:line="240" w:lineRule="auto"/>
      </w:pPr>
      <w:r>
        <w:separator/>
      </w:r>
    </w:p>
  </w:endnote>
  <w:endnote w:type="continuationSeparator" w:id="0">
    <w:p w14:paraId="003EB439" w14:textId="77777777" w:rsidR="008D4760" w:rsidRDefault="008D47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C8653" w14:textId="060ED8E0" w:rsidR="00E41C0A" w:rsidRDefault="00E41C0A">
    <w:pPr>
      <w:pStyle w:val="Footer"/>
    </w:pPr>
    <w:r>
      <w:t>RCTI(CE)</w:t>
    </w:r>
  </w:p>
  <w:p w14:paraId="4F6FD668" w14:textId="63A16F9F" w:rsidR="5CA12B29" w:rsidRDefault="5CA12B29" w:rsidP="5CA12B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BAD60" w14:textId="77777777" w:rsidR="008D4760" w:rsidRDefault="008D4760">
      <w:pPr>
        <w:spacing w:after="0"/>
      </w:pPr>
      <w:r>
        <w:separator/>
      </w:r>
    </w:p>
  </w:footnote>
  <w:footnote w:type="continuationSeparator" w:id="0">
    <w:p w14:paraId="2A5F1520" w14:textId="77777777" w:rsidR="008D4760" w:rsidRDefault="008D476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FAE79" w14:textId="73F1D9C0" w:rsidR="009D794C" w:rsidRDefault="008D4760">
    <w:pPr>
      <w:pStyle w:val="Header"/>
    </w:pPr>
    <w:r>
      <w:rPr>
        <w:noProof/>
      </w:rPr>
      <w:pict w14:anchorId="4FA7D06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15844" o:spid="_x0000_s2053" type="#_x0000_t136" style="position:absolute;margin-left:0;margin-top:0;width:439.9pt;height:219.95pt;rotation:315;z-index:-251655168;mso-position-horizontal:center;mso-position-horizontal-relative:margin;mso-position-vertical:center;mso-position-vertical-relative:margin" o:allowincell="f" fillcolor="silver" stroked="f">
          <v:fill opacity=".5"/>
          <v:textpath style="font-family:&quot;Calibri&quot;;font-size:1pt" string="MUCIX"/>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283BC" w14:textId="419A1C56" w:rsidR="00FF1620" w:rsidRDefault="008D4760">
    <w:pPr>
      <w:pStyle w:val="Header"/>
    </w:pPr>
    <w:r>
      <w:rPr>
        <w:noProof/>
      </w:rPr>
      <w:pict w14:anchorId="2A19FA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15845" o:spid="_x0000_s2054" type="#_x0000_t136" style="position:absolute;margin-left:0;margin-top:0;width:439.9pt;height:219.95pt;rotation:315;z-index:-251653120;mso-position-horizontal:center;mso-position-horizontal-relative:margin;mso-position-vertical:center;mso-position-vertical-relative:margin" o:allowincell="f" fillcolor="silver" stroked="f">
          <v:fill opacity=".5"/>
          <v:textpath style="font-family:&quot;Calibri&quot;;font-size:1pt" string="MUCIX"/>
          <w10:wrap anchorx="margin" anchory="margin"/>
        </v:shape>
      </w:pict>
    </w:r>
    <w:r w:rsidR="00FF1620">
      <w:t>MUCIX(Website</w:t>
    </w:r>
    <w:r w:rsidR="00E41C0A">
      <w:t>): -</w:t>
    </w:r>
    <w:r w:rsidR="00FF1620">
      <w:t>196400307098,</w:t>
    </w:r>
    <w:r w:rsidR="00E41C0A">
      <w:t xml:space="preserve"> </w:t>
    </w:r>
    <w:r w:rsidR="00FF1620">
      <w:t>196400307100,</w:t>
    </w:r>
    <w:r w:rsidR="00E41C0A">
      <w:t xml:space="preserve"> 196400307105, 196400307112</w:t>
    </w:r>
  </w:p>
  <w:p w14:paraId="38E0A5A4" w14:textId="6FEDCABA" w:rsidR="5CA12B29" w:rsidRDefault="5CA12B29" w:rsidP="5CA12B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FC86B" w14:textId="46624DCB" w:rsidR="009D794C" w:rsidRDefault="008D4760">
    <w:pPr>
      <w:pStyle w:val="Header"/>
    </w:pPr>
    <w:r>
      <w:rPr>
        <w:noProof/>
      </w:rPr>
      <w:pict w14:anchorId="77670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15843" o:spid="_x0000_s2052" type="#_x0000_t136" style="position:absolute;margin-left:0;margin-top:0;width:439.9pt;height:219.95pt;rotation:315;z-index:-251657216;mso-position-horizontal:center;mso-position-horizontal-relative:margin;mso-position-vertical:center;mso-position-vertical-relative:margin" o:allowincell="f" fillcolor="silver" stroked="f">
          <v:fill opacity=".5"/>
          <v:textpath style="font-family:&quot;Calibri&quot;;font-size:1pt" string="MUCIX"/>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000007"/>
    <w:multiLevelType w:val="multilevel"/>
    <w:tmpl w:val="0000000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000000A"/>
    <w:multiLevelType w:val="multilevel"/>
    <w:tmpl w:val="000000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0000016"/>
    <w:multiLevelType w:val="multilevel"/>
    <w:tmpl w:val="0000001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1F532F7"/>
    <w:multiLevelType w:val="hybridMultilevel"/>
    <w:tmpl w:val="DEAAA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127AF4"/>
    <w:multiLevelType w:val="multilevel"/>
    <w:tmpl w:val="5DD8933E"/>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039529A1"/>
    <w:multiLevelType w:val="hybridMultilevel"/>
    <w:tmpl w:val="B2502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1363F0"/>
    <w:multiLevelType w:val="hybridMultilevel"/>
    <w:tmpl w:val="805259CC"/>
    <w:lvl w:ilvl="0" w:tplc="5E206310">
      <w:start w:val="1"/>
      <w:numFmt w:val="bullet"/>
      <w:lvlText w:val=""/>
      <w:lvlJc w:val="left"/>
      <w:pPr>
        <w:ind w:left="1080" w:hanging="360"/>
      </w:pPr>
      <w:rPr>
        <w:rFonts w:ascii="Wingdings" w:hAnsi="Wingdings" w:hint="default"/>
      </w:rPr>
    </w:lvl>
    <w:lvl w:ilvl="1" w:tplc="B7F6D8E0">
      <w:start w:val="1"/>
      <w:numFmt w:val="bullet"/>
      <w:lvlText w:val="o"/>
      <w:lvlJc w:val="left"/>
      <w:pPr>
        <w:ind w:left="1800" w:hanging="360"/>
      </w:pPr>
      <w:rPr>
        <w:rFonts w:ascii="Courier New" w:hAnsi="Courier New" w:hint="default"/>
      </w:rPr>
    </w:lvl>
    <w:lvl w:ilvl="2" w:tplc="B404A59C">
      <w:start w:val="1"/>
      <w:numFmt w:val="bullet"/>
      <w:lvlText w:val=""/>
      <w:lvlJc w:val="left"/>
      <w:pPr>
        <w:ind w:left="2520" w:hanging="360"/>
      </w:pPr>
      <w:rPr>
        <w:rFonts w:ascii="Wingdings" w:hAnsi="Wingdings" w:hint="default"/>
      </w:rPr>
    </w:lvl>
    <w:lvl w:ilvl="3" w:tplc="F144882C">
      <w:start w:val="1"/>
      <w:numFmt w:val="bullet"/>
      <w:lvlText w:val=""/>
      <w:lvlJc w:val="left"/>
      <w:pPr>
        <w:ind w:left="3240" w:hanging="360"/>
      </w:pPr>
      <w:rPr>
        <w:rFonts w:ascii="Symbol" w:hAnsi="Symbol" w:hint="default"/>
      </w:rPr>
    </w:lvl>
    <w:lvl w:ilvl="4" w:tplc="98B27C06">
      <w:start w:val="1"/>
      <w:numFmt w:val="bullet"/>
      <w:lvlText w:val="o"/>
      <w:lvlJc w:val="left"/>
      <w:pPr>
        <w:ind w:left="3960" w:hanging="360"/>
      </w:pPr>
      <w:rPr>
        <w:rFonts w:ascii="Courier New" w:hAnsi="Courier New" w:hint="default"/>
      </w:rPr>
    </w:lvl>
    <w:lvl w:ilvl="5" w:tplc="5B123EF4">
      <w:start w:val="1"/>
      <w:numFmt w:val="bullet"/>
      <w:lvlText w:val=""/>
      <w:lvlJc w:val="left"/>
      <w:pPr>
        <w:ind w:left="4680" w:hanging="360"/>
      </w:pPr>
      <w:rPr>
        <w:rFonts w:ascii="Wingdings" w:hAnsi="Wingdings" w:hint="default"/>
      </w:rPr>
    </w:lvl>
    <w:lvl w:ilvl="6" w:tplc="8B1C567A">
      <w:start w:val="1"/>
      <w:numFmt w:val="bullet"/>
      <w:lvlText w:val=""/>
      <w:lvlJc w:val="left"/>
      <w:pPr>
        <w:ind w:left="5400" w:hanging="360"/>
      </w:pPr>
      <w:rPr>
        <w:rFonts w:ascii="Symbol" w:hAnsi="Symbol" w:hint="default"/>
      </w:rPr>
    </w:lvl>
    <w:lvl w:ilvl="7" w:tplc="F53C9FB8">
      <w:start w:val="1"/>
      <w:numFmt w:val="bullet"/>
      <w:lvlText w:val="o"/>
      <w:lvlJc w:val="left"/>
      <w:pPr>
        <w:ind w:left="6120" w:hanging="360"/>
      </w:pPr>
      <w:rPr>
        <w:rFonts w:ascii="Courier New" w:hAnsi="Courier New" w:hint="default"/>
      </w:rPr>
    </w:lvl>
    <w:lvl w:ilvl="8" w:tplc="C728E8EA">
      <w:start w:val="1"/>
      <w:numFmt w:val="bullet"/>
      <w:lvlText w:val=""/>
      <w:lvlJc w:val="left"/>
      <w:pPr>
        <w:ind w:left="6840" w:hanging="360"/>
      </w:pPr>
      <w:rPr>
        <w:rFonts w:ascii="Wingdings" w:hAnsi="Wingdings" w:hint="default"/>
      </w:rPr>
    </w:lvl>
  </w:abstractNum>
  <w:abstractNum w:abstractNumId="8" w15:restartNumberingAfterBreak="0">
    <w:nsid w:val="087236D7"/>
    <w:multiLevelType w:val="hybridMultilevel"/>
    <w:tmpl w:val="E74E4078"/>
    <w:lvl w:ilvl="0" w:tplc="17240D98">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091B095C"/>
    <w:multiLevelType w:val="hybridMultilevel"/>
    <w:tmpl w:val="D1380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AC42B83"/>
    <w:multiLevelType w:val="multilevel"/>
    <w:tmpl w:val="D70469FE"/>
    <w:lvl w:ilvl="0">
      <w:start w:val="1"/>
      <w:numFmt w:val="decimal"/>
      <w:lvlText w:val="%1"/>
      <w:lvlJc w:val="left"/>
      <w:pPr>
        <w:ind w:left="615" w:hanging="615"/>
      </w:pPr>
      <w:rPr>
        <w:rFonts w:hint="default"/>
      </w:rPr>
    </w:lvl>
    <w:lvl w:ilvl="1">
      <w:start w:val="3"/>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0D523688"/>
    <w:multiLevelType w:val="multilevel"/>
    <w:tmpl w:val="84F084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F724121"/>
    <w:multiLevelType w:val="multilevel"/>
    <w:tmpl w:val="94CE2B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1DF48E4"/>
    <w:multiLevelType w:val="multilevel"/>
    <w:tmpl w:val="371A724E"/>
    <w:lvl w:ilvl="0">
      <w:start w:val="1"/>
      <w:numFmt w:val="bullet"/>
      <w:lvlText w:val=""/>
      <w:lvlJc w:val="left"/>
      <w:pPr>
        <w:ind w:left="785"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3DB6E57"/>
    <w:multiLevelType w:val="multilevel"/>
    <w:tmpl w:val="9B68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EE227F"/>
    <w:multiLevelType w:val="hybridMultilevel"/>
    <w:tmpl w:val="5A5290E4"/>
    <w:lvl w:ilvl="0" w:tplc="0409001B">
      <w:start w:val="1"/>
      <w:numFmt w:val="lowerRoman"/>
      <w:lvlText w:val="%1."/>
      <w:lvlJc w:val="right"/>
      <w:pPr>
        <w:ind w:left="153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432A71"/>
    <w:multiLevelType w:val="multilevel"/>
    <w:tmpl w:val="B5E22D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AFF6126"/>
    <w:multiLevelType w:val="multilevel"/>
    <w:tmpl w:val="805E29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0981D30"/>
    <w:multiLevelType w:val="multilevel"/>
    <w:tmpl w:val="CBF2B8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21DD46E0"/>
    <w:multiLevelType w:val="multilevel"/>
    <w:tmpl w:val="9ED6F9BE"/>
    <w:lvl w:ilvl="0">
      <w:start w:val="1"/>
      <w:numFmt w:val="bullet"/>
      <w:lvlText w:val=""/>
      <w:lvlJc w:val="left"/>
      <w:pPr>
        <w:ind w:left="785"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4580CE5"/>
    <w:multiLevelType w:val="hybridMultilevel"/>
    <w:tmpl w:val="A8320840"/>
    <w:lvl w:ilvl="0" w:tplc="17240D9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4EB0193"/>
    <w:multiLevelType w:val="hybridMultilevel"/>
    <w:tmpl w:val="FD7AB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3B677B"/>
    <w:multiLevelType w:val="hybridMultilevel"/>
    <w:tmpl w:val="36C4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B02B4C"/>
    <w:multiLevelType w:val="multilevel"/>
    <w:tmpl w:val="6E82ED92"/>
    <w:lvl w:ilvl="0">
      <w:start w:val="4"/>
      <w:numFmt w:val="decimal"/>
      <w:lvlText w:val="%1"/>
      <w:lvlJc w:val="left"/>
      <w:pPr>
        <w:ind w:left="510" w:hanging="5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2AB06F02"/>
    <w:multiLevelType w:val="hybridMultilevel"/>
    <w:tmpl w:val="EEDC21C2"/>
    <w:lvl w:ilvl="0" w:tplc="6C580786">
      <w:start w:val="1"/>
      <w:numFmt w:val="bullet"/>
      <w:lvlText w:val=""/>
      <w:lvlJc w:val="left"/>
      <w:pPr>
        <w:tabs>
          <w:tab w:val="num" w:pos="720"/>
        </w:tabs>
        <w:ind w:left="720" w:hanging="360"/>
      </w:pPr>
      <w:rPr>
        <w:rFonts w:ascii="Wingdings" w:hAnsi="Wingdings" w:hint="default"/>
      </w:rPr>
    </w:lvl>
    <w:lvl w:ilvl="1" w:tplc="E47E55DE">
      <w:start w:val="1"/>
      <w:numFmt w:val="bullet"/>
      <w:lvlText w:val=""/>
      <w:lvlJc w:val="left"/>
      <w:pPr>
        <w:tabs>
          <w:tab w:val="num" w:pos="1440"/>
        </w:tabs>
        <w:ind w:left="1440" w:hanging="360"/>
      </w:pPr>
      <w:rPr>
        <w:rFonts w:ascii="Wingdings" w:hAnsi="Wingdings" w:hint="default"/>
      </w:rPr>
    </w:lvl>
    <w:lvl w:ilvl="2" w:tplc="B636E860" w:tentative="1">
      <w:start w:val="1"/>
      <w:numFmt w:val="bullet"/>
      <w:lvlText w:val=""/>
      <w:lvlJc w:val="left"/>
      <w:pPr>
        <w:tabs>
          <w:tab w:val="num" w:pos="2160"/>
        </w:tabs>
        <w:ind w:left="2160" w:hanging="360"/>
      </w:pPr>
      <w:rPr>
        <w:rFonts w:ascii="Wingdings" w:hAnsi="Wingdings" w:hint="default"/>
      </w:rPr>
    </w:lvl>
    <w:lvl w:ilvl="3" w:tplc="2E5E502A" w:tentative="1">
      <w:start w:val="1"/>
      <w:numFmt w:val="bullet"/>
      <w:lvlText w:val=""/>
      <w:lvlJc w:val="left"/>
      <w:pPr>
        <w:tabs>
          <w:tab w:val="num" w:pos="2880"/>
        </w:tabs>
        <w:ind w:left="2880" w:hanging="360"/>
      </w:pPr>
      <w:rPr>
        <w:rFonts w:ascii="Wingdings" w:hAnsi="Wingdings" w:hint="default"/>
      </w:rPr>
    </w:lvl>
    <w:lvl w:ilvl="4" w:tplc="B01A70CE" w:tentative="1">
      <w:start w:val="1"/>
      <w:numFmt w:val="bullet"/>
      <w:lvlText w:val=""/>
      <w:lvlJc w:val="left"/>
      <w:pPr>
        <w:tabs>
          <w:tab w:val="num" w:pos="3600"/>
        </w:tabs>
        <w:ind w:left="3600" w:hanging="360"/>
      </w:pPr>
      <w:rPr>
        <w:rFonts w:ascii="Wingdings" w:hAnsi="Wingdings" w:hint="default"/>
      </w:rPr>
    </w:lvl>
    <w:lvl w:ilvl="5" w:tplc="0B6476AC" w:tentative="1">
      <w:start w:val="1"/>
      <w:numFmt w:val="bullet"/>
      <w:lvlText w:val=""/>
      <w:lvlJc w:val="left"/>
      <w:pPr>
        <w:tabs>
          <w:tab w:val="num" w:pos="4320"/>
        </w:tabs>
        <w:ind w:left="4320" w:hanging="360"/>
      </w:pPr>
      <w:rPr>
        <w:rFonts w:ascii="Wingdings" w:hAnsi="Wingdings" w:hint="default"/>
      </w:rPr>
    </w:lvl>
    <w:lvl w:ilvl="6" w:tplc="33268B9A" w:tentative="1">
      <w:start w:val="1"/>
      <w:numFmt w:val="bullet"/>
      <w:lvlText w:val=""/>
      <w:lvlJc w:val="left"/>
      <w:pPr>
        <w:tabs>
          <w:tab w:val="num" w:pos="5040"/>
        </w:tabs>
        <w:ind w:left="5040" w:hanging="360"/>
      </w:pPr>
      <w:rPr>
        <w:rFonts w:ascii="Wingdings" w:hAnsi="Wingdings" w:hint="default"/>
      </w:rPr>
    </w:lvl>
    <w:lvl w:ilvl="7" w:tplc="12A6BD46" w:tentative="1">
      <w:start w:val="1"/>
      <w:numFmt w:val="bullet"/>
      <w:lvlText w:val=""/>
      <w:lvlJc w:val="left"/>
      <w:pPr>
        <w:tabs>
          <w:tab w:val="num" w:pos="5760"/>
        </w:tabs>
        <w:ind w:left="5760" w:hanging="360"/>
      </w:pPr>
      <w:rPr>
        <w:rFonts w:ascii="Wingdings" w:hAnsi="Wingdings" w:hint="default"/>
      </w:rPr>
    </w:lvl>
    <w:lvl w:ilvl="8" w:tplc="A836AAB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FAE6BE2"/>
    <w:multiLevelType w:val="multilevel"/>
    <w:tmpl w:val="041E47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12803EB"/>
    <w:multiLevelType w:val="hybridMultilevel"/>
    <w:tmpl w:val="ACF22F54"/>
    <w:lvl w:ilvl="0" w:tplc="17240D98">
      <w:start w:val="1"/>
      <w:numFmt w:val="bullet"/>
      <w:lvlText w:val=""/>
      <w:lvlJc w:val="left"/>
      <w:pPr>
        <w:ind w:left="720" w:hanging="360"/>
      </w:pPr>
      <w:rPr>
        <w:rFonts w:ascii="Wingdings" w:hAnsi="Wingdings" w:hint="default"/>
      </w:rPr>
    </w:lvl>
    <w:lvl w:ilvl="1" w:tplc="DFA42C98">
      <w:start w:val="1"/>
      <w:numFmt w:val="bullet"/>
      <w:lvlText w:val="o"/>
      <w:lvlJc w:val="left"/>
      <w:pPr>
        <w:ind w:left="1440" w:hanging="360"/>
      </w:pPr>
      <w:rPr>
        <w:rFonts w:ascii="Courier New" w:hAnsi="Courier New" w:hint="default"/>
      </w:rPr>
    </w:lvl>
    <w:lvl w:ilvl="2" w:tplc="52C4939A">
      <w:start w:val="1"/>
      <w:numFmt w:val="bullet"/>
      <w:lvlText w:val=""/>
      <w:lvlJc w:val="left"/>
      <w:pPr>
        <w:ind w:left="2160" w:hanging="360"/>
      </w:pPr>
      <w:rPr>
        <w:rFonts w:ascii="Wingdings" w:hAnsi="Wingdings" w:hint="default"/>
      </w:rPr>
    </w:lvl>
    <w:lvl w:ilvl="3" w:tplc="25581522">
      <w:start w:val="1"/>
      <w:numFmt w:val="bullet"/>
      <w:lvlText w:val=""/>
      <w:lvlJc w:val="left"/>
      <w:pPr>
        <w:ind w:left="2880" w:hanging="360"/>
      </w:pPr>
      <w:rPr>
        <w:rFonts w:ascii="Symbol" w:hAnsi="Symbol" w:hint="default"/>
      </w:rPr>
    </w:lvl>
    <w:lvl w:ilvl="4" w:tplc="2CDC4104">
      <w:start w:val="1"/>
      <w:numFmt w:val="bullet"/>
      <w:lvlText w:val="o"/>
      <w:lvlJc w:val="left"/>
      <w:pPr>
        <w:ind w:left="3600" w:hanging="360"/>
      </w:pPr>
      <w:rPr>
        <w:rFonts w:ascii="Courier New" w:hAnsi="Courier New" w:hint="default"/>
      </w:rPr>
    </w:lvl>
    <w:lvl w:ilvl="5" w:tplc="8174A824">
      <w:start w:val="1"/>
      <w:numFmt w:val="bullet"/>
      <w:lvlText w:val=""/>
      <w:lvlJc w:val="left"/>
      <w:pPr>
        <w:ind w:left="4320" w:hanging="360"/>
      </w:pPr>
      <w:rPr>
        <w:rFonts w:ascii="Wingdings" w:hAnsi="Wingdings" w:hint="default"/>
      </w:rPr>
    </w:lvl>
    <w:lvl w:ilvl="6" w:tplc="D75ED6D0">
      <w:start w:val="1"/>
      <w:numFmt w:val="bullet"/>
      <w:lvlText w:val=""/>
      <w:lvlJc w:val="left"/>
      <w:pPr>
        <w:ind w:left="5040" w:hanging="360"/>
      </w:pPr>
      <w:rPr>
        <w:rFonts w:ascii="Symbol" w:hAnsi="Symbol" w:hint="default"/>
      </w:rPr>
    </w:lvl>
    <w:lvl w:ilvl="7" w:tplc="8F3C9B26">
      <w:start w:val="1"/>
      <w:numFmt w:val="bullet"/>
      <w:lvlText w:val="o"/>
      <w:lvlJc w:val="left"/>
      <w:pPr>
        <w:ind w:left="5760" w:hanging="360"/>
      </w:pPr>
      <w:rPr>
        <w:rFonts w:ascii="Courier New" w:hAnsi="Courier New" w:hint="default"/>
      </w:rPr>
    </w:lvl>
    <w:lvl w:ilvl="8" w:tplc="AE7EA334">
      <w:start w:val="1"/>
      <w:numFmt w:val="bullet"/>
      <w:lvlText w:val=""/>
      <w:lvlJc w:val="left"/>
      <w:pPr>
        <w:ind w:left="6480" w:hanging="360"/>
      </w:pPr>
      <w:rPr>
        <w:rFonts w:ascii="Wingdings" w:hAnsi="Wingdings" w:hint="default"/>
      </w:rPr>
    </w:lvl>
  </w:abstractNum>
  <w:abstractNum w:abstractNumId="27" w15:restartNumberingAfterBreak="0">
    <w:nsid w:val="3230118D"/>
    <w:multiLevelType w:val="multilevel"/>
    <w:tmpl w:val="E7EC09CC"/>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hint="default"/>
      </w:rPr>
    </w:lvl>
    <w:lvl w:ilvl="8">
      <w:start w:val="1"/>
      <w:numFmt w:val="bullet"/>
      <w:lvlText w:val=""/>
      <w:lvlJc w:val="left"/>
      <w:pPr>
        <w:ind w:left="7920" w:hanging="360"/>
      </w:pPr>
      <w:rPr>
        <w:rFonts w:ascii="Wingdings" w:hAnsi="Wingdings" w:hint="default"/>
      </w:rPr>
    </w:lvl>
  </w:abstractNum>
  <w:abstractNum w:abstractNumId="28" w15:restartNumberingAfterBreak="0">
    <w:nsid w:val="3348008D"/>
    <w:multiLevelType w:val="hybridMultilevel"/>
    <w:tmpl w:val="E842C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583751"/>
    <w:multiLevelType w:val="hybridMultilevel"/>
    <w:tmpl w:val="3EF83078"/>
    <w:lvl w:ilvl="0" w:tplc="04090001">
      <w:start w:val="1"/>
      <w:numFmt w:val="bullet"/>
      <w:lvlText w:val=""/>
      <w:lvlJc w:val="left"/>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3A853D73"/>
    <w:multiLevelType w:val="hybridMultilevel"/>
    <w:tmpl w:val="DFFC778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1" w15:restartNumberingAfterBreak="0">
    <w:nsid w:val="3BF7262F"/>
    <w:multiLevelType w:val="hybridMultilevel"/>
    <w:tmpl w:val="47EA6BB6"/>
    <w:lvl w:ilvl="0" w:tplc="5E206310">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3CEA15F8"/>
    <w:multiLevelType w:val="hybridMultilevel"/>
    <w:tmpl w:val="15B66B16"/>
    <w:lvl w:ilvl="0" w:tplc="17240D98">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18F4AEE"/>
    <w:multiLevelType w:val="multilevel"/>
    <w:tmpl w:val="8F72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CF51B3"/>
    <w:multiLevelType w:val="multilevel"/>
    <w:tmpl w:val="1226C1AE"/>
    <w:lvl w:ilvl="0">
      <w:start w:val="1"/>
      <w:numFmt w:val="bullet"/>
      <w:lvlText w:val=""/>
      <w:lvlJc w:val="left"/>
      <w:pPr>
        <w:ind w:left="785"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4664A33"/>
    <w:multiLevelType w:val="hybridMultilevel"/>
    <w:tmpl w:val="B944FEE8"/>
    <w:lvl w:ilvl="0" w:tplc="5E206310">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459D648B"/>
    <w:multiLevelType w:val="multilevel"/>
    <w:tmpl w:val="FB6C216A"/>
    <w:lvl w:ilvl="0">
      <w:start w:val="1"/>
      <w:numFmt w:val="bullet"/>
      <w:lvlText w:val=""/>
      <w:lvlJc w:val="left"/>
      <w:pPr>
        <w:ind w:left="785"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476D5B71"/>
    <w:multiLevelType w:val="multilevel"/>
    <w:tmpl w:val="07DA87C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b/>
        <w:sz w:val="28"/>
        <w:szCs w:val="28"/>
        <w:u w:val="none"/>
      </w:rPr>
    </w:lvl>
    <w:lvl w:ilvl="2">
      <w:start w:val="1"/>
      <w:numFmt w:val="decimal"/>
      <w:lvlText w:val="%1.%2.%3"/>
      <w:lvlJc w:val="left"/>
      <w:pPr>
        <w:ind w:left="216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8" w15:restartNumberingAfterBreak="0">
    <w:nsid w:val="4AD93D15"/>
    <w:multiLevelType w:val="multilevel"/>
    <w:tmpl w:val="3A1A7E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DAA4777"/>
    <w:multiLevelType w:val="multilevel"/>
    <w:tmpl w:val="AC98F2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4FF7083A"/>
    <w:multiLevelType w:val="hybridMultilevel"/>
    <w:tmpl w:val="A2AAFCFE"/>
    <w:lvl w:ilvl="0" w:tplc="0409001B">
      <w:start w:val="1"/>
      <w:numFmt w:val="lowerRoman"/>
      <w:lvlText w:val="%1."/>
      <w:lvlJc w:val="righ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1" w15:restartNumberingAfterBreak="0">
    <w:nsid w:val="550B447B"/>
    <w:multiLevelType w:val="hybridMultilevel"/>
    <w:tmpl w:val="9D28A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670E3D"/>
    <w:multiLevelType w:val="multilevel"/>
    <w:tmpl w:val="E8E8BE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58810C08"/>
    <w:multiLevelType w:val="multilevel"/>
    <w:tmpl w:val="9A82ED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58A505E7"/>
    <w:multiLevelType w:val="multilevel"/>
    <w:tmpl w:val="1BE43C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5ABB078A"/>
    <w:multiLevelType w:val="multilevel"/>
    <w:tmpl w:val="D2D6F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D8618F9"/>
    <w:multiLevelType w:val="hybridMultilevel"/>
    <w:tmpl w:val="66CCFF0E"/>
    <w:lvl w:ilvl="0" w:tplc="17240D98">
      <w:start w:val="1"/>
      <w:numFmt w:val="bullet"/>
      <w:lvlText w:val=""/>
      <w:lvlJc w:val="left"/>
      <w:pPr>
        <w:ind w:left="1260" w:hanging="360"/>
      </w:pPr>
      <w:rPr>
        <w:rFonts w:ascii="Wingdings" w:hAnsi="Wingdings" w:hint="default"/>
      </w:rPr>
    </w:lvl>
    <w:lvl w:ilvl="1" w:tplc="FFFFFFFF">
      <w:start w:val="3"/>
      <w:numFmt w:val="bullet"/>
      <w:lvlText w:val="•"/>
      <w:lvlJc w:val="left"/>
      <w:pPr>
        <w:ind w:left="1980" w:hanging="360"/>
      </w:pPr>
      <w:rPr>
        <w:rFonts w:ascii="Times New Roman" w:eastAsia="Calibri" w:hAnsi="Times New Roman" w:cs="Times New Roman"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47" w15:restartNumberingAfterBreak="0">
    <w:nsid w:val="60235C48"/>
    <w:multiLevelType w:val="hybridMultilevel"/>
    <w:tmpl w:val="FDBCC1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2070541"/>
    <w:multiLevelType w:val="hybridMultilevel"/>
    <w:tmpl w:val="FCF844EC"/>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49" w15:restartNumberingAfterBreak="0">
    <w:nsid w:val="62B05127"/>
    <w:multiLevelType w:val="hybridMultilevel"/>
    <w:tmpl w:val="B134A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736570"/>
    <w:multiLevelType w:val="hybridMultilevel"/>
    <w:tmpl w:val="6D109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8A42606"/>
    <w:multiLevelType w:val="hybridMultilevel"/>
    <w:tmpl w:val="E7B247AE"/>
    <w:lvl w:ilvl="0" w:tplc="5E206310">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B18464A"/>
    <w:multiLevelType w:val="multilevel"/>
    <w:tmpl w:val="9462DE3E"/>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53" w15:restartNumberingAfterBreak="0">
    <w:nsid w:val="6D68051D"/>
    <w:multiLevelType w:val="hybridMultilevel"/>
    <w:tmpl w:val="A222696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4" w15:restartNumberingAfterBreak="0">
    <w:nsid w:val="70A83425"/>
    <w:multiLevelType w:val="multilevel"/>
    <w:tmpl w:val="7896B9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71CF5C5F"/>
    <w:multiLevelType w:val="multilevel"/>
    <w:tmpl w:val="FA563E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73901A14"/>
    <w:multiLevelType w:val="hybridMultilevel"/>
    <w:tmpl w:val="D660A8E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48F7053"/>
    <w:multiLevelType w:val="multilevel"/>
    <w:tmpl w:val="C50872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75EA7648"/>
    <w:multiLevelType w:val="hybridMultilevel"/>
    <w:tmpl w:val="F4B8B7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7BA6391"/>
    <w:multiLevelType w:val="multilevel"/>
    <w:tmpl w:val="E3D4DE2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7B164682"/>
    <w:multiLevelType w:val="hybridMultilevel"/>
    <w:tmpl w:val="6906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DB33B4"/>
    <w:multiLevelType w:val="hybridMultilevel"/>
    <w:tmpl w:val="646CE878"/>
    <w:lvl w:ilvl="0" w:tplc="17240D98">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3"/>
  </w:num>
  <w:num w:numId="4">
    <w:abstractNumId w:val="1"/>
  </w:num>
  <w:num w:numId="5">
    <w:abstractNumId w:val="0"/>
  </w:num>
  <w:num w:numId="6">
    <w:abstractNumId w:val="2"/>
  </w:num>
  <w:num w:numId="7">
    <w:abstractNumId w:val="53"/>
  </w:num>
  <w:num w:numId="8">
    <w:abstractNumId w:val="19"/>
  </w:num>
  <w:num w:numId="9">
    <w:abstractNumId w:val="52"/>
  </w:num>
  <w:num w:numId="10">
    <w:abstractNumId w:val="34"/>
  </w:num>
  <w:num w:numId="11">
    <w:abstractNumId w:val="27"/>
  </w:num>
  <w:num w:numId="12">
    <w:abstractNumId w:val="36"/>
  </w:num>
  <w:num w:numId="13">
    <w:abstractNumId w:val="30"/>
  </w:num>
  <w:num w:numId="14">
    <w:abstractNumId w:val="13"/>
  </w:num>
  <w:num w:numId="15">
    <w:abstractNumId w:val="12"/>
  </w:num>
  <w:num w:numId="16">
    <w:abstractNumId w:val="44"/>
  </w:num>
  <w:num w:numId="17">
    <w:abstractNumId w:val="17"/>
  </w:num>
  <w:num w:numId="18">
    <w:abstractNumId w:val="54"/>
  </w:num>
  <w:num w:numId="19">
    <w:abstractNumId w:val="25"/>
  </w:num>
  <w:num w:numId="20">
    <w:abstractNumId w:val="43"/>
  </w:num>
  <w:num w:numId="21">
    <w:abstractNumId w:val="55"/>
  </w:num>
  <w:num w:numId="22">
    <w:abstractNumId w:val="42"/>
  </w:num>
  <w:num w:numId="23">
    <w:abstractNumId w:val="59"/>
  </w:num>
  <w:num w:numId="24">
    <w:abstractNumId w:val="57"/>
  </w:num>
  <w:num w:numId="25">
    <w:abstractNumId w:val="45"/>
  </w:num>
  <w:num w:numId="26">
    <w:abstractNumId w:val="38"/>
  </w:num>
  <w:num w:numId="27">
    <w:abstractNumId w:val="5"/>
  </w:num>
  <w:num w:numId="28">
    <w:abstractNumId w:val="39"/>
  </w:num>
  <w:num w:numId="29">
    <w:abstractNumId w:val="16"/>
  </w:num>
  <w:num w:numId="30">
    <w:abstractNumId w:val="37"/>
  </w:num>
  <w:num w:numId="31">
    <w:abstractNumId w:val="6"/>
  </w:num>
  <w:num w:numId="32">
    <w:abstractNumId w:val="48"/>
  </w:num>
  <w:num w:numId="33">
    <w:abstractNumId w:val="32"/>
  </w:num>
  <w:num w:numId="34">
    <w:abstractNumId w:val="35"/>
  </w:num>
  <w:num w:numId="35">
    <w:abstractNumId w:val="56"/>
  </w:num>
  <w:num w:numId="36">
    <w:abstractNumId w:val="40"/>
  </w:num>
  <w:num w:numId="37">
    <w:abstractNumId w:val="15"/>
  </w:num>
  <w:num w:numId="38">
    <w:abstractNumId w:val="49"/>
  </w:num>
  <w:num w:numId="39">
    <w:abstractNumId w:val="8"/>
  </w:num>
  <w:num w:numId="40">
    <w:abstractNumId w:val="51"/>
  </w:num>
  <w:num w:numId="41">
    <w:abstractNumId w:val="31"/>
  </w:num>
  <w:num w:numId="42">
    <w:abstractNumId w:val="20"/>
  </w:num>
  <w:num w:numId="43">
    <w:abstractNumId w:val="23"/>
  </w:num>
  <w:num w:numId="44">
    <w:abstractNumId w:val="18"/>
  </w:num>
  <w:num w:numId="45">
    <w:abstractNumId w:val="4"/>
  </w:num>
  <w:num w:numId="46">
    <w:abstractNumId w:val="61"/>
  </w:num>
  <w:num w:numId="47">
    <w:abstractNumId w:val="29"/>
  </w:num>
  <w:num w:numId="48">
    <w:abstractNumId w:val="11"/>
  </w:num>
  <w:num w:numId="49">
    <w:abstractNumId w:val="10"/>
  </w:num>
  <w:num w:numId="50">
    <w:abstractNumId w:val="46"/>
  </w:num>
  <w:num w:numId="51">
    <w:abstractNumId w:val="21"/>
  </w:num>
  <w:num w:numId="52">
    <w:abstractNumId w:val="14"/>
  </w:num>
  <w:num w:numId="53">
    <w:abstractNumId w:val="33"/>
  </w:num>
  <w:num w:numId="54">
    <w:abstractNumId w:val="22"/>
  </w:num>
  <w:num w:numId="55">
    <w:abstractNumId w:val="24"/>
  </w:num>
  <w:num w:numId="56">
    <w:abstractNumId w:val="28"/>
  </w:num>
  <w:num w:numId="57">
    <w:abstractNumId w:val="41"/>
  </w:num>
  <w:num w:numId="58">
    <w:abstractNumId w:val="9"/>
  </w:num>
  <w:num w:numId="59">
    <w:abstractNumId w:val="47"/>
  </w:num>
  <w:num w:numId="60">
    <w:abstractNumId w:val="50"/>
  </w:num>
  <w:num w:numId="61">
    <w:abstractNumId w:val="60"/>
  </w:num>
  <w:num w:numId="62">
    <w:abstractNumId w:val="5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C5C252"/>
    <w:rsid w:val="00020624"/>
    <w:rsid w:val="000226FA"/>
    <w:rsid w:val="00025A8C"/>
    <w:rsid w:val="00026E5F"/>
    <w:rsid w:val="00027869"/>
    <w:rsid w:val="0004192B"/>
    <w:rsid w:val="00044D05"/>
    <w:rsid w:val="00094EC4"/>
    <w:rsid w:val="000965DD"/>
    <w:rsid w:val="000A358F"/>
    <w:rsid w:val="000B381D"/>
    <w:rsid w:val="000D13FC"/>
    <w:rsid w:val="00114E8B"/>
    <w:rsid w:val="00123327"/>
    <w:rsid w:val="0012710E"/>
    <w:rsid w:val="0013465B"/>
    <w:rsid w:val="00135E9A"/>
    <w:rsid w:val="00141D57"/>
    <w:rsid w:val="001518D9"/>
    <w:rsid w:val="00157AF9"/>
    <w:rsid w:val="00160958"/>
    <w:rsid w:val="0017196E"/>
    <w:rsid w:val="00172543"/>
    <w:rsid w:val="001738C8"/>
    <w:rsid w:val="00194AD6"/>
    <w:rsid w:val="001B409B"/>
    <w:rsid w:val="001B7BC5"/>
    <w:rsid w:val="001D79F8"/>
    <w:rsid w:val="001F1384"/>
    <w:rsid w:val="001F6DA9"/>
    <w:rsid w:val="002208A3"/>
    <w:rsid w:val="00225655"/>
    <w:rsid w:val="00265033"/>
    <w:rsid w:val="00266775"/>
    <w:rsid w:val="002916BD"/>
    <w:rsid w:val="00292317"/>
    <w:rsid w:val="002C2B2D"/>
    <w:rsid w:val="002D3245"/>
    <w:rsid w:val="002F5799"/>
    <w:rsid w:val="003000CA"/>
    <w:rsid w:val="00301590"/>
    <w:rsid w:val="00305B8C"/>
    <w:rsid w:val="00320040"/>
    <w:rsid w:val="00323A62"/>
    <w:rsid w:val="00326AC1"/>
    <w:rsid w:val="00330B61"/>
    <w:rsid w:val="003410A5"/>
    <w:rsid w:val="003528FE"/>
    <w:rsid w:val="003551CC"/>
    <w:rsid w:val="0037179B"/>
    <w:rsid w:val="00371CA1"/>
    <w:rsid w:val="003745EC"/>
    <w:rsid w:val="00390F9D"/>
    <w:rsid w:val="003933E3"/>
    <w:rsid w:val="003B1C3C"/>
    <w:rsid w:val="003C7033"/>
    <w:rsid w:val="003D34AD"/>
    <w:rsid w:val="003E44BD"/>
    <w:rsid w:val="003F0F74"/>
    <w:rsid w:val="003F45F4"/>
    <w:rsid w:val="00415102"/>
    <w:rsid w:val="00422A69"/>
    <w:rsid w:val="004307AC"/>
    <w:rsid w:val="00454786"/>
    <w:rsid w:val="00495E18"/>
    <w:rsid w:val="004A4855"/>
    <w:rsid w:val="004C7B9C"/>
    <w:rsid w:val="004E4DC2"/>
    <w:rsid w:val="004E54A2"/>
    <w:rsid w:val="00503779"/>
    <w:rsid w:val="005065C3"/>
    <w:rsid w:val="00511BE4"/>
    <w:rsid w:val="005210B2"/>
    <w:rsid w:val="00523BDD"/>
    <w:rsid w:val="00526C19"/>
    <w:rsid w:val="00536A28"/>
    <w:rsid w:val="00551ADF"/>
    <w:rsid w:val="00553032"/>
    <w:rsid w:val="00556F5F"/>
    <w:rsid w:val="00557818"/>
    <w:rsid w:val="00572465"/>
    <w:rsid w:val="00572EAB"/>
    <w:rsid w:val="00573C0A"/>
    <w:rsid w:val="00573C77"/>
    <w:rsid w:val="00580538"/>
    <w:rsid w:val="00584FBB"/>
    <w:rsid w:val="00587437"/>
    <w:rsid w:val="00587FFD"/>
    <w:rsid w:val="005A1415"/>
    <w:rsid w:val="005A4180"/>
    <w:rsid w:val="005A48FC"/>
    <w:rsid w:val="005B0D06"/>
    <w:rsid w:val="005B7890"/>
    <w:rsid w:val="005D0976"/>
    <w:rsid w:val="005D17E9"/>
    <w:rsid w:val="005E342E"/>
    <w:rsid w:val="00605117"/>
    <w:rsid w:val="00633C2E"/>
    <w:rsid w:val="00654802"/>
    <w:rsid w:val="0066093A"/>
    <w:rsid w:val="006624E9"/>
    <w:rsid w:val="006670D0"/>
    <w:rsid w:val="0067718D"/>
    <w:rsid w:val="00690323"/>
    <w:rsid w:val="006A5F85"/>
    <w:rsid w:val="006B5505"/>
    <w:rsid w:val="006D4397"/>
    <w:rsid w:val="006D6CE5"/>
    <w:rsid w:val="006D7E14"/>
    <w:rsid w:val="006E6E7B"/>
    <w:rsid w:val="006F69CB"/>
    <w:rsid w:val="006F711D"/>
    <w:rsid w:val="00701717"/>
    <w:rsid w:val="007306DD"/>
    <w:rsid w:val="00740A88"/>
    <w:rsid w:val="00752373"/>
    <w:rsid w:val="00760F30"/>
    <w:rsid w:val="00763CC5"/>
    <w:rsid w:val="00776F65"/>
    <w:rsid w:val="00791980"/>
    <w:rsid w:val="00794D58"/>
    <w:rsid w:val="007A00DB"/>
    <w:rsid w:val="007A4E24"/>
    <w:rsid w:val="007B1E4E"/>
    <w:rsid w:val="007C3686"/>
    <w:rsid w:val="007C6F0D"/>
    <w:rsid w:val="007F0784"/>
    <w:rsid w:val="00800DF9"/>
    <w:rsid w:val="008126A2"/>
    <w:rsid w:val="00813792"/>
    <w:rsid w:val="0083032E"/>
    <w:rsid w:val="0083052D"/>
    <w:rsid w:val="00851C77"/>
    <w:rsid w:val="0086057A"/>
    <w:rsid w:val="0086104C"/>
    <w:rsid w:val="00871AF0"/>
    <w:rsid w:val="00892AAD"/>
    <w:rsid w:val="008974CD"/>
    <w:rsid w:val="00897D64"/>
    <w:rsid w:val="008A4329"/>
    <w:rsid w:val="008A4C23"/>
    <w:rsid w:val="008A5E96"/>
    <w:rsid w:val="008B5C16"/>
    <w:rsid w:val="008C18D1"/>
    <w:rsid w:val="008D3981"/>
    <w:rsid w:val="008D3FD7"/>
    <w:rsid w:val="008D4760"/>
    <w:rsid w:val="008E7219"/>
    <w:rsid w:val="008F1D86"/>
    <w:rsid w:val="008F4B67"/>
    <w:rsid w:val="0090797B"/>
    <w:rsid w:val="00916D5D"/>
    <w:rsid w:val="00923131"/>
    <w:rsid w:val="009242D4"/>
    <w:rsid w:val="009275D3"/>
    <w:rsid w:val="00951740"/>
    <w:rsid w:val="0095454B"/>
    <w:rsid w:val="00954C1D"/>
    <w:rsid w:val="00990731"/>
    <w:rsid w:val="0099413C"/>
    <w:rsid w:val="009B138B"/>
    <w:rsid w:val="009B1484"/>
    <w:rsid w:val="009B224C"/>
    <w:rsid w:val="009B33AB"/>
    <w:rsid w:val="009C1A26"/>
    <w:rsid w:val="009C79D0"/>
    <w:rsid w:val="009D794C"/>
    <w:rsid w:val="009E6A7D"/>
    <w:rsid w:val="00A02D60"/>
    <w:rsid w:val="00A40FD6"/>
    <w:rsid w:val="00A7400E"/>
    <w:rsid w:val="00A75289"/>
    <w:rsid w:val="00A903D6"/>
    <w:rsid w:val="00A9278F"/>
    <w:rsid w:val="00A96D4E"/>
    <w:rsid w:val="00AA0CA3"/>
    <w:rsid w:val="00AA6958"/>
    <w:rsid w:val="00AC058E"/>
    <w:rsid w:val="00AC1A42"/>
    <w:rsid w:val="00AD0460"/>
    <w:rsid w:val="00AD58F7"/>
    <w:rsid w:val="00AE3182"/>
    <w:rsid w:val="00AF7672"/>
    <w:rsid w:val="00B02B0C"/>
    <w:rsid w:val="00B3699D"/>
    <w:rsid w:val="00B43FEE"/>
    <w:rsid w:val="00B45B09"/>
    <w:rsid w:val="00B53283"/>
    <w:rsid w:val="00B54E4F"/>
    <w:rsid w:val="00B562F9"/>
    <w:rsid w:val="00B75EDC"/>
    <w:rsid w:val="00B91BD9"/>
    <w:rsid w:val="00B968B4"/>
    <w:rsid w:val="00B96C8B"/>
    <w:rsid w:val="00BA1880"/>
    <w:rsid w:val="00BA5F3C"/>
    <w:rsid w:val="00BC2E56"/>
    <w:rsid w:val="00BD0C9E"/>
    <w:rsid w:val="00BD1970"/>
    <w:rsid w:val="00BE5FDB"/>
    <w:rsid w:val="00BE66AA"/>
    <w:rsid w:val="00BF1F04"/>
    <w:rsid w:val="00BF3F69"/>
    <w:rsid w:val="00C06DF7"/>
    <w:rsid w:val="00C20F81"/>
    <w:rsid w:val="00C233DD"/>
    <w:rsid w:val="00C332BC"/>
    <w:rsid w:val="00C40AFD"/>
    <w:rsid w:val="00C452BD"/>
    <w:rsid w:val="00C7223F"/>
    <w:rsid w:val="00C77711"/>
    <w:rsid w:val="00C80A69"/>
    <w:rsid w:val="00C866A2"/>
    <w:rsid w:val="00CB6D74"/>
    <w:rsid w:val="00CC54E3"/>
    <w:rsid w:val="00CD1803"/>
    <w:rsid w:val="00CD3809"/>
    <w:rsid w:val="00CE7D2E"/>
    <w:rsid w:val="00CF37EB"/>
    <w:rsid w:val="00CF4B4E"/>
    <w:rsid w:val="00CF6197"/>
    <w:rsid w:val="00CF7104"/>
    <w:rsid w:val="00D14BAA"/>
    <w:rsid w:val="00D24DC6"/>
    <w:rsid w:val="00D32EB2"/>
    <w:rsid w:val="00D346A9"/>
    <w:rsid w:val="00D42968"/>
    <w:rsid w:val="00D66625"/>
    <w:rsid w:val="00D772CE"/>
    <w:rsid w:val="00D842F6"/>
    <w:rsid w:val="00D909C3"/>
    <w:rsid w:val="00D94C6F"/>
    <w:rsid w:val="00DB441F"/>
    <w:rsid w:val="00DC1F05"/>
    <w:rsid w:val="00DD33E5"/>
    <w:rsid w:val="00DE5DDE"/>
    <w:rsid w:val="00E0027E"/>
    <w:rsid w:val="00E140B9"/>
    <w:rsid w:val="00E21EE7"/>
    <w:rsid w:val="00E3008F"/>
    <w:rsid w:val="00E403A4"/>
    <w:rsid w:val="00E41C0A"/>
    <w:rsid w:val="00E551EA"/>
    <w:rsid w:val="00E62223"/>
    <w:rsid w:val="00E70A80"/>
    <w:rsid w:val="00E93DF4"/>
    <w:rsid w:val="00EA7394"/>
    <w:rsid w:val="00EB0FEE"/>
    <w:rsid w:val="00EC1449"/>
    <w:rsid w:val="00EC7D02"/>
    <w:rsid w:val="00ED0D5D"/>
    <w:rsid w:val="00EE11D7"/>
    <w:rsid w:val="00EE1E16"/>
    <w:rsid w:val="00F047EE"/>
    <w:rsid w:val="00F2071E"/>
    <w:rsid w:val="00F46374"/>
    <w:rsid w:val="00F52C07"/>
    <w:rsid w:val="00F6192F"/>
    <w:rsid w:val="00F62159"/>
    <w:rsid w:val="00F63D7A"/>
    <w:rsid w:val="00F726E8"/>
    <w:rsid w:val="00F814B8"/>
    <w:rsid w:val="00F81DBC"/>
    <w:rsid w:val="00F826D3"/>
    <w:rsid w:val="00F8302A"/>
    <w:rsid w:val="00F938E1"/>
    <w:rsid w:val="00FA4777"/>
    <w:rsid w:val="00FD3597"/>
    <w:rsid w:val="00FE54B3"/>
    <w:rsid w:val="00FF1620"/>
    <w:rsid w:val="1898A247"/>
    <w:rsid w:val="2566D9E4"/>
    <w:rsid w:val="36C5C252"/>
    <w:rsid w:val="399CD82E"/>
    <w:rsid w:val="51B65897"/>
    <w:rsid w:val="51FBAEA5"/>
    <w:rsid w:val="5CA12B29"/>
    <w:rsid w:val="62C6C6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B6EB8AB"/>
  <w15:docId w15:val="{C1B20731-ED4A-4732-B291-0E0CA159E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A69"/>
    <w:pPr>
      <w:spacing w:after="160" w:line="259" w:lineRule="auto"/>
    </w:pPr>
    <w:rPr>
      <w:sz w:val="22"/>
      <w:szCs w:val="2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13"/>
        <w:tab w:val="right" w:pos="9026"/>
      </w:tabs>
      <w:spacing w:after="0" w:line="240" w:lineRule="auto"/>
    </w:pPr>
  </w:style>
  <w:style w:type="paragraph" w:styleId="Header">
    <w:name w:val="header"/>
    <w:basedOn w:val="Normal"/>
    <w:link w:val="HeaderChar"/>
    <w:uiPriority w:val="99"/>
    <w:pPr>
      <w:tabs>
        <w:tab w:val="center" w:pos="4513"/>
        <w:tab w:val="right" w:pos="9026"/>
      </w:tabs>
      <w:spacing w:after="0" w:line="240" w:lineRule="auto"/>
    </w:p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tabchar">
    <w:name w:val="tabchar"/>
    <w:basedOn w:val="DefaultParagraphFont"/>
  </w:style>
  <w:style w:type="paragraph" w:styleId="NormalWeb">
    <w:name w:val="Normal (Web)"/>
    <w:basedOn w:val="Normal"/>
    <w:uiPriority w:val="99"/>
    <w:semiHidden/>
    <w:unhideWhenUsed/>
    <w:rsid w:val="00BC2E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5F3C"/>
    <w:rPr>
      <w:color w:val="0000FF"/>
      <w:u w:val="single"/>
    </w:rPr>
  </w:style>
  <w:style w:type="character" w:styleId="Strong">
    <w:name w:val="Strong"/>
    <w:basedOn w:val="DefaultParagraphFont"/>
    <w:uiPriority w:val="22"/>
    <w:qFormat/>
    <w:rsid w:val="00BA5F3C"/>
    <w:rPr>
      <w:b/>
      <w:bCs/>
    </w:rPr>
  </w:style>
  <w:style w:type="table" w:styleId="PlainTable2">
    <w:name w:val="Plain Table 2"/>
    <w:basedOn w:val="TableNormal"/>
    <w:uiPriority w:val="42"/>
    <w:rsid w:val="007B1E4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B1E4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B1E4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7B1E4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B1E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B1E4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7B1E4E"/>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B1E4E"/>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B1E4E"/>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B1E4E"/>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7B1E4E"/>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UnresolvedMention">
    <w:name w:val="Unresolved Mention"/>
    <w:basedOn w:val="DefaultParagraphFont"/>
    <w:uiPriority w:val="99"/>
    <w:semiHidden/>
    <w:unhideWhenUsed/>
    <w:rsid w:val="00B3699D"/>
    <w:rPr>
      <w:color w:val="605E5C"/>
      <w:shd w:val="clear" w:color="auto" w:fill="E1DFDD"/>
    </w:rPr>
  </w:style>
  <w:style w:type="paragraph" w:styleId="BodyText">
    <w:name w:val="Body Text"/>
    <w:basedOn w:val="Normal"/>
    <w:link w:val="BodyTextChar"/>
    <w:uiPriority w:val="1"/>
    <w:qFormat/>
    <w:rsid w:val="003933E3"/>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3933E3"/>
    <w:rPr>
      <w:rFonts w:ascii="Times New Roman" w:eastAsia="Times New Roman" w:hAnsi="Times New Roman" w:cs="Times New Roman"/>
      <w:sz w:val="28"/>
      <w:szCs w:val="28"/>
    </w:rPr>
  </w:style>
  <w:style w:type="paragraph" w:styleId="Title">
    <w:name w:val="Title"/>
    <w:basedOn w:val="Normal"/>
    <w:link w:val="TitleChar"/>
    <w:uiPriority w:val="10"/>
    <w:qFormat/>
    <w:rsid w:val="003933E3"/>
    <w:pPr>
      <w:widowControl w:val="0"/>
      <w:autoSpaceDE w:val="0"/>
      <w:autoSpaceDN w:val="0"/>
      <w:spacing w:before="38" w:after="0" w:line="240" w:lineRule="auto"/>
      <w:ind w:left="2686" w:right="2761"/>
      <w:jc w:val="center"/>
    </w:pPr>
    <w:rPr>
      <w:rFonts w:ascii="Times New Roman" w:eastAsia="Times New Roman" w:hAnsi="Times New Roman" w:cs="Times New Roman"/>
      <w:b/>
      <w:bCs/>
      <w:sz w:val="44"/>
      <w:szCs w:val="44"/>
    </w:rPr>
  </w:style>
  <w:style w:type="character" w:customStyle="1" w:styleId="TitleChar">
    <w:name w:val="Title Char"/>
    <w:basedOn w:val="DefaultParagraphFont"/>
    <w:link w:val="Title"/>
    <w:uiPriority w:val="10"/>
    <w:rsid w:val="003933E3"/>
    <w:rPr>
      <w:rFonts w:ascii="Times New Roman" w:eastAsia="Times New Roman" w:hAnsi="Times New Roman" w:cs="Times New Roman"/>
      <w:b/>
      <w:bCs/>
      <w:sz w:val="44"/>
      <w:szCs w:val="44"/>
    </w:rPr>
  </w:style>
  <w:style w:type="paragraph" w:customStyle="1" w:styleId="TableParagraph">
    <w:name w:val="Table Paragraph"/>
    <w:basedOn w:val="Normal"/>
    <w:uiPriority w:val="1"/>
    <w:qFormat/>
    <w:rsid w:val="003933E3"/>
    <w:pPr>
      <w:widowControl w:val="0"/>
      <w:autoSpaceDE w:val="0"/>
      <w:autoSpaceDN w:val="0"/>
      <w:spacing w:after="0" w:line="240" w:lineRule="auto"/>
    </w:pPr>
    <w:rPr>
      <w:rFonts w:ascii="Times New Roman" w:eastAsia="Times New Roman" w:hAnsi="Times New Roman" w:cs="Times New Roman"/>
    </w:rPr>
  </w:style>
  <w:style w:type="character" w:styleId="PageNumber">
    <w:name w:val="page number"/>
    <w:basedOn w:val="DefaultParagraphFont"/>
    <w:uiPriority w:val="99"/>
    <w:unhideWhenUsed/>
    <w:rsid w:val="00BA1880"/>
  </w:style>
  <w:style w:type="character" w:styleId="CommentReference">
    <w:name w:val="annotation reference"/>
    <w:basedOn w:val="DefaultParagraphFont"/>
    <w:uiPriority w:val="99"/>
    <w:semiHidden/>
    <w:unhideWhenUsed/>
    <w:rsid w:val="009D794C"/>
    <w:rPr>
      <w:sz w:val="16"/>
      <w:szCs w:val="16"/>
    </w:rPr>
  </w:style>
  <w:style w:type="paragraph" w:styleId="CommentText">
    <w:name w:val="annotation text"/>
    <w:basedOn w:val="Normal"/>
    <w:link w:val="CommentTextChar"/>
    <w:uiPriority w:val="99"/>
    <w:semiHidden/>
    <w:unhideWhenUsed/>
    <w:rsid w:val="009D794C"/>
    <w:pPr>
      <w:spacing w:line="240" w:lineRule="auto"/>
    </w:pPr>
    <w:rPr>
      <w:sz w:val="20"/>
      <w:szCs w:val="20"/>
    </w:rPr>
  </w:style>
  <w:style w:type="character" w:customStyle="1" w:styleId="CommentTextChar">
    <w:name w:val="Comment Text Char"/>
    <w:basedOn w:val="DefaultParagraphFont"/>
    <w:link w:val="CommentText"/>
    <w:uiPriority w:val="99"/>
    <w:semiHidden/>
    <w:rsid w:val="009D794C"/>
  </w:style>
  <w:style w:type="paragraph" w:styleId="CommentSubject">
    <w:name w:val="annotation subject"/>
    <w:basedOn w:val="CommentText"/>
    <w:next w:val="CommentText"/>
    <w:link w:val="CommentSubjectChar"/>
    <w:uiPriority w:val="99"/>
    <w:semiHidden/>
    <w:unhideWhenUsed/>
    <w:rsid w:val="009D794C"/>
    <w:rPr>
      <w:b/>
      <w:bCs/>
    </w:rPr>
  </w:style>
  <w:style w:type="character" w:customStyle="1" w:styleId="CommentSubjectChar">
    <w:name w:val="Comment Subject Char"/>
    <w:basedOn w:val="CommentTextChar"/>
    <w:link w:val="CommentSubject"/>
    <w:uiPriority w:val="99"/>
    <w:semiHidden/>
    <w:rsid w:val="009D79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8983">
      <w:bodyDiv w:val="1"/>
      <w:marLeft w:val="0"/>
      <w:marRight w:val="0"/>
      <w:marTop w:val="0"/>
      <w:marBottom w:val="0"/>
      <w:divBdr>
        <w:top w:val="none" w:sz="0" w:space="0" w:color="auto"/>
        <w:left w:val="none" w:sz="0" w:space="0" w:color="auto"/>
        <w:bottom w:val="none" w:sz="0" w:space="0" w:color="auto"/>
        <w:right w:val="none" w:sz="0" w:space="0" w:color="auto"/>
      </w:divBdr>
      <w:divsChild>
        <w:div w:id="2044361613">
          <w:marLeft w:val="0"/>
          <w:marRight w:val="0"/>
          <w:marTop w:val="0"/>
          <w:marBottom w:val="0"/>
          <w:divBdr>
            <w:top w:val="none" w:sz="0" w:space="0" w:color="auto"/>
            <w:left w:val="none" w:sz="0" w:space="0" w:color="auto"/>
            <w:bottom w:val="none" w:sz="0" w:space="0" w:color="auto"/>
            <w:right w:val="none" w:sz="0" w:space="0" w:color="auto"/>
          </w:divBdr>
          <w:divsChild>
            <w:div w:id="1825732172">
              <w:marLeft w:val="0"/>
              <w:marRight w:val="0"/>
              <w:marTop w:val="0"/>
              <w:marBottom w:val="0"/>
              <w:divBdr>
                <w:top w:val="none" w:sz="0" w:space="0" w:color="auto"/>
                <w:left w:val="none" w:sz="0" w:space="0" w:color="auto"/>
                <w:bottom w:val="none" w:sz="0" w:space="0" w:color="auto"/>
                <w:right w:val="none" w:sz="0" w:space="0" w:color="auto"/>
              </w:divBdr>
            </w:div>
            <w:div w:id="2115397347">
              <w:marLeft w:val="0"/>
              <w:marRight w:val="0"/>
              <w:marTop w:val="0"/>
              <w:marBottom w:val="0"/>
              <w:divBdr>
                <w:top w:val="none" w:sz="0" w:space="0" w:color="auto"/>
                <w:left w:val="none" w:sz="0" w:space="0" w:color="auto"/>
                <w:bottom w:val="none" w:sz="0" w:space="0" w:color="auto"/>
                <w:right w:val="none" w:sz="0" w:space="0" w:color="auto"/>
              </w:divBdr>
            </w:div>
            <w:div w:id="711346972">
              <w:marLeft w:val="0"/>
              <w:marRight w:val="0"/>
              <w:marTop w:val="0"/>
              <w:marBottom w:val="0"/>
              <w:divBdr>
                <w:top w:val="none" w:sz="0" w:space="0" w:color="auto"/>
                <w:left w:val="none" w:sz="0" w:space="0" w:color="auto"/>
                <w:bottom w:val="none" w:sz="0" w:space="0" w:color="auto"/>
                <w:right w:val="none" w:sz="0" w:space="0" w:color="auto"/>
              </w:divBdr>
            </w:div>
            <w:div w:id="553977304">
              <w:marLeft w:val="0"/>
              <w:marRight w:val="0"/>
              <w:marTop w:val="0"/>
              <w:marBottom w:val="0"/>
              <w:divBdr>
                <w:top w:val="none" w:sz="0" w:space="0" w:color="auto"/>
                <w:left w:val="none" w:sz="0" w:space="0" w:color="auto"/>
                <w:bottom w:val="none" w:sz="0" w:space="0" w:color="auto"/>
                <w:right w:val="none" w:sz="0" w:space="0" w:color="auto"/>
              </w:divBdr>
            </w:div>
            <w:div w:id="828902729">
              <w:marLeft w:val="0"/>
              <w:marRight w:val="0"/>
              <w:marTop w:val="0"/>
              <w:marBottom w:val="0"/>
              <w:divBdr>
                <w:top w:val="none" w:sz="0" w:space="0" w:color="auto"/>
                <w:left w:val="none" w:sz="0" w:space="0" w:color="auto"/>
                <w:bottom w:val="none" w:sz="0" w:space="0" w:color="auto"/>
                <w:right w:val="none" w:sz="0" w:space="0" w:color="auto"/>
              </w:divBdr>
            </w:div>
            <w:div w:id="1209295032">
              <w:marLeft w:val="0"/>
              <w:marRight w:val="0"/>
              <w:marTop w:val="0"/>
              <w:marBottom w:val="0"/>
              <w:divBdr>
                <w:top w:val="none" w:sz="0" w:space="0" w:color="auto"/>
                <w:left w:val="none" w:sz="0" w:space="0" w:color="auto"/>
                <w:bottom w:val="none" w:sz="0" w:space="0" w:color="auto"/>
                <w:right w:val="none" w:sz="0" w:space="0" w:color="auto"/>
              </w:divBdr>
            </w:div>
            <w:div w:id="105199977">
              <w:marLeft w:val="0"/>
              <w:marRight w:val="0"/>
              <w:marTop w:val="0"/>
              <w:marBottom w:val="0"/>
              <w:divBdr>
                <w:top w:val="none" w:sz="0" w:space="0" w:color="auto"/>
                <w:left w:val="none" w:sz="0" w:space="0" w:color="auto"/>
                <w:bottom w:val="none" w:sz="0" w:space="0" w:color="auto"/>
                <w:right w:val="none" w:sz="0" w:space="0" w:color="auto"/>
              </w:divBdr>
            </w:div>
            <w:div w:id="119500211">
              <w:marLeft w:val="0"/>
              <w:marRight w:val="0"/>
              <w:marTop w:val="0"/>
              <w:marBottom w:val="0"/>
              <w:divBdr>
                <w:top w:val="none" w:sz="0" w:space="0" w:color="auto"/>
                <w:left w:val="none" w:sz="0" w:space="0" w:color="auto"/>
                <w:bottom w:val="none" w:sz="0" w:space="0" w:color="auto"/>
                <w:right w:val="none" w:sz="0" w:space="0" w:color="auto"/>
              </w:divBdr>
            </w:div>
            <w:div w:id="204761857">
              <w:marLeft w:val="0"/>
              <w:marRight w:val="0"/>
              <w:marTop w:val="0"/>
              <w:marBottom w:val="0"/>
              <w:divBdr>
                <w:top w:val="none" w:sz="0" w:space="0" w:color="auto"/>
                <w:left w:val="none" w:sz="0" w:space="0" w:color="auto"/>
                <w:bottom w:val="none" w:sz="0" w:space="0" w:color="auto"/>
                <w:right w:val="none" w:sz="0" w:space="0" w:color="auto"/>
              </w:divBdr>
            </w:div>
            <w:div w:id="550120914">
              <w:marLeft w:val="0"/>
              <w:marRight w:val="0"/>
              <w:marTop w:val="0"/>
              <w:marBottom w:val="0"/>
              <w:divBdr>
                <w:top w:val="none" w:sz="0" w:space="0" w:color="auto"/>
                <w:left w:val="none" w:sz="0" w:space="0" w:color="auto"/>
                <w:bottom w:val="none" w:sz="0" w:space="0" w:color="auto"/>
                <w:right w:val="none" w:sz="0" w:space="0" w:color="auto"/>
              </w:divBdr>
            </w:div>
            <w:div w:id="1656883432">
              <w:marLeft w:val="0"/>
              <w:marRight w:val="0"/>
              <w:marTop w:val="0"/>
              <w:marBottom w:val="0"/>
              <w:divBdr>
                <w:top w:val="none" w:sz="0" w:space="0" w:color="auto"/>
                <w:left w:val="none" w:sz="0" w:space="0" w:color="auto"/>
                <w:bottom w:val="none" w:sz="0" w:space="0" w:color="auto"/>
                <w:right w:val="none" w:sz="0" w:space="0" w:color="auto"/>
              </w:divBdr>
            </w:div>
            <w:div w:id="658075740">
              <w:marLeft w:val="0"/>
              <w:marRight w:val="0"/>
              <w:marTop w:val="0"/>
              <w:marBottom w:val="0"/>
              <w:divBdr>
                <w:top w:val="none" w:sz="0" w:space="0" w:color="auto"/>
                <w:left w:val="none" w:sz="0" w:space="0" w:color="auto"/>
                <w:bottom w:val="none" w:sz="0" w:space="0" w:color="auto"/>
                <w:right w:val="none" w:sz="0" w:space="0" w:color="auto"/>
              </w:divBdr>
            </w:div>
            <w:div w:id="502815963">
              <w:marLeft w:val="0"/>
              <w:marRight w:val="0"/>
              <w:marTop w:val="0"/>
              <w:marBottom w:val="0"/>
              <w:divBdr>
                <w:top w:val="none" w:sz="0" w:space="0" w:color="auto"/>
                <w:left w:val="none" w:sz="0" w:space="0" w:color="auto"/>
                <w:bottom w:val="none" w:sz="0" w:space="0" w:color="auto"/>
                <w:right w:val="none" w:sz="0" w:space="0" w:color="auto"/>
              </w:divBdr>
            </w:div>
            <w:div w:id="1603683992">
              <w:marLeft w:val="0"/>
              <w:marRight w:val="0"/>
              <w:marTop w:val="0"/>
              <w:marBottom w:val="0"/>
              <w:divBdr>
                <w:top w:val="none" w:sz="0" w:space="0" w:color="auto"/>
                <w:left w:val="none" w:sz="0" w:space="0" w:color="auto"/>
                <w:bottom w:val="none" w:sz="0" w:space="0" w:color="auto"/>
                <w:right w:val="none" w:sz="0" w:space="0" w:color="auto"/>
              </w:divBdr>
            </w:div>
            <w:div w:id="1693073489">
              <w:marLeft w:val="0"/>
              <w:marRight w:val="0"/>
              <w:marTop w:val="0"/>
              <w:marBottom w:val="0"/>
              <w:divBdr>
                <w:top w:val="none" w:sz="0" w:space="0" w:color="auto"/>
                <w:left w:val="none" w:sz="0" w:space="0" w:color="auto"/>
                <w:bottom w:val="none" w:sz="0" w:space="0" w:color="auto"/>
                <w:right w:val="none" w:sz="0" w:space="0" w:color="auto"/>
              </w:divBdr>
            </w:div>
            <w:div w:id="110630158">
              <w:marLeft w:val="0"/>
              <w:marRight w:val="0"/>
              <w:marTop w:val="0"/>
              <w:marBottom w:val="0"/>
              <w:divBdr>
                <w:top w:val="none" w:sz="0" w:space="0" w:color="auto"/>
                <w:left w:val="none" w:sz="0" w:space="0" w:color="auto"/>
                <w:bottom w:val="none" w:sz="0" w:space="0" w:color="auto"/>
                <w:right w:val="none" w:sz="0" w:space="0" w:color="auto"/>
              </w:divBdr>
            </w:div>
            <w:div w:id="1366783874">
              <w:marLeft w:val="0"/>
              <w:marRight w:val="0"/>
              <w:marTop w:val="0"/>
              <w:marBottom w:val="0"/>
              <w:divBdr>
                <w:top w:val="none" w:sz="0" w:space="0" w:color="auto"/>
                <w:left w:val="none" w:sz="0" w:space="0" w:color="auto"/>
                <w:bottom w:val="none" w:sz="0" w:space="0" w:color="auto"/>
                <w:right w:val="none" w:sz="0" w:space="0" w:color="auto"/>
              </w:divBdr>
            </w:div>
            <w:div w:id="1842038286">
              <w:marLeft w:val="0"/>
              <w:marRight w:val="0"/>
              <w:marTop w:val="0"/>
              <w:marBottom w:val="0"/>
              <w:divBdr>
                <w:top w:val="none" w:sz="0" w:space="0" w:color="auto"/>
                <w:left w:val="none" w:sz="0" w:space="0" w:color="auto"/>
                <w:bottom w:val="none" w:sz="0" w:space="0" w:color="auto"/>
                <w:right w:val="none" w:sz="0" w:space="0" w:color="auto"/>
              </w:divBdr>
            </w:div>
            <w:div w:id="412707973">
              <w:marLeft w:val="0"/>
              <w:marRight w:val="0"/>
              <w:marTop w:val="0"/>
              <w:marBottom w:val="0"/>
              <w:divBdr>
                <w:top w:val="none" w:sz="0" w:space="0" w:color="auto"/>
                <w:left w:val="none" w:sz="0" w:space="0" w:color="auto"/>
                <w:bottom w:val="none" w:sz="0" w:space="0" w:color="auto"/>
                <w:right w:val="none" w:sz="0" w:space="0" w:color="auto"/>
              </w:divBdr>
            </w:div>
            <w:div w:id="1497720123">
              <w:marLeft w:val="0"/>
              <w:marRight w:val="0"/>
              <w:marTop w:val="0"/>
              <w:marBottom w:val="0"/>
              <w:divBdr>
                <w:top w:val="none" w:sz="0" w:space="0" w:color="auto"/>
                <w:left w:val="none" w:sz="0" w:space="0" w:color="auto"/>
                <w:bottom w:val="none" w:sz="0" w:space="0" w:color="auto"/>
                <w:right w:val="none" w:sz="0" w:space="0" w:color="auto"/>
              </w:divBdr>
            </w:div>
            <w:div w:id="635337029">
              <w:marLeft w:val="0"/>
              <w:marRight w:val="0"/>
              <w:marTop w:val="0"/>
              <w:marBottom w:val="0"/>
              <w:divBdr>
                <w:top w:val="none" w:sz="0" w:space="0" w:color="auto"/>
                <w:left w:val="none" w:sz="0" w:space="0" w:color="auto"/>
                <w:bottom w:val="none" w:sz="0" w:space="0" w:color="auto"/>
                <w:right w:val="none" w:sz="0" w:space="0" w:color="auto"/>
              </w:divBdr>
            </w:div>
            <w:div w:id="100810113">
              <w:marLeft w:val="0"/>
              <w:marRight w:val="0"/>
              <w:marTop w:val="0"/>
              <w:marBottom w:val="0"/>
              <w:divBdr>
                <w:top w:val="none" w:sz="0" w:space="0" w:color="auto"/>
                <w:left w:val="none" w:sz="0" w:space="0" w:color="auto"/>
                <w:bottom w:val="none" w:sz="0" w:space="0" w:color="auto"/>
                <w:right w:val="none" w:sz="0" w:space="0" w:color="auto"/>
              </w:divBdr>
            </w:div>
            <w:div w:id="598224718">
              <w:marLeft w:val="0"/>
              <w:marRight w:val="0"/>
              <w:marTop w:val="0"/>
              <w:marBottom w:val="0"/>
              <w:divBdr>
                <w:top w:val="none" w:sz="0" w:space="0" w:color="auto"/>
                <w:left w:val="none" w:sz="0" w:space="0" w:color="auto"/>
                <w:bottom w:val="none" w:sz="0" w:space="0" w:color="auto"/>
                <w:right w:val="none" w:sz="0" w:space="0" w:color="auto"/>
              </w:divBdr>
            </w:div>
            <w:div w:id="1635717752">
              <w:marLeft w:val="0"/>
              <w:marRight w:val="0"/>
              <w:marTop w:val="0"/>
              <w:marBottom w:val="0"/>
              <w:divBdr>
                <w:top w:val="none" w:sz="0" w:space="0" w:color="auto"/>
                <w:left w:val="none" w:sz="0" w:space="0" w:color="auto"/>
                <w:bottom w:val="none" w:sz="0" w:space="0" w:color="auto"/>
                <w:right w:val="none" w:sz="0" w:space="0" w:color="auto"/>
              </w:divBdr>
            </w:div>
            <w:div w:id="118692809">
              <w:marLeft w:val="0"/>
              <w:marRight w:val="0"/>
              <w:marTop w:val="0"/>
              <w:marBottom w:val="0"/>
              <w:divBdr>
                <w:top w:val="none" w:sz="0" w:space="0" w:color="auto"/>
                <w:left w:val="none" w:sz="0" w:space="0" w:color="auto"/>
                <w:bottom w:val="none" w:sz="0" w:space="0" w:color="auto"/>
                <w:right w:val="none" w:sz="0" w:space="0" w:color="auto"/>
              </w:divBdr>
            </w:div>
            <w:div w:id="1853059781">
              <w:marLeft w:val="0"/>
              <w:marRight w:val="0"/>
              <w:marTop w:val="0"/>
              <w:marBottom w:val="0"/>
              <w:divBdr>
                <w:top w:val="none" w:sz="0" w:space="0" w:color="auto"/>
                <w:left w:val="none" w:sz="0" w:space="0" w:color="auto"/>
                <w:bottom w:val="none" w:sz="0" w:space="0" w:color="auto"/>
                <w:right w:val="none" w:sz="0" w:space="0" w:color="auto"/>
              </w:divBdr>
            </w:div>
            <w:div w:id="138811519">
              <w:marLeft w:val="0"/>
              <w:marRight w:val="0"/>
              <w:marTop w:val="0"/>
              <w:marBottom w:val="0"/>
              <w:divBdr>
                <w:top w:val="none" w:sz="0" w:space="0" w:color="auto"/>
                <w:left w:val="none" w:sz="0" w:space="0" w:color="auto"/>
                <w:bottom w:val="none" w:sz="0" w:space="0" w:color="auto"/>
                <w:right w:val="none" w:sz="0" w:space="0" w:color="auto"/>
              </w:divBdr>
            </w:div>
            <w:div w:id="1613397679">
              <w:marLeft w:val="0"/>
              <w:marRight w:val="0"/>
              <w:marTop w:val="0"/>
              <w:marBottom w:val="0"/>
              <w:divBdr>
                <w:top w:val="none" w:sz="0" w:space="0" w:color="auto"/>
                <w:left w:val="none" w:sz="0" w:space="0" w:color="auto"/>
                <w:bottom w:val="none" w:sz="0" w:space="0" w:color="auto"/>
                <w:right w:val="none" w:sz="0" w:space="0" w:color="auto"/>
              </w:divBdr>
            </w:div>
            <w:div w:id="629093180">
              <w:marLeft w:val="0"/>
              <w:marRight w:val="0"/>
              <w:marTop w:val="0"/>
              <w:marBottom w:val="0"/>
              <w:divBdr>
                <w:top w:val="none" w:sz="0" w:space="0" w:color="auto"/>
                <w:left w:val="none" w:sz="0" w:space="0" w:color="auto"/>
                <w:bottom w:val="none" w:sz="0" w:space="0" w:color="auto"/>
                <w:right w:val="none" w:sz="0" w:space="0" w:color="auto"/>
              </w:divBdr>
            </w:div>
            <w:div w:id="306520825">
              <w:marLeft w:val="0"/>
              <w:marRight w:val="0"/>
              <w:marTop w:val="0"/>
              <w:marBottom w:val="0"/>
              <w:divBdr>
                <w:top w:val="none" w:sz="0" w:space="0" w:color="auto"/>
                <w:left w:val="none" w:sz="0" w:space="0" w:color="auto"/>
                <w:bottom w:val="none" w:sz="0" w:space="0" w:color="auto"/>
                <w:right w:val="none" w:sz="0" w:space="0" w:color="auto"/>
              </w:divBdr>
            </w:div>
            <w:div w:id="1197962301">
              <w:marLeft w:val="0"/>
              <w:marRight w:val="0"/>
              <w:marTop w:val="0"/>
              <w:marBottom w:val="0"/>
              <w:divBdr>
                <w:top w:val="none" w:sz="0" w:space="0" w:color="auto"/>
                <w:left w:val="none" w:sz="0" w:space="0" w:color="auto"/>
                <w:bottom w:val="none" w:sz="0" w:space="0" w:color="auto"/>
                <w:right w:val="none" w:sz="0" w:space="0" w:color="auto"/>
              </w:divBdr>
            </w:div>
            <w:div w:id="1983463639">
              <w:marLeft w:val="0"/>
              <w:marRight w:val="0"/>
              <w:marTop w:val="0"/>
              <w:marBottom w:val="0"/>
              <w:divBdr>
                <w:top w:val="none" w:sz="0" w:space="0" w:color="auto"/>
                <w:left w:val="none" w:sz="0" w:space="0" w:color="auto"/>
                <w:bottom w:val="none" w:sz="0" w:space="0" w:color="auto"/>
                <w:right w:val="none" w:sz="0" w:space="0" w:color="auto"/>
              </w:divBdr>
            </w:div>
            <w:div w:id="45380465">
              <w:marLeft w:val="0"/>
              <w:marRight w:val="0"/>
              <w:marTop w:val="0"/>
              <w:marBottom w:val="0"/>
              <w:divBdr>
                <w:top w:val="none" w:sz="0" w:space="0" w:color="auto"/>
                <w:left w:val="none" w:sz="0" w:space="0" w:color="auto"/>
                <w:bottom w:val="none" w:sz="0" w:space="0" w:color="auto"/>
                <w:right w:val="none" w:sz="0" w:space="0" w:color="auto"/>
              </w:divBdr>
            </w:div>
            <w:div w:id="1579710975">
              <w:marLeft w:val="0"/>
              <w:marRight w:val="0"/>
              <w:marTop w:val="0"/>
              <w:marBottom w:val="0"/>
              <w:divBdr>
                <w:top w:val="none" w:sz="0" w:space="0" w:color="auto"/>
                <w:left w:val="none" w:sz="0" w:space="0" w:color="auto"/>
                <w:bottom w:val="none" w:sz="0" w:space="0" w:color="auto"/>
                <w:right w:val="none" w:sz="0" w:space="0" w:color="auto"/>
              </w:divBdr>
            </w:div>
            <w:div w:id="1216939058">
              <w:marLeft w:val="0"/>
              <w:marRight w:val="0"/>
              <w:marTop w:val="0"/>
              <w:marBottom w:val="0"/>
              <w:divBdr>
                <w:top w:val="none" w:sz="0" w:space="0" w:color="auto"/>
                <w:left w:val="none" w:sz="0" w:space="0" w:color="auto"/>
                <w:bottom w:val="none" w:sz="0" w:space="0" w:color="auto"/>
                <w:right w:val="none" w:sz="0" w:space="0" w:color="auto"/>
              </w:divBdr>
            </w:div>
            <w:div w:id="68117947">
              <w:marLeft w:val="0"/>
              <w:marRight w:val="0"/>
              <w:marTop w:val="0"/>
              <w:marBottom w:val="0"/>
              <w:divBdr>
                <w:top w:val="none" w:sz="0" w:space="0" w:color="auto"/>
                <w:left w:val="none" w:sz="0" w:space="0" w:color="auto"/>
                <w:bottom w:val="none" w:sz="0" w:space="0" w:color="auto"/>
                <w:right w:val="none" w:sz="0" w:space="0" w:color="auto"/>
              </w:divBdr>
            </w:div>
            <w:div w:id="1327631526">
              <w:marLeft w:val="0"/>
              <w:marRight w:val="0"/>
              <w:marTop w:val="0"/>
              <w:marBottom w:val="0"/>
              <w:divBdr>
                <w:top w:val="none" w:sz="0" w:space="0" w:color="auto"/>
                <w:left w:val="none" w:sz="0" w:space="0" w:color="auto"/>
                <w:bottom w:val="none" w:sz="0" w:space="0" w:color="auto"/>
                <w:right w:val="none" w:sz="0" w:space="0" w:color="auto"/>
              </w:divBdr>
            </w:div>
            <w:div w:id="978848505">
              <w:marLeft w:val="0"/>
              <w:marRight w:val="0"/>
              <w:marTop w:val="0"/>
              <w:marBottom w:val="0"/>
              <w:divBdr>
                <w:top w:val="none" w:sz="0" w:space="0" w:color="auto"/>
                <w:left w:val="none" w:sz="0" w:space="0" w:color="auto"/>
                <w:bottom w:val="none" w:sz="0" w:space="0" w:color="auto"/>
                <w:right w:val="none" w:sz="0" w:space="0" w:color="auto"/>
              </w:divBdr>
            </w:div>
            <w:div w:id="2140805656">
              <w:marLeft w:val="0"/>
              <w:marRight w:val="0"/>
              <w:marTop w:val="0"/>
              <w:marBottom w:val="0"/>
              <w:divBdr>
                <w:top w:val="none" w:sz="0" w:space="0" w:color="auto"/>
                <w:left w:val="none" w:sz="0" w:space="0" w:color="auto"/>
                <w:bottom w:val="none" w:sz="0" w:space="0" w:color="auto"/>
                <w:right w:val="none" w:sz="0" w:space="0" w:color="auto"/>
              </w:divBdr>
            </w:div>
            <w:div w:id="496917596">
              <w:marLeft w:val="0"/>
              <w:marRight w:val="0"/>
              <w:marTop w:val="0"/>
              <w:marBottom w:val="0"/>
              <w:divBdr>
                <w:top w:val="none" w:sz="0" w:space="0" w:color="auto"/>
                <w:left w:val="none" w:sz="0" w:space="0" w:color="auto"/>
                <w:bottom w:val="none" w:sz="0" w:space="0" w:color="auto"/>
                <w:right w:val="none" w:sz="0" w:space="0" w:color="auto"/>
              </w:divBdr>
            </w:div>
            <w:div w:id="1204756947">
              <w:marLeft w:val="0"/>
              <w:marRight w:val="0"/>
              <w:marTop w:val="0"/>
              <w:marBottom w:val="0"/>
              <w:divBdr>
                <w:top w:val="none" w:sz="0" w:space="0" w:color="auto"/>
                <w:left w:val="none" w:sz="0" w:space="0" w:color="auto"/>
                <w:bottom w:val="none" w:sz="0" w:space="0" w:color="auto"/>
                <w:right w:val="none" w:sz="0" w:space="0" w:color="auto"/>
              </w:divBdr>
            </w:div>
            <w:div w:id="702250771">
              <w:marLeft w:val="0"/>
              <w:marRight w:val="0"/>
              <w:marTop w:val="0"/>
              <w:marBottom w:val="0"/>
              <w:divBdr>
                <w:top w:val="none" w:sz="0" w:space="0" w:color="auto"/>
                <w:left w:val="none" w:sz="0" w:space="0" w:color="auto"/>
                <w:bottom w:val="none" w:sz="0" w:space="0" w:color="auto"/>
                <w:right w:val="none" w:sz="0" w:space="0" w:color="auto"/>
              </w:divBdr>
            </w:div>
            <w:div w:id="620574109">
              <w:marLeft w:val="0"/>
              <w:marRight w:val="0"/>
              <w:marTop w:val="0"/>
              <w:marBottom w:val="0"/>
              <w:divBdr>
                <w:top w:val="none" w:sz="0" w:space="0" w:color="auto"/>
                <w:left w:val="none" w:sz="0" w:space="0" w:color="auto"/>
                <w:bottom w:val="none" w:sz="0" w:space="0" w:color="auto"/>
                <w:right w:val="none" w:sz="0" w:space="0" w:color="auto"/>
              </w:divBdr>
            </w:div>
            <w:div w:id="1387490999">
              <w:marLeft w:val="0"/>
              <w:marRight w:val="0"/>
              <w:marTop w:val="0"/>
              <w:marBottom w:val="0"/>
              <w:divBdr>
                <w:top w:val="none" w:sz="0" w:space="0" w:color="auto"/>
                <w:left w:val="none" w:sz="0" w:space="0" w:color="auto"/>
                <w:bottom w:val="none" w:sz="0" w:space="0" w:color="auto"/>
                <w:right w:val="none" w:sz="0" w:space="0" w:color="auto"/>
              </w:divBdr>
            </w:div>
            <w:div w:id="331841313">
              <w:marLeft w:val="0"/>
              <w:marRight w:val="0"/>
              <w:marTop w:val="0"/>
              <w:marBottom w:val="0"/>
              <w:divBdr>
                <w:top w:val="none" w:sz="0" w:space="0" w:color="auto"/>
                <w:left w:val="none" w:sz="0" w:space="0" w:color="auto"/>
                <w:bottom w:val="none" w:sz="0" w:space="0" w:color="auto"/>
                <w:right w:val="none" w:sz="0" w:space="0" w:color="auto"/>
              </w:divBdr>
            </w:div>
            <w:div w:id="1301571208">
              <w:marLeft w:val="0"/>
              <w:marRight w:val="0"/>
              <w:marTop w:val="0"/>
              <w:marBottom w:val="0"/>
              <w:divBdr>
                <w:top w:val="none" w:sz="0" w:space="0" w:color="auto"/>
                <w:left w:val="none" w:sz="0" w:space="0" w:color="auto"/>
                <w:bottom w:val="none" w:sz="0" w:space="0" w:color="auto"/>
                <w:right w:val="none" w:sz="0" w:space="0" w:color="auto"/>
              </w:divBdr>
            </w:div>
            <w:div w:id="246234194">
              <w:marLeft w:val="0"/>
              <w:marRight w:val="0"/>
              <w:marTop w:val="0"/>
              <w:marBottom w:val="0"/>
              <w:divBdr>
                <w:top w:val="none" w:sz="0" w:space="0" w:color="auto"/>
                <w:left w:val="none" w:sz="0" w:space="0" w:color="auto"/>
                <w:bottom w:val="none" w:sz="0" w:space="0" w:color="auto"/>
                <w:right w:val="none" w:sz="0" w:space="0" w:color="auto"/>
              </w:divBdr>
            </w:div>
            <w:div w:id="686948489">
              <w:marLeft w:val="0"/>
              <w:marRight w:val="0"/>
              <w:marTop w:val="0"/>
              <w:marBottom w:val="0"/>
              <w:divBdr>
                <w:top w:val="none" w:sz="0" w:space="0" w:color="auto"/>
                <w:left w:val="none" w:sz="0" w:space="0" w:color="auto"/>
                <w:bottom w:val="none" w:sz="0" w:space="0" w:color="auto"/>
                <w:right w:val="none" w:sz="0" w:space="0" w:color="auto"/>
              </w:divBdr>
            </w:div>
            <w:div w:id="2135708999">
              <w:marLeft w:val="0"/>
              <w:marRight w:val="0"/>
              <w:marTop w:val="0"/>
              <w:marBottom w:val="0"/>
              <w:divBdr>
                <w:top w:val="none" w:sz="0" w:space="0" w:color="auto"/>
                <w:left w:val="none" w:sz="0" w:space="0" w:color="auto"/>
                <w:bottom w:val="none" w:sz="0" w:space="0" w:color="auto"/>
                <w:right w:val="none" w:sz="0" w:space="0" w:color="auto"/>
              </w:divBdr>
            </w:div>
            <w:div w:id="931276300">
              <w:marLeft w:val="0"/>
              <w:marRight w:val="0"/>
              <w:marTop w:val="0"/>
              <w:marBottom w:val="0"/>
              <w:divBdr>
                <w:top w:val="none" w:sz="0" w:space="0" w:color="auto"/>
                <w:left w:val="none" w:sz="0" w:space="0" w:color="auto"/>
                <w:bottom w:val="none" w:sz="0" w:space="0" w:color="auto"/>
                <w:right w:val="none" w:sz="0" w:space="0" w:color="auto"/>
              </w:divBdr>
            </w:div>
            <w:div w:id="959645146">
              <w:marLeft w:val="0"/>
              <w:marRight w:val="0"/>
              <w:marTop w:val="0"/>
              <w:marBottom w:val="0"/>
              <w:divBdr>
                <w:top w:val="none" w:sz="0" w:space="0" w:color="auto"/>
                <w:left w:val="none" w:sz="0" w:space="0" w:color="auto"/>
                <w:bottom w:val="none" w:sz="0" w:space="0" w:color="auto"/>
                <w:right w:val="none" w:sz="0" w:space="0" w:color="auto"/>
              </w:divBdr>
            </w:div>
            <w:div w:id="306514418">
              <w:marLeft w:val="0"/>
              <w:marRight w:val="0"/>
              <w:marTop w:val="0"/>
              <w:marBottom w:val="0"/>
              <w:divBdr>
                <w:top w:val="none" w:sz="0" w:space="0" w:color="auto"/>
                <w:left w:val="none" w:sz="0" w:space="0" w:color="auto"/>
                <w:bottom w:val="none" w:sz="0" w:space="0" w:color="auto"/>
                <w:right w:val="none" w:sz="0" w:space="0" w:color="auto"/>
              </w:divBdr>
            </w:div>
            <w:div w:id="544677516">
              <w:marLeft w:val="0"/>
              <w:marRight w:val="0"/>
              <w:marTop w:val="0"/>
              <w:marBottom w:val="0"/>
              <w:divBdr>
                <w:top w:val="none" w:sz="0" w:space="0" w:color="auto"/>
                <w:left w:val="none" w:sz="0" w:space="0" w:color="auto"/>
                <w:bottom w:val="none" w:sz="0" w:space="0" w:color="auto"/>
                <w:right w:val="none" w:sz="0" w:space="0" w:color="auto"/>
              </w:divBdr>
            </w:div>
            <w:div w:id="68383465">
              <w:marLeft w:val="0"/>
              <w:marRight w:val="0"/>
              <w:marTop w:val="0"/>
              <w:marBottom w:val="0"/>
              <w:divBdr>
                <w:top w:val="none" w:sz="0" w:space="0" w:color="auto"/>
                <w:left w:val="none" w:sz="0" w:space="0" w:color="auto"/>
                <w:bottom w:val="none" w:sz="0" w:space="0" w:color="auto"/>
                <w:right w:val="none" w:sz="0" w:space="0" w:color="auto"/>
              </w:divBdr>
            </w:div>
            <w:div w:id="2060282722">
              <w:marLeft w:val="0"/>
              <w:marRight w:val="0"/>
              <w:marTop w:val="0"/>
              <w:marBottom w:val="0"/>
              <w:divBdr>
                <w:top w:val="none" w:sz="0" w:space="0" w:color="auto"/>
                <w:left w:val="none" w:sz="0" w:space="0" w:color="auto"/>
                <w:bottom w:val="none" w:sz="0" w:space="0" w:color="auto"/>
                <w:right w:val="none" w:sz="0" w:space="0" w:color="auto"/>
              </w:divBdr>
            </w:div>
            <w:div w:id="1159157043">
              <w:marLeft w:val="0"/>
              <w:marRight w:val="0"/>
              <w:marTop w:val="0"/>
              <w:marBottom w:val="0"/>
              <w:divBdr>
                <w:top w:val="none" w:sz="0" w:space="0" w:color="auto"/>
                <w:left w:val="none" w:sz="0" w:space="0" w:color="auto"/>
                <w:bottom w:val="none" w:sz="0" w:space="0" w:color="auto"/>
                <w:right w:val="none" w:sz="0" w:space="0" w:color="auto"/>
              </w:divBdr>
            </w:div>
            <w:div w:id="550965865">
              <w:marLeft w:val="0"/>
              <w:marRight w:val="0"/>
              <w:marTop w:val="0"/>
              <w:marBottom w:val="0"/>
              <w:divBdr>
                <w:top w:val="none" w:sz="0" w:space="0" w:color="auto"/>
                <w:left w:val="none" w:sz="0" w:space="0" w:color="auto"/>
                <w:bottom w:val="none" w:sz="0" w:space="0" w:color="auto"/>
                <w:right w:val="none" w:sz="0" w:space="0" w:color="auto"/>
              </w:divBdr>
            </w:div>
            <w:div w:id="1592010366">
              <w:marLeft w:val="0"/>
              <w:marRight w:val="0"/>
              <w:marTop w:val="0"/>
              <w:marBottom w:val="0"/>
              <w:divBdr>
                <w:top w:val="none" w:sz="0" w:space="0" w:color="auto"/>
                <w:left w:val="none" w:sz="0" w:space="0" w:color="auto"/>
                <w:bottom w:val="none" w:sz="0" w:space="0" w:color="auto"/>
                <w:right w:val="none" w:sz="0" w:space="0" w:color="auto"/>
              </w:divBdr>
            </w:div>
            <w:div w:id="893664662">
              <w:marLeft w:val="0"/>
              <w:marRight w:val="0"/>
              <w:marTop w:val="0"/>
              <w:marBottom w:val="0"/>
              <w:divBdr>
                <w:top w:val="none" w:sz="0" w:space="0" w:color="auto"/>
                <w:left w:val="none" w:sz="0" w:space="0" w:color="auto"/>
                <w:bottom w:val="none" w:sz="0" w:space="0" w:color="auto"/>
                <w:right w:val="none" w:sz="0" w:space="0" w:color="auto"/>
              </w:divBdr>
            </w:div>
            <w:div w:id="1087265343">
              <w:marLeft w:val="0"/>
              <w:marRight w:val="0"/>
              <w:marTop w:val="0"/>
              <w:marBottom w:val="0"/>
              <w:divBdr>
                <w:top w:val="none" w:sz="0" w:space="0" w:color="auto"/>
                <w:left w:val="none" w:sz="0" w:space="0" w:color="auto"/>
                <w:bottom w:val="none" w:sz="0" w:space="0" w:color="auto"/>
                <w:right w:val="none" w:sz="0" w:space="0" w:color="auto"/>
              </w:divBdr>
            </w:div>
            <w:div w:id="1316228033">
              <w:marLeft w:val="0"/>
              <w:marRight w:val="0"/>
              <w:marTop w:val="0"/>
              <w:marBottom w:val="0"/>
              <w:divBdr>
                <w:top w:val="none" w:sz="0" w:space="0" w:color="auto"/>
                <w:left w:val="none" w:sz="0" w:space="0" w:color="auto"/>
                <w:bottom w:val="none" w:sz="0" w:space="0" w:color="auto"/>
                <w:right w:val="none" w:sz="0" w:space="0" w:color="auto"/>
              </w:divBdr>
            </w:div>
            <w:div w:id="61491968">
              <w:marLeft w:val="0"/>
              <w:marRight w:val="0"/>
              <w:marTop w:val="0"/>
              <w:marBottom w:val="0"/>
              <w:divBdr>
                <w:top w:val="none" w:sz="0" w:space="0" w:color="auto"/>
                <w:left w:val="none" w:sz="0" w:space="0" w:color="auto"/>
                <w:bottom w:val="none" w:sz="0" w:space="0" w:color="auto"/>
                <w:right w:val="none" w:sz="0" w:space="0" w:color="auto"/>
              </w:divBdr>
            </w:div>
            <w:div w:id="1492478529">
              <w:marLeft w:val="0"/>
              <w:marRight w:val="0"/>
              <w:marTop w:val="0"/>
              <w:marBottom w:val="0"/>
              <w:divBdr>
                <w:top w:val="none" w:sz="0" w:space="0" w:color="auto"/>
                <w:left w:val="none" w:sz="0" w:space="0" w:color="auto"/>
                <w:bottom w:val="none" w:sz="0" w:space="0" w:color="auto"/>
                <w:right w:val="none" w:sz="0" w:space="0" w:color="auto"/>
              </w:divBdr>
            </w:div>
            <w:div w:id="1725568227">
              <w:marLeft w:val="0"/>
              <w:marRight w:val="0"/>
              <w:marTop w:val="0"/>
              <w:marBottom w:val="0"/>
              <w:divBdr>
                <w:top w:val="none" w:sz="0" w:space="0" w:color="auto"/>
                <w:left w:val="none" w:sz="0" w:space="0" w:color="auto"/>
                <w:bottom w:val="none" w:sz="0" w:space="0" w:color="auto"/>
                <w:right w:val="none" w:sz="0" w:space="0" w:color="auto"/>
              </w:divBdr>
            </w:div>
            <w:div w:id="1170367039">
              <w:marLeft w:val="0"/>
              <w:marRight w:val="0"/>
              <w:marTop w:val="0"/>
              <w:marBottom w:val="0"/>
              <w:divBdr>
                <w:top w:val="none" w:sz="0" w:space="0" w:color="auto"/>
                <w:left w:val="none" w:sz="0" w:space="0" w:color="auto"/>
                <w:bottom w:val="none" w:sz="0" w:space="0" w:color="auto"/>
                <w:right w:val="none" w:sz="0" w:space="0" w:color="auto"/>
              </w:divBdr>
            </w:div>
            <w:div w:id="644968114">
              <w:marLeft w:val="0"/>
              <w:marRight w:val="0"/>
              <w:marTop w:val="0"/>
              <w:marBottom w:val="0"/>
              <w:divBdr>
                <w:top w:val="none" w:sz="0" w:space="0" w:color="auto"/>
                <w:left w:val="none" w:sz="0" w:space="0" w:color="auto"/>
                <w:bottom w:val="none" w:sz="0" w:space="0" w:color="auto"/>
                <w:right w:val="none" w:sz="0" w:space="0" w:color="auto"/>
              </w:divBdr>
            </w:div>
            <w:div w:id="1079130988">
              <w:marLeft w:val="0"/>
              <w:marRight w:val="0"/>
              <w:marTop w:val="0"/>
              <w:marBottom w:val="0"/>
              <w:divBdr>
                <w:top w:val="none" w:sz="0" w:space="0" w:color="auto"/>
                <w:left w:val="none" w:sz="0" w:space="0" w:color="auto"/>
                <w:bottom w:val="none" w:sz="0" w:space="0" w:color="auto"/>
                <w:right w:val="none" w:sz="0" w:space="0" w:color="auto"/>
              </w:divBdr>
            </w:div>
            <w:div w:id="1110976679">
              <w:marLeft w:val="0"/>
              <w:marRight w:val="0"/>
              <w:marTop w:val="0"/>
              <w:marBottom w:val="0"/>
              <w:divBdr>
                <w:top w:val="none" w:sz="0" w:space="0" w:color="auto"/>
                <w:left w:val="none" w:sz="0" w:space="0" w:color="auto"/>
                <w:bottom w:val="none" w:sz="0" w:space="0" w:color="auto"/>
                <w:right w:val="none" w:sz="0" w:space="0" w:color="auto"/>
              </w:divBdr>
            </w:div>
            <w:div w:id="545722463">
              <w:marLeft w:val="0"/>
              <w:marRight w:val="0"/>
              <w:marTop w:val="0"/>
              <w:marBottom w:val="0"/>
              <w:divBdr>
                <w:top w:val="none" w:sz="0" w:space="0" w:color="auto"/>
                <w:left w:val="none" w:sz="0" w:space="0" w:color="auto"/>
                <w:bottom w:val="none" w:sz="0" w:space="0" w:color="auto"/>
                <w:right w:val="none" w:sz="0" w:space="0" w:color="auto"/>
              </w:divBdr>
            </w:div>
            <w:div w:id="710425526">
              <w:marLeft w:val="0"/>
              <w:marRight w:val="0"/>
              <w:marTop w:val="0"/>
              <w:marBottom w:val="0"/>
              <w:divBdr>
                <w:top w:val="none" w:sz="0" w:space="0" w:color="auto"/>
                <w:left w:val="none" w:sz="0" w:space="0" w:color="auto"/>
                <w:bottom w:val="none" w:sz="0" w:space="0" w:color="auto"/>
                <w:right w:val="none" w:sz="0" w:space="0" w:color="auto"/>
              </w:divBdr>
            </w:div>
            <w:div w:id="1170222004">
              <w:marLeft w:val="0"/>
              <w:marRight w:val="0"/>
              <w:marTop w:val="0"/>
              <w:marBottom w:val="0"/>
              <w:divBdr>
                <w:top w:val="none" w:sz="0" w:space="0" w:color="auto"/>
                <w:left w:val="none" w:sz="0" w:space="0" w:color="auto"/>
                <w:bottom w:val="none" w:sz="0" w:space="0" w:color="auto"/>
                <w:right w:val="none" w:sz="0" w:space="0" w:color="auto"/>
              </w:divBdr>
            </w:div>
            <w:div w:id="935287663">
              <w:marLeft w:val="0"/>
              <w:marRight w:val="0"/>
              <w:marTop w:val="0"/>
              <w:marBottom w:val="0"/>
              <w:divBdr>
                <w:top w:val="none" w:sz="0" w:space="0" w:color="auto"/>
                <w:left w:val="none" w:sz="0" w:space="0" w:color="auto"/>
                <w:bottom w:val="none" w:sz="0" w:space="0" w:color="auto"/>
                <w:right w:val="none" w:sz="0" w:space="0" w:color="auto"/>
              </w:divBdr>
            </w:div>
            <w:div w:id="1591229764">
              <w:marLeft w:val="0"/>
              <w:marRight w:val="0"/>
              <w:marTop w:val="0"/>
              <w:marBottom w:val="0"/>
              <w:divBdr>
                <w:top w:val="none" w:sz="0" w:space="0" w:color="auto"/>
                <w:left w:val="none" w:sz="0" w:space="0" w:color="auto"/>
                <w:bottom w:val="none" w:sz="0" w:space="0" w:color="auto"/>
                <w:right w:val="none" w:sz="0" w:space="0" w:color="auto"/>
              </w:divBdr>
            </w:div>
            <w:div w:id="2051222913">
              <w:marLeft w:val="0"/>
              <w:marRight w:val="0"/>
              <w:marTop w:val="0"/>
              <w:marBottom w:val="0"/>
              <w:divBdr>
                <w:top w:val="none" w:sz="0" w:space="0" w:color="auto"/>
                <w:left w:val="none" w:sz="0" w:space="0" w:color="auto"/>
                <w:bottom w:val="none" w:sz="0" w:space="0" w:color="auto"/>
                <w:right w:val="none" w:sz="0" w:space="0" w:color="auto"/>
              </w:divBdr>
            </w:div>
            <w:div w:id="997927130">
              <w:marLeft w:val="0"/>
              <w:marRight w:val="0"/>
              <w:marTop w:val="0"/>
              <w:marBottom w:val="0"/>
              <w:divBdr>
                <w:top w:val="none" w:sz="0" w:space="0" w:color="auto"/>
                <w:left w:val="none" w:sz="0" w:space="0" w:color="auto"/>
                <w:bottom w:val="none" w:sz="0" w:space="0" w:color="auto"/>
                <w:right w:val="none" w:sz="0" w:space="0" w:color="auto"/>
              </w:divBdr>
            </w:div>
            <w:div w:id="1245726813">
              <w:marLeft w:val="0"/>
              <w:marRight w:val="0"/>
              <w:marTop w:val="0"/>
              <w:marBottom w:val="0"/>
              <w:divBdr>
                <w:top w:val="none" w:sz="0" w:space="0" w:color="auto"/>
                <w:left w:val="none" w:sz="0" w:space="0" w:color="auto"/>
                <w:bottom w:val="none" w:sz="0" w:space="0" w:color="auto"/>
                <w:right w:val="none" w:sz="0" w:space="0" w:color="auto"/>
              </w:divBdr>
            </w:div>
            <w:div w:id="1151288388">
              <w:marLeft w:val="0"/>
              <w:marRight w:val="0"/>
              <w:marTop w:val="0"/>
              <w:marBottom w:val="0"/>
              <w:divBdr>
                <w:top w:val="none" w:sz="0" w:space="0" w:color="auto"/>
                <w:left w:val="none" w:sz="0" w:space="0" w:color="auto"/>
                <w:bottom w:val="none" w:sz="0" w:space="0" w:color="auto"/>
                <w:right w:val="none" w:sz="0" w:space="0" w:color="auto"/>
              </w:divBdr>
            </w:div>
            <w:div w:id="2079666283">
              <w:marLeft w:val="0"/>
              <w:marRight w:val="0"/>
              <w:marTop w:val="0"/>
              <w:marBottom w:val="0"/>
              <w:divBdr>
                <w:top w:val="none" w:sz="0" w:space="0" w:color="auto"/>
                <w:left w:val="none" w:sz="0" w:space="0" w:color="auto"/>
                <w:bottom w:val="none" w:sz="0" w:space="0" w:color="auto"/>
                <w:right w:val="none" w:sz="0" w:space="0" w:color="auto"/>
              </w:divBdr>
            </w:div>
            <w:div w:id="430391743">
              <w:marLeft w:val="0"/>
              <w:marRight w:val="0"/>
              <w:marTop w:val="0"/>
              <w:marBottom w:val="0"/>
              <w:divBdr>
                <w:top w:val="none" w:sz="0" w:space="0" w:color="auto"/>
                <w:left w:val="none" w:sz="0" w:space="0" w:color="auto"/>
                <w:bottom w:val="none" w:sz="0" w:space="0" w:color="auto"/>
                <w:right w:val="none" w:sz="0" w:space="0" w:color="auto"/>
              </w:divBdr>
            </w:div>
            <w:div w:id="1197695340">
              <w:marLeft w:val="0"/>
              <w:marRight w:val="0"/>
              <w:marTop w:val="0"/>
              <w:marBottom w:val="0"/>
              <w:divBdr>
                <w:top w:val="none" w:sz="0" w:space="0" w:color="auto"/>
                <w:left w:val="none" w:sz="0" w:space="0" w:color="auto"/>
                <w:bottom w:val="none" w:sz="0" w:space="0" w:color="auto"/>
                <w:right w:val="none" w:sz="0" w:space="0" w:color="auto"/>
              </w:divBdr>
            </w:div>
            <w:div w:id="311836693">
              <w:marLeft w:val="0"/>
              <w:marRight w:val="0"/>
              <w:marTop w:val="0"/>
              <w:marBottom w:val="0"/>
              <w:divBdr>
                <w:top w:val="none" w:sz="0" w:space="0" w:color="auto"/>
                <w:left w:val="none" w:sz="0" w:space="0" w:color="auto"/>
                <w:bottom w:val="none" w:sz="0" w:space="0" w:color="auto"/>
                <w:right w:val="none" w:sz="0" w:space="0" w:color="auto"/>
              </w:divBdr>
            </w:div>
            <w:div w:id="2058770483">
              <w:marLeft w:val="0"/>
              <w:marRight w:val="0"/>
              <w:marTop w:val="0"/>
              <w:marBottom w:val="0"/>
              <w:divBdr>
                <w:top w:val="none" w:sz="0" w:space="0" w:color="auto"/>
                <w:left w:val="none" w:sz="0" w:space="0" w:color="auto"/>
                <w:bottom w:val="none" w:sz="0" w:space="0" w:color="auto"/>
                <w:right w:val="none" w:sz="0" w:space="0" w:color="auto"/>
              </w:divBdr>
            </w:div>
            <w:div w:id="9438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739">
      <w:bodyDiv w:val="1"/>
      <w:marLeft w:val="0"/>
      <w:marRight w:val="0"/>
      <w:marTop w:val="0"/>
      <w:marBottom w:val="0"/>
      <w:divBdr>
        <w:top w:val="none" w:sz="0" w:space="0" w:color="auto"/>
        <w:left w:val="none" w:sz="0" w:space="0" w:color="auto"/>
        <w:bottom w:val="none" w:sz="0" w:space="0" w:color="auto"/>
        <w:right w:val="none" w:sz="0" w:space="0" w:color="auto"/>
      </w:divBdr>
      <w:divsChild>
        <w:div w:id="1530994833">
          <w:marLeft w:val="720"/>
          <w:marRight w:val="0"/>
          <w:marTop w:val="100"/>
          <w:marBottom w:val="0"/>
          <w:divBdr>
            <w:top w:val="none" w:sz="0" w:space="0" w:color="auto"/>
            <w:left w:val="none" w:sz="0" w:space="0" w:color="auto"/>
            <w:bottom w:val="none" w:sz="0" w:space="0" w:color="auto"/>
            <w:right w:val="none" w:sz="0" w:space="0" w:color="auto"/>
          </w:divBdr>
        </w:div>
        <w:div w:id="1926693418">
          <w:marLeft w:val="720"/>
          <w:marRight w:val="0"/>
          <w:marTop w:val="100"/>
          <w:marBottom w:val="0"/>
          <w:divBdr>
            <w:top w:val="none" w:sz="0" w:space="0" w:color="auto"/>
            <w:left w:val="none" w:sz="0" w:space="0" w:color="auto"/>
            <w:bottom w:val="none" w:sz="0" w:space="0" w:color="auto"/>
            <w:right w:val="none" w:sz="0" w:space="0" w:color="auto"/>
          </w:divBdr>
        </w:div>
      </w:divsChild>
    </w:div>
    <w:div w:id="141779925">
      <w:bodyDiv w:val="1"/>
      <w:marLeft w:val="0"/>
      <w:marRight w:val="0"/>
      <w:marTop w:val="0"/>
      <w:marBottom w:val="0"/>
      <w:divBdr>
        <w:top w:val="none" w:sz="0" w:space="0" w:color="auto"/>
        <w:left w:val="none" w:sz="0" w:space="0" w:color="auto"/>
        <w:bottom w:val="none" w:sz="0" w:space="0" w:color="auto"/>
        <w:right w:val="none" w:sz="0" w:space="0" w:color="auto"/>
      </w:divBdr>
    </w:div>
    <w:div w:id="182671252">
      <w:bodyDiv w:val="1"/>
      <w:marLeft w:val="0"/>
      <w:marRight w:val="0"/>
      <w:marTop w:val="0"/>
      <w:marBottom w:val="0"/>
      <w:divBdr>
        <w:top w:val="none" w:sz="0" w:space="0" w:color="auto"/>
        <w:left w:val="none" w:sz="0" w:space="0" w:color="auto"/>
        <w:bottom w:val="none" w:sz="0" w:space="0" w:color="auto"/>
        <w:right w:val="none" w:sz="0" w:space="0" w:color="auto"/>
      </w:divBdr>
    </w:div>
    <w:div w:id="196771533">
      <w:bodyDiv w:val="1"/>
      <w:marLeft w:val="0"/>
      <w:marRight w:val="0"/>
      <w:marTop w:val="0"/>
      <w:marBottom w:val="0"/>
      <w:divBdr>
        <w:top w:val="none" w:sz="0" w:space="0" w:color="auto"/>
        <w:left w:val="none" w:sz="0" w:space="0" w:color="auto"/>
        <w:bottom w:val="none" w:sz="0" w:space="0" w:color="auto"/>
        <w:right w:val="none" w:sz="0" w:space="0" w:color="auto"/>
      </w:divBdr>
      <w:divsChild>
        <w:div w:id="754472679">
          <w:marLeft w:val="0"/>
          <w:marRight w:val="0"/>
          <w:marTop w:val="0"/>
          <w:marBottom w:val="0"/>
          <w:divBdr>
            <w:top w:val="none" w:sz="0" w:space="0" w:color="auto"/>
            <w:left w:val="none" w:sz="0" w:space="0" w:color="auto"/>
            <w:bottom w:val="none" w:sz="0" w:space="0" w:color="auto"/>
            <w:right w:val="none" w:sz="0" w:space="0" w:color="auto"/>
          </w:divBdr>
          <w:divsChild>
            <w:div w:id="522593605">
              <w:marLeft w:val="0"/>
              <w:marRight w:val="0"/>
              <w:marTop w:val="0"/>
              <w:marBottom w:val="0"/>
              <w:divBdr>
                <w:top w:val="none" w:sz="0" w:space="0" w:color="auto"/>
                <w:left w:val="none" w:sz="0" w:space="0" w:color="auto"/>
                <w:bottom w:val="none" w:sz="0" w:space="0" w:color="auto"/>
                <w:right w:val="none" w:sz="0" w:space="0" w:color="auto"/>
              </w:divBdr>
            </w:div>
            <w:div w:id="1208025948">
              <w:marLeft w:val="0"/>
              <w:marRight w:val="0"/>
              <w:marTop w:val="0"/>
              <w:marBottom w:val="0"/>
              <w:divBdr>
                <w:top w:val="none" w:sz="0" w:space="0" w:color="auto"/>
                <w:left w:val="none" w:sz="0" w:space="0" w:color="auto"/>
                <w:bottom w:val="none" w:sz="0" w:space="0" w:color="auto"/>
                <w:right w:val="none" w:sz="0" w:space="0" w:color="auto"/>
              </w:divBdr>
            </w:div>
            <w:div w:id="2041928500">
              <w:marLeft w:val="0"/>
              <w:marRight w:val="0"/>
              <w:marTop w:val="0"/>
              <w:marBottom w:val="0"/>
              <w:divBdr>
                <w:top w:val="none" w:sz="0" w:space="0" w:color="auto"/>
                <w:left w:val="none" w:sz="0" w:space="0" w:color="auto"/>
                <w:bottom w:val="none" w:sz="0" w:space="0" w:color="auto"/>
                <w:right w:val="none" w:sz="0" w:space="0" w:color="auto"/>
              </w:divBdr>
            </w:div>
            <w:div w:id="1920209910">
              <w:marLeft w:val="0"/>
              <w:marRight w:val="0"/>
              <w:marTop w:val="0"/>
              <w:marBottom w:val="0"/>
              <w:divBdr>
                <w:top w:val="none" w:sz="0" w:space="0" w:color="auto"/>
                <w:left w:val="none" w:sz="0" w:space="0" w:color="auto"/>
                <w:bottom w:val="none" w:sz="0" w:space="0" w:color="auto"/>
                <w:right w:val="none" w:sz="0" w:space="0" w:color="auto"/>
              </w:divBdr>
            </w:div>
            <w:div w:id="1476996366">
              <w:marLeft w:val="0"/>
              <w:marRight w:val="0"/>
              <w:marTop w:val="0"/>
              <w:marBottom w:val="0"/>
              <w:divBdr>
                <w:top w:val="none" w:sz="0" w:space="0" w:color="auto"/>
                <w:left w:val="none" w:sz="0" w:space="0" w:color="auto"/>
                <w:bottom w:val="none" w:sz="0" w:space="0" w:color="auto"/>
                <w:right w:val="none" w:sz="0" w:space="0" w:color="auto"/>
              </w:divBdr>
            </w:div>
            <w:div w:id="433717379">
              <w:marLeft w:val="0"/>
              <w:marRight w:val="0"/>
              <w:marTop w:val="0"/>
              <w:marBottom w:val="0"/>
              <w:divBdr>
                <w:top w:val="none" w:sz="0" w:space="0" w:color="auto"/>
                <w:left w:val="none" w:sz="0" w:space="0" w:color="auto"/>
                <w:bottom w:val="none" w:sz="0" w:space="0" w:color="auto"/>
                <w:right w:val="none" w:sz="0" w:space="0" w:color="auto"/>
              </w:divBdr>
            </w:div>
            <w:div w:id="419840059">
              <w:marLeft w:val="0"/>
              <w:marRight w:val="0"/>
              <w:marTop w:val="0"/>
              <w:marBottom w:val="0"/>
              <w:divBdr>
                <w:top w:val="none" w:sz="0" w:space="0" w:color="auto"/>
                <w:left w:val="none" w:sz="0" w:space="0" w:color="auto"/>
                <w:bottom w:val="none" w:sz="0" w:space="0" w:color="auto"/>
                <w:right w:val="none" w:sz="0" w:space="0" w:color="auto"/>
              </w:divBdr>
            </w:div>
            <w:div w:id="1071269672">
              <w:marLeft w:val="0"/>
              <w:marRight w:val="0"/>
              <w:marTop w:val="0"/>
              <w:marBottom w:val="0"/>
              <w:divBdr>
                <w:top w:val="none" w:sz="0" w:space="0" w:color="auto"/>
                <w:left w:val="none" w:sz="0" w:space="0" w:color="auto"/>
                <w:bottom w:val="none" w:sz="0" w:space="0" w:color="auto"/>
                <w:right w:val="none" w:sz="0" w:space="0" w:color="auto"/>
              </w:divBdr>
            </w:div>
            <w:div w:id="1670600276">
              <w:marLeft w:val="0"/>
              <w:marRight w:val="0"/>
              <w:marTop w:val="0"/>
              <w:marBottom w:val="0"/>
              <w:divBdr>
                <w:top w:val="none" w:sz="0" w:space="0" w:color="auto"/>
                <w:left w:val="none" w:sz="0" w:space="0" w:color="auto"/>
                <w:bottom w:val="none" w:sz="0" w:space="0" w:color="auto"/>
                <w:right w:val="none" w:sz="0" w:space="0" w:color="auto"/>
              </w:divBdr>
            </w:div>
            <w:div w:id="1988120187">
              <w:marLeft w:val="0"/>
              <w:marRight w:val="0"/>
              <w:marTop w:val="0"/>
              <w:marBottom w:val="0"/>
              <w:divBdr>
                <w:top w:val="none" w:sz="0" w:space="0" w:color="auto"/>
                <w:left w:val="none" w:sz="0" w:space="0" w:color="auto"/>
                <w:bottom w:val="none" w:sz="0" w:space="0" w:color="auto"/>
                <w:right w:val="none" w:sz="0" w:space="0" w:color="auto"/>
              </w:divBdr>
            </w:div>
            <w:div w:id="1586642857">
              <w:marLeft w:val="0"/>
              <w:marRight w:val="0"/>
              <w:marTop w:val="0"/>
              <w:marBottom w:val="0"/>
              <w:divBdr>
                <w:top w:val="none" w:sz="0" w:space="0" w:color="auto"/>
                <w:left w:val="none" w:sz="0" w:space="0" w:color="auto"/>
                <w:bottom w:val="none" w:sz="0" w:space="0" w:color="auto"/>
                <w:right w:val="none" w:sz="0" w:space="0" w:color="auto"/>
              </w:divBdr>
            </w:div>
            <w:div w:id="1449465797">
              <w:marLeft w:val="0"/>
              <w:marRight w:val="0"/>
              <w:marTop w:val="0"/>
              <w:marBottom w:val="0"/>
              <w:divBdr>
                <w:top w:val="none" w:sz="0" w:space="0" w:color="auto"/>
                <w:left w:val="none" w:sz="0" w:space="0" w:color="auto"/>
                <w:bottom w:val="none" w:sz="0" w:space="0" w:color="auto"/>
                <w:right w:val="none" w:sz="0" w:space="0" w:color="auto"/>
              </w:divBdr>
            </w:div>
            <w:div w:id="1923181950">
              <w:marLeft w:val="0"/>
              <w:marRight w:val="0"/>
              <w:marTop w:val="0"/>
              <w:marBottom w:val="0"/>
              <w:divBdr>
                <w:top w:val="none" w:sz="0" w:space="0" w:color="auto"/>
                <w:left w:val="none" w:sz="0" w:space="0" w:color="auto"/>
                <w:bottom w:val="none" w:sz="0" w:space="0" w:color="auto"/>
                <w:right w:val="none" w:sz="0" w:space="0" w:color="auto"/>
              </w:divBdr>
            </w:div>
            <w:div w:id="295914500">
              <w:marLeft w:val="0"/>
              <w:marRight w:val="0"/>
              <w:marTop w:val="0"/>
              <w:marBottom w:val="0"/>
              <w:divBdr>
                <w:top w:val="none" w:sz="0" w:space="0" w:color="auto"/>
                <w:left w:val="none" w:sz="0" w:space="0" w:color="auto"/>
                <w:bottom w:val="none" w:sz="0" w:space="0" w:color="auto"/>
                <w:right w:val="none" w:sz="0" w:space="0" w:color="auto"/>
              </w:divBdr>
            </w:div>
            <w:div w:id="1580090491">
              <w:marLeft w:val="0"/>
              <w:marRight w:val="0"/>
              <w:marTop w:val="0"/>
              <w:marBottom w:val="0"/>
              <w:divBdr>
                <w:top w:val="none" w:sz="0" w:space="0" w:color="auto"/>
                <w:left w:val="none" w:sz="0" w:space="0" w:color="auto"/>
                <w:bottom w:val="none" w:sz="0" w:space="0" w:color="auto"/>
                <w:right w:val="none" w:sz="0" w:space="0" w:color="auto"/>
              </w:divBdr>
            </w:div>
            <w:div w:id="1129782668">
              <w:marLeft w:val="0"/>
              <w:marRight w:val="0"/>
              <w:marTop w:val="0"/>
              <w:marBottom w:val="0"/>
              <w:divBdr>
                <w:top w:val="none" w:sz="0" w:space="0" w:color="auto"/>
                <w:left w:val="none" w:sz="0" w:space="0" w:color="auto"/>
                <w:bottom w:val="none" w:sz="0" w:space="0" w:color="auto"/>
                <w:right w:val="none" w:sz="0" w:space="0" w:color="auto"/>
              </w:divBdr>
            </w:div>
            <w:div w:id="299656441">
              <w:marLeft w:val="0"/>
              <w:marRight w:val="0"/>
              <w:marTop w:val="0"/>
              <w:marBottom w:val="0"/>
              <w:divBdr>
                <w:top w:val="none" w:sz="0" w:space="0" w:color="auto"/>
                <w:left w:val="none" w:sz="0" w:space="0" w:color="auto"/>
                <w:bottom w:val="none" w:sz="0" w:space="0" w:color="auto"/>
                <w:right w:val="none" w:sz="0" w:space="0" w:color="auto"/>
              </w:divBdr>
            </w:div>
            <w:div w:id="1466700225">
              <w:marLeft w:val="0"/>
              <w:marRight w:val="0"/>
              <w:marTop w:val="0"/>
              <w:marBottom w:val="0"/>
              <w:divBdr>
                <w:top w:val="none" w:sz="0" w:space="0" w:color="auto"/>
                <w:left w:val="none" w:sz="0" w:space="0" w:color="auto"/>
                <w:bottom w:val="none" w:sz="0" w:space="0" w:color="auto"/>
                <w:right w:val="none" w:sz="0" w:space="0" w:color="auto"/>
              </w:divBdr>
            </w:div>
            <w:div w:id="839006038">
              <w:marLeft w:val="0"/>
              <w:marRight w:val="0"/>
              <w:marTop w:val="0"/>
              <w:marBottom w:val="0"/>
              <w:divBdr>
                <w:top w:val="none" w:sz="0" w:space="0" w:color="auto"/>
                <w:left w:val="none" w:sz="0" w:space="0" w:color="auto"/>
                <w:bottom w:val="none" w:sz="0" w:space="0" w:color="auto"/>
                <w:right w:val="none" w:sz="0" w:space="0" w:color="auto"/>
              </w:divBdr>
            </w:div>
            <w:div w:id="78911478">
              <w:marLeft w:val="0"/>
              <w:marRight w:val="0"/>
              <w:marTop w:val="0"/>
              <w:marBottom w:val="0"/>
              <w:divBdr>
                <w:top w:val="none" w:sz="0" w:space="0" w:color="auto"/>
                <w:left w:val="none" w:sz="0" w:space="0" w:color="auto"/>
                <w:bottom w:val="none" w:sz="0" w:space="0" w:color="auto"/>
                <w:right w:val="none" w:sz="0" w:space="0" w:color="auto"/>
              </w:divBdr>
            </w:div>
            <w:div w:id="1178931954">
              <w:marLeft w:val="0"/>
              <w:marRight w:val="0"/>
              <w:marTop w:val="0"/>
              <w:marBottom w:val="0"/>
              <w:divBdr>
                <w:top w:val="none" w:sz="0" w:space="0" w:color="auto"/>
                <w:left w:val="none" w:sz="0" w:space="0" w:color="auto"/>
                <w:bottom w:val="none" w:sz="0" w:space="0" w:color="auto"/>
                <w:right w:val="none" w:sz="0" w:space="0" w:color="auto"/>
              </w:divBdr>
            </w:div>
            <w:div w:id="1214847269">
              <w:marLeft w:val="0"/>
              <w:marRight w:val="0"/>
              <w:marTop w:val="0"/>
              <w:marBottom w:val="0"/>
              <w:divBdr>
                <w:top w:val="none" w:sz="0" w:space="0" w:color="auto"/>
                <w:left w:val="none" w:sz="0" w:space="0" w:color="auto"/>
                <w:bottom w:val="none" w:sz="0" w:space="0" w:color="auto"/>
                <w:right w:val="none" w:sz="0" w:space="0" w:color="auto"/>
              </w:divBdr>
            </w:div>
            <w:div w:id="847065007">
              <w:marLeft w:val="0"/>
              <w:marRight w:val="0"/>
              <w:marTop w:val="0"/>
              <w:marBottom w:val="0"/>
              <w:divBdr>
                <w:top w:val="none" w:sz="0" w:space="0" w:color="auto"/>
                <w:left w:val="none" w:sz="0" w:space="0" w:color="auto"/>
                <w:bottom w:val="none" w:sz="0" w:space="0" w:color="auto"/>
                <w:right w:val="none" w:sz="0" w:space="0" w:color="auto"/>
              </w:divBdr>
            </w:div>
            <w:div w:id="1437604311">
              <w:marLeft w:val="0"/>
              <w:marRight w:val="0"/>
              <w:marTop w:val="0"/>
              <w:marBottom w:val="0"/>
              <w:divBdr>
                <w:top w:val="none" w:sz="0" w:space="0" w:color="auto"/>
                <w:left w:val="none" w:sz="0" w:space="0" w:color="auto"/>
                <w:bottom w:val="none" w:sz="0" w:space="0" w:color="auto"/>
                <w:right w:val="none" w:sz="0" w:space="0" w:color="auto"/>
              </w:divBdr>
            </w:div>
            <w:div w:id="1731659515">
              <w:marLeft w:val="0"/>
              <w:marRight w:val="0"/>
              <w:marTop w:val="0"/>
              <w:marBottom w:val="0"/>
              <w:divBdr>
                <w:top w:val="none" w:sz="0" w:space="0" w:color="auto"/>
                <w:left w:val="none" w:sz="0" w:space="0" w:color="auto"/>
                <w:bottom w:val="none" w:sz="0" w:space="0" w:color="auto"/>
                <w:right w:val="none" w:sz="0" w:space="0" w:color="auto"/>
              </w:divBdr>
            </w:div>
            <w:div w:id="1516075212">
              <w:marLeft w:val="0"/>
              <w:marRight w:val="0"/>
              <w:marTop w:val="0"/>
              <w:marBottom w:val="0"/>
              <w:divBdr>
                <w:top w:val="none" w:sz="0" w:space="0" w:color="auto"/>
                <w:left w:val="none" w:sz="0" w:space="0" w:color="auto"/>
                <w:bottom w:val="none" w:sz="0" w:space="0" w:color="auto"/>
                <w:right w:val="none" w:sz="0" w:space="0" w:color="auto"/>
              </w:divBdr>
            </w:div>
            <w:div w:id="1218130996">
              <w:marLeft w:val="0"/>
              <w:marRight w:val="0"/>
              <w:marTop w:val="0"/>
              <w:marBottom w:val="0"/>
              <w:divBdr>
                <w:top w:val="none" w:sz="0" w:space="0" w:color="auto"/>
                <w:left w:val="none" w:sz="0" w:space="0" w:color="auto"/>
                <w:bottom w:val="none" w:sz="0" w:space="0" w:color="auto"/>
                <w:right w:val="none" w:sz="0" w:space="0" w:color="auto"/>
              </w:divBdr>
            </w:div>
            <w:div w:id="882136832">
              <w:marLeft w:val="0"/>
              <w:marRight w:val="0"/>
              <w:marTop w:val="0"/>
              <w:marBottom w:val="0"/>
              <w:divBdr>
                <w:top w:val="none" w:sz="0" w:space="0" w:color="auto"/>
                <w:left w:val="none" w:sz="0" w:space="0" w:color="auto"/>
                <w:bottom w:val="none" w:sz="0" w:space="0" w:color="auto"/>
                <w:right w:val="none" w:sz="0" w:space="0" w:color="auto"/>
              </w:divBdr>
            </w:div>
            <w:div w:id="1105230739">
              <w:marLeft w:val="0"/>
              <w:marRight w:val="0"/>
              <w:marTop w:val="0"/>
              <w:marBottom w:val="0"/>
              <w:divBdr>
                <w:top w:val="none" w:sz="0" w:space="0" w:color="auto"/>
                <w:left w:val="none" w:sz="0" w:space="0" w:color="auto"/>
                <w:bottom w:val="none" w:sz="0" w:space="0" w:color="auto"/>
                <w:right w:val="none" w:sz="0" w:space="0" w:color="auto"/>
              </w:divBdr>
            </w:div>
            <w:div w:id="1780831623">
              <w:marLeft w:val="0"/>
              <w:marRight w:val="0"/>
              <w:marTop w:val="0"/>
              <w:marBottom w:val="0"/>
              <w:divBdr>
                <w:top w:val="none" w:sz="0" w:space="0" w:color="auto"/>
                <w:left w:val="none" w:sz="0" w:space="0" w:color="auto"/>
                <w:bottom w:val="none" w:sz="0" w:space="0" w:color="auto"/>
                <w:right w:val="none" w:sz="0" w:space="0" w:color="auto"/>
              </w:divBdr>
            </w:div>
            <w:div w:id="1050376469">
              <w:marLeft w:val="0"/>
              <w:marRight w:val="0"/>
              <w:marTop w:val="0"/>
              <w:marBottom w:val="0"/>
              <w:divBdr>
                <w:top w:val="none" w:sz="0" w:space="0" w:color="auto"/>
                <w:left w:val="none" w:sz="0" w:space="0" w:color="auto"/>
                <w:bottom w:val="none" w:sz="0" w:space="0" w:color="auto"/>
                <w:right w:val="none" w:sz="0" w:space="0" w:color="auto"/>
              </w:divBdr>
            </w:div>
            <w:div w:id="1101072282">
              <w:marLeft w:val="0"/>
              <w:marRight w:val="0"/>
              <w:marTop w:val="0"/>
              <w:marBottom w:val="0"/>
              <w:divBdr>
                <w:top w:val="none" w:sz="0" w:space="0" w:color="auto"/>
                <w:left w:val="none" w:sz="0" w:space="0" w:color="auto"/>
                <w:bottom w:val="none" w:sz="0" w:space="0" w:color="auto"/>
                <w:right w:val="none" w:sz="0" w:space="0" w:color="auto"/>
              </w:divBdr>
            </w:div>
            <w:div w:id="683940131">
              <w:marLeft w:val="0"/>
              <w:marRight w:val="0"/>
              <w:marTop w:val="0"/>
              <w:marBottom w:val="0"/>
              <w:divBdr>
                <w:top w:val="none" w:sz="0" w:space="0" w:color="auto"/>
                <w:left w:val="none" w:sz="0" w:space="0" w:color="auto"/>
                <w:bottom w:val="none" w:sz="0" w:space="0" w:color="auto"/>
                <w:right w:val="none" w:sz="0" w:space="0" w:color="auto"/>
              </w:divBdr>
            </w:div>
            <w:div w:id="1583950828">
              <w:marLeft w:val="0"/>
              <w:marRight w:val="0"/>
              <w:marTop w:val="0"/>
              <w:marBottom w:val="0"/>
              <w:divBdr>
                <w:top w:val="none" w:sz="0" w:space="0" w:color="auto"/>
                <w:left w:val="none" w:sz="0" w:space="0" w:color="auto"/>
                <w:bottom w:val="none" w:sz="0" w:space="0" w:color="auto"/>
                <w:right w:val="none" w:sz="0" w:space="0" w:color="auto"/>
              </w:divBdr>
            </w:div>
            <w:div w:id="159659854">
              <w:marLeft w:val="0"/>
              <w:marRight w:val="0"/>
              <w:marTop w:val="0"/>
              <w:marBottom w:val="0"/>
              <w:divBdr>
                <w:top w:val="none" w:sz="0" w:space="0" w:color="auto"/>
                <w:left w:val="none" w:sz="0" w:space="0" w:color="auto"/>
                <w:bottom w:val="none" w:sz="0" w:space="0" w:color="auto"/>
                <w:right w:val="none" w:sz="0" w:space="0" w:color="auto"/>
              </w:divBdr>
            </w:div>
            <w:div w:id="1251888856">
              <w:marLeft w:val="0"/>
              <w:marRight w:val="0"/>
              <w:marTop w:val="0"/>
              <w:marBottom w:val="0"/>
              <w:divBdr>
                <w:top w:val="none" w:sz="0" w:space="0" w:color="auto"/>
                <w:left w:val="none" w:sz="0" w:space="0" w:color="auto"/>
                <w:bottom w:val="none" w:sz="0" w:space="0" w:color="auto"/>
                <w:right w:val="none" w:sz="0" w:space="0" w:color="auto"/>
              </w:divBdr>
            </w:div>
            <w:div w:id="1718551624">
              <w:marLeft w:val="0"/>
              <w:marRight w:val="0"/>
              <w:marTop w:val="0"/>
              <w:marBottom w:val="0"/>
              <w:divBdr>
                <w:top w:val="none" w:sz="0" w:space="0" w:color="auto"/>
                <w:left w:val="none" w:sz="0" w:space="0" w:color="auto"/>
                <w:bottom w:val="none" w:sz="0" w:space="0" w:color="auto"/>
                <w:right w:val="none" w:sz="0" w:space="0" w:color="auto"/>
              </w:divBdr>
            </w:div>
            <w:div w:id="1489591187">
              <w:marLeft w:val="0"/>
              <w:marRight w:val="0"/>
              <w:marTop w:val="0"/>
              <w:marBottom w:val="0"/>
              <w:divBdr>
                <w:top w:val="none" w:sz="0" w:space="0" w:color="auto"/>
                <w:left w:val="none" w:sz="0" w:space="0" w:color="auto"/>
                <w:bottom w:val="none" w:sz="0" w:space="0" w:color="auto"/>
                <w:right w:val="none" w:sz="0" w:space="0" w:color="auto"/>
              </w:divBdr>
            </w:div>
            <w:div w:id="1169448713">
              <w:marLeft w:val="0"/>
              <w:marRight w:val="0"/>
              <w:marTop w:val="0"/>
              <w:marBottom w:val="0"/>
              <w:divBdr>
                <w:top w:val="none" w:sz="0" w:space="0" w:color="auto"/>
                <w:left w:val="none" w:sz="0" w:space="0" w:color="auto"/>
                <w:bottom w:val="none" w:sz="0" w:space="0" w:color="auto"/>
                <w:right w:val="none" w:sz="0" w:space="0" w:color="auto"/>
              </w:divBdr>
            </w:div>
            <w:div w:id="232086825">
              <w:marLeft w:val="0"/>
              <w:marRight w:val="0"/>
              <w:marTop w:val="0"/>
              <w:marBottom w:val="0"/>
              <w:divBdr>
                <w:top w:val="none" w:sz="0" w:space="0" w:color="auto"/>
                <w:left w:val="none" w:sz="0" w:space="0" w:color="auto"/>
                <w:bottom w:val="none" w:sz="0" w:space="0" w:color="auto"/>
                <w:right w:val="none" w:sz="0" w:space="0" w:color="auto"/>
              </w:divBdr>
            </w:div>
            <w:div w:id="304046907">
              <w:marLeft w:val="0"/>
              <w:marRight w:val="0"/>
              <w:marTop w:val="0"/>
              <w:marBottom w:val="0"/>
              <w:divBdr>
                <w:top w:val="none" w:sz="0" w:space="0" w:color="auto"/>
                <w:left w:val="none" w:sz="0" w:space="0" w:color="auto"/>
                <w:bottom w:val="none" w:sz="0" w:space="0" w:color="auto"/>
                <w:right w:val="none" w:sz="0" w:space="0" w:color="auto"/>
              </w:divBdr>
            </w:div>
            <w:div w:id="107286458">
              <w:marLeft w:val="0"/>
              <w:marRight w:val="0"/>
              <w:marTop w:val="0"/>
              <w:marBottom w:val="0"/>
              <w:divBdr>
                <w:top w:val="none" w:sz="0" w:space="0" w:color="auto"/>
                <w:left w:val="none" w:sz="0" w:space="0" w:color="auto"/>
                <w:bottom w:val="none" w:sz="0" w:space="0" w:color="auto"/>
                <w:right w:val="none" w:sz="0" w:space="0" w:color="auto"/>
              </w:divBdr>
            </w:div>
            <w:div w:id="1374160262">
              <w:marLeft w:val="0"/>
              <w:marRight w:val="0"/>
              <w:marTop w:val="0"/>
              <w:marBottom w:val="0"/>
              <w:divBdr>
                <w:top w:val="none" w:sz="0" w:space="0" w:color="auto"/>
                <w:left w:val="none" w:sz="0" w:space="0" w:color="auto"/>
                <w:bottom w:val="none" w:sz="0" w:space="0" w:color="auto"/>
                <w:right w:val="none" w:sz="0" w:space="0" w:color="auto"/>
              </w:divBdr>
            </w:div>
            <w:div w:id="1581522064">
              <w:marLeft w:val="0"/>
              <w:marRight w:val="0"/>
              <w:marTop w:val="0"/>
              <w:marBottom w:val="0"/>
              <w:divBdr>
                <w:top w:val="none" w:sz="0" w:space="0" w:color="auto"/>
                <w:left w:val="none" w:sz="0" w:space="0" w:color="auto"/>
                <w:bottom w:val="none" w:sz="0" w:space="0" w:color="auto"/>
                <w:right w:val="none" w:sz="0" w:space="0" w:color="auto"/>
              </w:divBdr>
            </w:div>
            <w:div w:id="1544711994">
              <w:marLeft w:val="0"/>
              <w:marRight w:val="0"/>
              <w:marTop w:val="0"/>
              <w:marBottom w:val="0"/>
              <w:divBdr>
                <w:top w:val="none" w:sz="0" w:space="0" w:color="auto"/>
                <w:left w:val="none" w:sz="0" w:space="0" w:color="auto"/>
                <w:bottom w:val="none" w:sz="0" w:space="0" w:color="auto"/>
                <w:right w:val="none" w:sz="0" w:space="0" w:color="auto"/>
              </w:divBdr>
            </w:div>
            <w:div w:id="792095724">
              <w:marLeft w:val="0"/>
              <w:marRight w:val="0"/>
              <w:marTop w:val="0"/>
              <w:marBottom w:val="0"/>
              <w:divBdr>
                <w:top w:val="none" w:sz="0" w:space="0" w:color="auto"/>
                <w:left w:val="none" w:sz="0" w:space="0" w:color="auto"/>
                <w:bottom w:val="none" w:sz="0" w:space="0" w:color="auto"/>
                <w:right w:val="none" w:sz="0" w:space="0" w:color="auto"/>
              </w:divBdr>
            </w:div>
            <w:div w:id="1403261964">
              <w:marLeft w:val="0"/>
              <w:marRight w:val="0"/>
              <w:marTop w:val="0"/>
              <w:marBottom w:val="0"/>
              <w:divBdr>
                <w:top w:val="none" w:sz="0" w:space="0" w:color="auto"/>
                <w:left w:val="none" w:sz="0" w:space="0" w:color="auto"/>
                <w:bottom w:val="none" w:sz="0" w:space="0" w:color="auto"/>
                <w:right w:val="none" w:sz="0" w:space="0" w:color="auto"/>
              </w:divBdr>
            </w:div>
            <w:div w:id="220749284">
              <w:marLeft w:val="0"/>
              <w:marRight w:val="0"/>
              <w:marTop w:val="0"/>
              <w:marBottom w:val="0"/>
              <w:divBdr>
                <w:top w:val="none" w:sz="0" w:space="0" w:color="auto"/>
                <w:left w:val="none" w:sz="0" w:space="0" w:color="auto"/>
                <w:bottom w:val="none" w:sz="0" w:space="0" w:color="auto"/>
                <w:right w:val="none" w:sz="0" w:space="0" w:color="auto"/>
              </w:divBdr>
            </w:div>
            <w:div w:id="611785894">
              <w:marLeft w:val="0"/>
              <w:marRight w:val="0"/>
              <w:marTop w:val="0"/>
              <w:marBottom w:val="0"/>
              <w:divBdr>
                <w:top w:val="none" w:sz="0" w:space="0" w:color="auto"/>
                <w:left w:val="none" w:sz="0" w:space="0" w:color="auto"/>
                <w:bottom w:val="none" w:sz="0" w:space="0" w:color="auto"/>
                <w:right w:val="none" w:sz="0" w:space="0" w:color="auto"/>
              </w:divBdr>
            </w:div>
            <w:div w:id="686911949">
              <w:marLeft w:val="0"/>
              <w:marRight w:val="0"/>
              <w:marTop w:val="0"/>
              <w:marBottom w:val="0"/>
              <w:divBdr>
                <w:top w:val="none" w:sz="0" w:space="0" w:color="auto"/>
                <w:left w:val="none" w:sz="0" w:space="0" w:color="auto"/>
                <w:bottom w:val="none" w:sz="0" w:space="0" w:color="auto"/>
                <w:right w:val="none" w:sz="0" w:space="0" w:color="auto"/>
              </w:divBdr>
            </w:div>
            <w:div w:id="2114979101">
              <w:marLeft w:val="0"/>
              <w:marRight w:val="0"/>
              <w:marTop w:val="0"/>
              <w:marBottom w:val="0"/>
              <w:divBdr>
                <w:top w:val="none" w:sz="0" w:space="0" w:color="auto"/>
                <w:left w:val="none" w:sz="0" w:space="0" w:color="auto"/>
                <w:bottom w:val="none" w:sz="0" w:space="0" w:color="auto"/>
                <w:right w:val="none" w:sz="0" w:space="0" w:color="auto"/>
              </w:divBdr>
            </w:div>
            <w:div w:id="964460052">
              <w:marLeft w:val="0"/>
              <w:marRight w:val="0"/>
              <w:marTop w:val="0"/>
              <w:marBottom w:val="0"/>
              <w:divBdr>
                <w:top w:val="none" w:sz="0" w:space="0" w:color="auto"/>
                <w:left w:val="none" w:sz="0" w:space="0" w:color="auto"/>
                <w:bottom w:val="none" w:sz="0" w:space="0" w:color="auto"/>
                <w:right w:val="none" w:sz="0" w:space="0" w:color="auto"/>
              </w:divBdr>
            </w:div>
            <w:div w:id="1788085693">
              <w:marLeft w:val="0"/>
              <w:marRight w:val="0"/>
              <w:marTop w:val="0"/>
              <w:marBottom w:val="0"/>
              <w:divBdr>
                <w:top w:val="none" w:sz="0" w:space="0" w:color="auto"/>
                <w:left w:val="none" w:sz="0" w:space="0" w:color="auto"/>
                <w:bottom w:val="none" w:sz="0" w:space="0" w:color="auto"/>
                <w:right w:val="none" w:sz="0" w:space="0" w:color="auto"/>
              </w:divBdr>
            </w:div>
            <w:div w:id="1066538293">
              <w:marLeft w:val="0"/>
              <w:marRight w:val="0"/>
              <w:marTop w:val="0"/>
              <w:marBottom w:val="0"/>
              <w:divBdr>
                <w:top w:val="none" w:sz="0" w:space="0" w:color="auto"/>
                <w:left w:val="none" w:sz="0" w:space="0" w:color="auto"/>
                <w:bottom w:val="none" w:sz="0" w:space="0" w:color="auto"/>
                <w:right w:val="none" w:sz="0" w:space="0" w:color="auto"/>
              </w:divBdr>
            </w:div>
            <w:div w:id="653334592">
              <w:marLeft w:val="0"/>
              <w:marRight w:val="0"/>
              <w:marTop w:val="0"/>
              <w:marBottom w:val="0"/>
              <w:divBdr>
                <w:top w:val="none" w:sz="0" w:space="0" w:color="auto"/>
                <w:left w:val="none" w:sz="0" w:space="0" w:color="auto"/>
                <w:bottom w:val="none" w:sz="0" w:space="0" w:color="auto"/>
                <w:right w:val="none" w:sz="0" w:space="0" w:color="auto"/>
              </w:divBdr>
            </w:div>
            <w:div w:id="1519662400">
              <w:marLeft w:val="0"/>
              <w:marRight w:val="0"/>
              <w:marTop w:val="0"/>
              <w:marBottom w:val="0"/>
              <w:divBdr>
                <w:top w:val="none" w:sz="0" w:space="0" w:color="auto"/>
                <w:left w:val="none" w:sz="0" w:space="0" w:color="auto"/>
                <w:bottom w:val="none" w:sz="0" w:space="0" w:color="auto"/>
                <w:right w:val="none" w:sz="0" w:space="0" w:color="auto"/>
              </w:divBdr>
            </w:div>
            <w:div w:id="1927958093">
              <w:marLeft w:val="0"/>
              <w:marRight w:val="0"/>
              <w:marTop w:val="0"/>
              <w:marBottom w:val="0"/>
              <w:divBdr>
                <w:top w:val="none" w:sz="0" w:space="0" w:color="auto"/>
                <w:left w:val="none" w:sz="0" w:space="0" w:color="auto"/>
                <w:bottom w:val="none" w:sz="0" w:space="0" w:color="auto"/>
                <w:right w:val="none" w:sz="0" w:space="0" w:color="auto"/>
              </w:divBdr>
            </w:div>
            <w:div w:id="290402601">
              <w:marLeft w:val="0"/>
              <w:marRight w:val="0"/>
              <w:marTop w:val="0"/>
              <w:marBottom w:val="0"/>
              <w:divBdr>
                <w:top w:val="none" w:sz="0" w:space="0" w:color="auto"/>
                <w:left w:val="none" w:sz="0" w:space="0" w:color="auto"/>
                <w:bottom w:val="none" w:sz="0" w:space="0" w:color="auto"/>
                <w:right w:val="none" w:sz="0" w:space="0" w:color="auto"/>
              </w:divBdr>
            </w:div>
            <w:div w:id="366026781">
              <w:marLeft w:val="0"/>
              <w:marRight w:val="0"/>
              <w:marTop w:val="0"/>
              <w:marBottom w:val="0"/>
              <w:divBdr>
                <w:top w:val="none" w:sz="0" w:space="0" w:color="auto"/>
                <w:left w:val="none" w:sz="0" w:space="0" w:color="auto"/>
                <w:bottom w:val="none" w:sz="0" w:space="0" w:color="auto"/>
                <w:right w:val="none" w:sz="0" w:space="0" w:color="auto"/>
              </w:divBdr>
            </w:div>
            <w:div w:id="368184534">
              <w:marLeft w:val="0"/>
              <w:marRight w:val="0"/>
              <w:marTop w:val="0"/>
              <w:marBottom w:val="0"/>
              <w:divBdr>
                <w:top w:val="none" w:sz="0" w:space="0" w:color="auto"/>
                <w:left w:val="none" w:sz="0" w:space="0" w:color="auto"/>
                <w:bottom w:val="none" w:sz="0" w:space="0" w:color="auto"/>
                <w:right w:val="none" w:sz="0" w:space="0" w:color="auto"/>
              </w:divBdr>
            </w:div>
            <w:div w:id="1833327252">
              <w:marLeft w:val="0"/>
              <w:marRight w:val="0"/>
              <w:marTop w:val="0"/>
              <w:marBottom w:val="0"/>
              <w:divBdr>
                <w:top w:val="none" w:sz="0" w:space="0" w:color="auto"/>
                <w:left w:val="none" w:sz="0" w:space="0" w:color="auto"/>
                <w:bottom w:val="none" w:sz="0" w:space="0" w:color="auto"/>
                <w:right w:val="none" w:sz="0" w:space="0" w:color="auto"/>
              </w:divBdr>
            </w:div>
            <w:div w:id="1996645500">
              <w:marLeft w:val="0"/>
              <w:marRight w:val="0"/>
              <w:marTop w:val="0"/>
              <w:marBottom w:val="0"/>
              <w:divBdr>
                <w:top w:val="none" w:sz="0" w:space="0" w:color="auto"/>
                <w:left w:val="none" w:sz="0" w:space="0" w:color="auto"/>
                <w:bottom w:val="none" w:sz="0" w:space="0" w:color="auto"/>
                <w:right w:val="none" w:sz="0" w:space="0" w:color="auto"/>
              </w:divBdr>
            </w:div>
            <w:div w:id="391850147">
              <w:marLeft w:val="0"/>
              <w:marRight w:val="0"/>
              <w:marTop w:val="0"/>
              <w:marBottom w:val="0"/>
              <w:divBdr>
                <w:top w:val="none" w:sz="0" w:space="0" w:color="auto"/>
                <w:left w:val="none" w:sz="0" w:space="0" w:color="auto"/>
                <w:bottom w:val="none" w:sz="0" w:space="0" w:color="auto"/>
                <w:right w:val="none" w:sz="0" w:space="0" w:color="auto"/>
              </w:divBdr>
            </w:div>
            <w:div w:id="438525312">
              <w:marLeft w:val="0"/>
              <w:marRight w:val="0"/>
              <w:marTop w:val="0"/>
              <w:marBottom w:val="0"/>
              <w:divBdr>
                <w:top w:val="none" w:sz="0" w:space="0" w:color="auto"/>
                <w:left w:val="none" w:sz="0" w:space="0" w:color="auto"/>
                <w:bottom w:val="none" w:sz="0" w:space="0" w:color="auto"/>
                <w:right w:val="none" w:sz="0" w:space="0" w:color="auto"/>
              </w:divBdr>
            </w:div>
            <w:div w:id="616759505">
              <w:marLeft w:val="0"/>
              <w:marRight w:val="0"/>
              <w:marTop w:val="0"/>
              <w:marBottom w:val="0"/>
              <w:divBdr>
                <w:top w:val="none" w:sz="0" w:space="0" w:color="auto"/>
                <w:left w:val="none" w:sz="0" w:space="0" w:color="auto"/>
                <w:bottom w:val="none" w:sz="0" w:space="0" w:color="auto"/>
                <w:right w:val="none" w:sz="0" w:space="0" w:color="auto"/>
              </w:divBdr>
            </w:div>
            <w:div w:id="1764757866">
              <w:marLeft w:val="0"/>
              <w:marRight w:val="0"/>
              <w:marTop w:val="0"/>
              <w:marBottom w:val="0"/>
              <w:divBdr>
                <w:top w:val="none" w:sz="0" w:space="0" w:color="auto"/>
                <w:left w:val="none" w:sz="0" w:space="0" w:color="auto"/>
                <w:bottom w:val="none" w:sz="0" w:space="0" w:color="auto"/>
                <w:right w:val="none" w:sz="0" w:space="0" w:color="auto"/>
              </w:divBdr>
            </w:div>
            <w:div w:id="161824404">
              <w:marLeft w:val="0"/>
              <w:marRight w:val="0"/>
              <w:marTop w:val="0"/>
              <w:marBottom w:val="0"/>
              <w:divBdr>
                <w:top w:val="none" w:sz="0" w:space="0" w:color="auto"/>
                <w:left w:val="none" w:sz="0" w:space="0" w:color="auto"/>
                <w:bottom w:val="none" w:sz="0" w:space="0" w:color="auto"/>
                <w:right w:val="none" w:sz="0" w:space="0" w:color="auto"/>
              </w:divBdr>
            </w:div>
            <w:div w:id="1050960243">
              <w:marLeft w:val="0"/>
              <w:marRight w:val="0"/>
              <w:marTop w:val="0"/>
              <w:marBottom w:val="0"/>
              <w:divBdr>
                <w:top w:val="none" w:sz="0" w:space="0" w:color="auto"/>
                <w:left w:val="none" w:sz="0" w:space="0" w:color="auto"/>
                <w:bottom w:val="none" w:sz="0" w:space="0" w:color="auto"/>
                <w:right w:val="none" w:sz="0" w:space="0" w:color="auto"/>
              </w:divBdr>
            </w:div>
            <w:div w:id="376395080">
              <w:marLeft w:val="0"/>
              <w:marRight w:val="0"/>
              <w:marTop w:val="0"/>
              <w:marBottom w:val="0"/>
              <w:divBdr>
                <w:top w:val="none" w:sz="0" w:space="0" w:color="auto"/>
                <w:left w:val="none" w:sz="0" w:space="0" w:color="auto"/>
                <w:bottom w:val="none" w:sz="0" w:space="0" w:color="auto"/>
                <w:right w:val="none" w:sz="0" w:space="0" w:color="auto"/>
              </w:divBdr>
            </w:div>
            <w:div w:id="1231572852">
              <w:marLeft w:val="0"/>
              <w:marRight w:val="0"/>
              <w:marTop w:val="0"/>
              <w:marBottom w:val="0"/>
              <w:divBdr>
                <w:top w:val="none" w:sz="0" w:space="0" w:color="auto"/>
                <w:left w:val="none" w:sz="0" w:space="0" w:color="auto"/>
                <w:bottom w:val="none" w:sz="0" w:space="0" w:color="auto"/>
                <w:right w:val="none" w:sz="0" w:space="0" w:color="auto"/>
              </w:divBdr>
            </w:div>
            <w:div w:id="1127041909">
              <w:marLeft w:val="0"/>
              <w:marRight w:val="0"/>
              <w:marTop w:val="0"/>
              <w:marBottom w:val="0"/>
              <w:divBdr>
                <w:top w:val="none" w:sz="0" w:space="0" w:color="auto"/>
                <w:left w:val="none" w:sz="0" w:space="0" w:color="auto"/>
                <w:bottom w:val="none" w:sz="0" w:space="0" w:color="auto"/>
                <w:right w:val="none" w:sz="0" w:space="0" w:color="auto"/>
              </w:divBdr>
            </w:div>
            <w:div w:id="1932200247">
              <w:marLeft w:val="0"/>
              <w:marRight w:val="0"/>
              <w:marTop w:val="0"/>
              <w:marBottom w:val="0"/>
              <w:divBdr>
                <w:top w:val="none" w:sz="0" w:space="0" w:color="auto"/>
                <w:left w:val="none" w:sz="0" w:space="0" w:color="auto"/>
                <w:bottom w:val="none" w:sz="0" w:space="0" w:color="auto"/>
                <w:right w:val="none" w:sz="0" w:space="0" w:color="auto"/>
              </w:divBdr>
            </w:div>
            <w:div w:id="292054532">
              <w:marLeft w:val="0"/>
              <w:marRight w:val="0"/>
              <w:marTop w:val="0"/>
              <w:marBottom w:val="0"/>
              <w:divBdr>
                <w:top w:val="none" w:sz="0" w:space="0" w:color="auto"/>
                <w:left w:val="none" w:sz="0" w:space="0" w:color="auto"/>
                <w:bottom w:val="none" w:sz="0" w:space="0" w:color="auto"/>
                <w:right w:val="none" w:sz="0" w:space="0" w:color="auto"/>
              </w:divBdr>
            </w:div>
            <w:div w:id="1380517917">
              <w:marLeft w:val="0"/>
              <w:marRight w:val="0"/>
              <w:marTop w:val="0"/>
              <w:marBottom w:val="0"/>
              <w:divBdr>
                <w:top w:val="none" w:sz="0" w:space="0" w:color="auto"/>
                <w:left w:val="none" w:sz="0" w:space="0" w:color="auto"/>
                <w:bottom w:val="none" w:sz="0" w:space="0" w:color="auto"/>
                <w:right w:val="none" w:sz="0" w:space="0" w:color="auto"/>
              </w:divBdr>
            </w:div>
            <w:div w:id="1419254767">
              <w:marLeft w:val="0"/>
              <w:marRight w:val="0"/>
              <w:marTop w:val="0"/>
              <w:marBottom w:val="0"/>
              <w:divBdr>
                <w:top w:val="none" w:sz="0" w:space="0" w:color="auto"/>
                <w:left w:val="none" w:sz="0" w:space="0" w:color="auto"/>
                <w:bottom w:val="none" w:sz="0" w:space="0" w:color="auto"/>
                <w:right w:val="none" w:sz="0" w:space="0" w:color="auto"/>
              </w:divBdr>
            </w:div>
            <w:div w:id="974945755">
              <w:marLeft w:val="0"/>
              <w:marRight w:val="0"/>
              <w:marTop w:val="0"/>
              <w:marBottom w:val="0"/>
              <w:divBdr>
                <w:top w:val="none" w:sz="0" w:space="0" w:color="auto"/>
                <w:left w:val="none" w:sz="0" w:space="0" w:color="auto"/>
                <w:bottom w:val="none" w:sz="0" w:space="0" w:color="auto"/>
                <w:right w:val="none" w:sz="0" w:space="0" w:color="auto"/>
              </w:divBdr>
            </w:div>
            <w:div w:id="1777167650">
              <w:marLeft w:val="0"/>
              <w:marRight w:val="0"/>
              <w:marTop w:val="0"/>
              <w:marBottom w:val="0"/>
              <w:divBdr>
                <w:top w:val="none" w:sz="0" w:space="0" w:color="auto"/>
                <w:left w:val="none" w:sz="0" w:space="0" w:color="auto"/>
                <w:bottom w:val="none" w:sz="0" w:space="0" w:color="auto"/>
                <w:right w:val="none" w:sz="0" w:space="0" w:color="auto"/>
              </w:divBdr>
            </w:div>
            <w:div w:id="1679194752">
              <w:marLeft w:val="0"/>
              <w:marRight w:val="0"/>
              <w:marTop w:val="0"/>
              <w:marBottom w:val="0"/>
              <w:divBdr>
                <w:top w:val="none" w:sz="0" w:space="0" w:color="auto"/>
                <w:left w:val="none" w:sz="0" w:space="0" w:color="auto"/>
                <w:bottom w:val="none" w:sz="0" w:space="0" w:color="auto"/>
                <w:right w:val="none" w:sz="0" w:space="0" w:color="auto"/>
              </w:divBdr>
            </w:div>
            <w:div w:id="1056320880">
              <w:marLeft w:val="0"/>
              <w:marRight w:val="0"/>
              <w:marTop w:val="0"/>
              <w:marBottom w:val="0"/>
              <w:divBdr>
                <w:top w:val="none" w:sz="0" w:space="0" w:color="auto"/>
                <w:left w:val="none" w:sz="0" w:space="0" w:color="auto"/>
                <w:bottom w:val="none" w:sz="0" w:space="0" w:color="auto"/>
                <w:right w:val="none" w:sz="0" w:space="0" w:color="auto"/>
              </w:divBdr>
            </w:div>
            <w:div w:id="1003170194">
              <w:marLeft w:val="0"/>
              <w:marRight w:val="0"/>
              <w:marTop w:val="0"/>
              <w:marBottom w:val="0"/>
              <w:divBdr>
                <w:top w:val="none" w:sz="0" w:space="0" w:color="auto"/>
                <w:left w:val="none" w:sz="0" w:space="0" w:color="auto"/>
                <w:bottom w:val="none" w:sz="0" w:space="0" w:color="auto"/>
                <w:right w:val="none" w:sz="0" w:space="0" w:color="auto"/>
              </w:divBdr>
            </w:div>
            <w:div w:id="1692801632">
              <w:marLeft w:val="0"/>
              <w:marRight w:val="0"/>
              <w:marTop w:val="0"/>
              <w:marBottom w:val="0"/>
              <w:divBdr>
                <w:top w:val="none" w:sz="0" w:space="0" w:color="auto"/>
                <w:left w:val="none" w:sz="0" w:space="0" w:color="auto"/>
                <w:bottom w:val="none" w:sz="0" w:space="0" w:color="auto"/>
                <w:right w:val="none" w:sz="0" w:space="0" w:color="auto"/>
              </w:divBdr>
            </w:div>
            <w:div w:id="1435860358">
              <w:marLeft w:val="0"/>
              <w:marRight w:val="0"/>
              <w:marTop w:val="0"/>
              <w:marBottom w:val="0"/>
              <w:divBdr>
                <w:top w:val="none" w:sz="0" w:space="0" w:color="auto"/>
                <w:left w:val="none" w:sz="0" w:space="0" w:color="auto"/>
                <w:bottom w:val="none" w:sz="0" w:space="0" w:color="auto"/>
                <w:right w:val="none" w:sz="0" w:space="0" w:color="auto"/>
              </w:divBdr>
            </w:div>
            <w:div w:id="614556088">
              <w:marLeft w:val="0"/>
              <w:marRight w:val="0"/>
              <w:marTop w:val="0"/>
              <w:marBottom w:val="0"/>
              <w:divBdr>
                <w:top w:val="none" w:sz="0" w:space="0" w:color="auto"/>
                <w:left w:val="none" w:sz="0" w:space="0" w:color="auto"/>
                <w:bottom w:val="none" w:sz="0" w:space="0" w:color="auto"/>
                <w:right w:val="none" w:sz="0" w:space="0" w:color="auto"/>
              </w:divBdr>
            </w:div>
            <w:div w:id="1657034066">
              <w:marLeft w:val="0"/>
              <w:marRight w:val="0"/>
              <w:marTop w:val="0"/>
              <w:marBottom w:val="0"/>
              <w:divBdr>
                <w:top w:val="none" w:sz="0" w:space="0" w:color="auto"/>
                <w:left w:val="none" w:sz="0" w:space="0" w:color="auto"/>
                <w:bottom w:val="none" w:sz="0" w:space="0" w:color="auto"/>
                <w:right w:val="none" w:sz="0" w:space="0" w:color="auto"/>
              </w:divBdr>
            </w:div>
            <w:div w:id="1562130740">
              <w:marLeft w:val="0"/>
              <w:marRight w:val="0"/>
              <w:marTop w:val="0"/>
              <w:marBottom w:val="0"/>
              <w:divBdr>
                <w:top w:val="none" w:sz="0" w:space="0" w:color="auto"/>
                <w:left w:val="none" w:sz="0" w:space="0" w:color="auto"/>
                <w:bottom w:val="none" w:sz="0" w:space="0" w:color="auto"/>
                <w:right w:val="none" w:sz="0" w:space="0" w:color="auto"/>
              </w:divBdr>
            </w:div>
            <w:div w:id="554899760">
              <w:marLeft w:val="0"/>
              <w:marRight w:val="0"/>
              <w:marTop w:val="0"/>
              <w:marBottom w:val="0"/>
              <w:divBdr>
                <w:top w:val="none" w:sz="0" w:space="0" w:color="auto"/>
                <w:left w:val="none" w:sz="0" w:space="0" w:color="auto"/>
                <w:bottom w:val="none" w:sz="0" w:space="0" w:color="auto"/>
                <w:right w:val="none" w:sz="0" w:space="0" w:color="auto"/>
              </w:divBdr>
            </w:div>
            <w:div w:id="1387800787">
              <w:marLeft w:val="0"/>
              <w:marRight w:val="0"/>
              <w:marTop w:val="0"/>
              <w:marBottom w:val="0"/>
              <w:divBdr>
                <w:top w:val="none" w:sz="0" w:space="0" w:color="auto"/>
                <w:left w:val="none" w:sz="0" w:space="0" w:color="auto"/>
                <w:bottom w:val="none" w:sz="0" w:space="0" w:color="auto"/>
                <w:right w:val="none" w:sz="0" w:space="0" w:color="auto"/>
              </w:divBdr>
            </w:div>
            <w:div w:id="957370396">
              <w:marLeft w:val="0"/>
              <w:marRight w:val="0"/>
              <w:marTop w:val="0"/>
              <w:marBottom w:val="0"/>
              <w:divBdr>
                <w:top w:val="none" w:sz="0" w:space="0" w:color="auto"/>
                <w:left w:val="none" w:sz="0" w:space="0" w:color="auto"/>
                <w:bottom w:val="none" w:sz="0" w:space="0" w:color="auto"/>
                <w:right w:val="none" w:sz="0" w:space="0" w:color="auto"/>
              </w:divBdr>
            </w:div>
            <w:div w:id="1859151654">
              <w:marLeft w:val="0"/>
              <w:marRight w:val="0"/>
              <w:marTop w:val="0"/>
              <w:marBottom w:val="0"/>
              <w:divBdr>
                <w:top w:val="none" w:sz="0" w:space="0" w:color="auto"/>
                <w:left w:val="none" w:sz="0" w:space="0" w:color="auto"/>
                <w:bottom w:val="none" w:sz="0" w:space="0" w:color="auto"/>
                <w:right w:val="none" w:sz="0" w:space="0" w:color="auto"/>
              </w:divBdr>
            </w:div>
            <w:div w:id="1205563982">
              <w:marLeft w:val="0"/>
              <w:marRight w:val="0"/>
              <w:marTop w:val="0"/>
              <w:marBottom w:val="0"/>
              <w:divBdr>
                <w:top w:val="none" w:sz="0" w:space="0" w:color="auto"/>
                <w:left w:val="none" w:sz="0" w:space="0" w:color="auto"/>
                <w:bottom w:val="none" w:sz="0" w:space="0" w:color="auto"/>
                <w:right w:val="none" w:sz="0" w:space="0" w:color="auto"/>
              </w:divBdr>
            </w:div>
            <w:div w:id="1407386203">
              <w:marLeft w:val="0"/>
              <w:marRight w:val="0"/>
              <w:marTop w:val="0"/>
              <w:marBottom w:val="0"/>
              <w:divBdr>
                <w:top w:val="none" w:sz="0" w:space="0" w:color="auto"/>
                <w:left w:val="none" w:sz="0" w:space="0" w:color="auto"/>
                <w:bottom w:val="none" w:sz="0" w:space="0" w:color="auto"/>
                <w:right w:val="none" w:sz="0" w:space="0" w:color="auto"/>
              </w:divBdr>
            </w:div>
            <w:div w:id="1757288151">
              <w:marLeft w:val="0"/>
              <w:marRight w:val="0"/>
              <w:marTop w:val="0"/>
              <w:marBottom w:val="0"/>
              <w:divBdr>
                <w:top w:val="none" w:sz="0" w:space="0" w:color="auto"/>
                <w:left w:val="none" w:sz="0" w:space="0" w:color="auto"/>
                <w:bottom w:val="none" w:sz="0" w:space="0" w:color="auto"/>
                <w:right w:val="none" w:sz="0" w:space="0" w:color="auto"/>
              </w:divBdr>
            </w:div>
            <w:div w:id="981546402">
              <w:marLeft w:val="0"/>
              <w:marRight w:val="0"/>
              <w:marTop w:val="0"/>
              <w:marBottom w:val="0"/>
              <w:divBdr>
                <w:top w:val="none" w:sz="0" w:space="0" w:color="auto"/>
                <w:left w:val="none" w:sz="0" w:space="0" w:color="auto"/>
                <w:bottom w:val="none" w:sz="0" w:space="0" w:color="auto"/>
                <w:right w:val="none" w:sz="0" w:space="0" w:color="auto"/>
              </w:divBdr>
            </w:div>
            <w:div w:id="638845415">
              <w:marLeft w:val="0"/>
              <w:marRight w:val="0"/>
              <w:marTop w:val="0"/>
              <w:marBottom w:val="0"/>
              <w:divBdr>
                <w:top w:val="none" w:sz="0" w:space="0" w:color="auto"/>
                <w:left w:val="none" w:sz="0" w:space="0" w:color="auto"/>
                <w:bottom w:val="none" w:sz="0" w:space="0" w:color="auto"/>
                <w:right w:val="none" w:sz="0" w:space="0" w:color="auto"/>
              </w:divBdr>
            </w:div>
            <w:div w:id="193201668">
              <w:marLeft w:val="0"/>
              <w:marRight w:val="0"/>
              <w:marTop w:val="0"/>
              <w:marBottom w:val="0"/>
              <w:divBdr>
                <w:top w:val="none" w:sz="0" w:space="0" w:color="auto"/>
                <w:left w:val="none" w:sz="0" w:space="0" w:color="auto"/>
                <w:bottom w:val="none" w:sz="0" w:space="0" w:color="auto"/>
                <w:right w:val="none" w:sz="0" w:space="0" w:color="auto"/>
              </w:divBdr>
            </w:div>
            <w:div w:id="1656495963">
              <w:marLeft w:val="0"/>
              <w:marRight w:val="0"/>
              <w:marTop w:val="0"/>
              <w:marBottom w:val="0"/>
              <w:divBdr>
                <w:top w:val="none" w:sz="0" w:space="0" w:color="auto"/>
                <w:left w:val="none" w:sz="0" w:space="0" w:color="auto"/>
                <w:bottom w:val="none" w:sz="0" w:space="0" w:color="auto"/>
                <w:right w:val="none" w:sz="0" w:space="0" w:color="auto"/>
              </w:divBdr>
            </w:div>
            <w:div w:id="1686597188">
              <w:marLeft w:val="0"/>
              <w:marRight w:val="0"/>
              <w:marTop w:val="0"/>
              <w:marBottom w:val="0"/>
              <w:divBdr>
                <w:top w:val="none" w:sz="0" w:space="0" w:color="auto"/>
                <w:left w:val="none" w:sz="0" w:space="0" w:color="auto"/>
                <w:bottom w:val="none" w:sz="0" w:space="0" w:color="auto"/>
                <w:right w:val="none" w:sz="0" w:space="0" w:color="auto"/>
              </w:divBdr>
            </w:div>
            <w:div w:id="1201867029">
              <w:marLeft w:val="0"/>
              <w:marRight w:val="0"/>
              <w:marTop w:val="0"/>
              <w:marBottom w:val="0"/>
              <w:divBdr>
                <w:top w:val="none" w:sz="0" w:space="0" w:color="auto"/>
                <w:left w:val="none" w:sz="0" w:space="0" w:color="auto"/>
                <w:bottom w:val="none" w:sz="0" w:space="0" w:color="auto"/>
                <w:right w:val="none" w:sz="0" w:space="0" w:color="auto"/>
              </w:divBdr>
            </w:div>
            <w:div w:id="1659067311">
              <w:marLeft w:val="0"/>
              <w:marRight w:val="0"/>
              <w:marTop w:val="0"/>
              <w:marBottom w:val="0"/>
              <w:divBdr>
                <w:top w:val="none" w:sz="0" w:space="0" w:color="auto"/>
                <w:left w:val="none" w:sz="0" w:space="0" w:color="auto"/>
                <w:bottom w:val="none" w:sz="0" w:space="0" w:color="auto"/>
                <w:right w:val="none" w:sz="0" w:space="0" w:color="auto"/>
              </w:divBdr>
            </w:div>
            <w:div w:id="1601179104">
              <w:marLeft w:val="0"/>
              <w:marRight w:val="0"/>
              <w:marTop w:val="0"/>
              <w:marBottom w:val="0"/>
              <w:divBdr>
                <w:top w:val="none" w:sz="0" w:space="0" w:color="auto"/>
                <w:left w:val="none" w:sz="0" w:space="0" w:color="auto"/>
                <w:bottom w:val="none" w:sz="0" w:space="0" w:color="auto"/>
                <w:right w:val="none" w:sz="0" w:space="0" w:color="auto"/>
              </w:divBdr>
            </w:div>
            <w:div w:id="1215123235">
              <w:marLeft w:val="0"/>
              <w:marRight w:val="0"/>
              <w:marTop w:val="0"/>
              <w:marBottom w:val="0"/>
              <w:divBdr>
                <w:top w:val="none" w:sz="0" w:space="0" w:color="auto"/>
                <w:left w:val="none" w:sz="0" w:space="0" w:color="auto"/>
                <w:bottom w:val="none" w:sz="0" w:space="0" w:color="auto"/>
                <w:right w:val="none" w:sz="0" w:space="0" w:color="auto"/>
              </w:divBdr>
            </w:div>
            <w:div w:id="101927043">
              <w:marLeft w:val="0"/>
              <w:marRight w:val="0"/>
              <w:marTop w:val="0"/>
              <w:marBottom w:val="0"/>
              <w:divBdr>
                <w:top w:val="none" w:sz="0" w:space="0" w:color="auto"/>
                <w:left w:val="none" w:sz="0" w:space="0" w:color="auto"/>
                <w:bottom w:val="none" w:sz="0" w:space="0" w:color="auto"/>
                <w:right w:val="none" w:sz="0" w:space="0" w:color="auto"/>
              </w:divBdr>
            </w:div>
            <w:div w:id="1774082316">
              <w:marLeft w:val="0"/>
              <w:marRight w:val="0"/>
              <w:marTop w:val="0"/>
              <w:marBottom w:val="0"/>
              <w:divBdr>
                <w:top w:val="none" w:sz="0" w:space="0" w:color="auto"/>
                <w:left w:val="none" w:sz="0" w:space="0" w:color="auto"/>
                <w:bottom w:val="none" w:sz="0" w:space="0" w:color="auto"/>
                <w:right w:val="none" w:sz="0" w:space="0" w:color="auto"/>
              </w:divBdr>
            </w:div>
            <w:div w:id="1270549548">
              <w:marLeft w:val="0"/>
              <w:marRight w:val="0"/>
              <w:marTop w:val="0"/>
              <w:marBottom w:val="0"/>
              <w:divBdr>
                <w:top w:val="none" w:sz="0" w:space="0" w:color="auto"/>
                <w:left w:val="none" w:sz="0" w:space="0" w:color="auto"/>
                <w:bottom w:val="none" w:sz="0" w:space="0" w:color="auto"/>
                <w:right w:val="none" w:sz="0" w:space="0" w:color="auto"/>
              </w:divBdr>
            </w:div>
            <w:div w:id="2011134087">
              <w:marLeft w:val="0"/>
              <w:marRight w:val="0"/>
              <w:marTop w:val="0"/>
              <w:marBottom w:val="0"/>
              <w:divBdr>
                <w:top w:val="none" w:sz="0" w:space="0" w:color="auto"/>
                <w:left w:val="none" w:sz="0" w:space="0" w:color="auto"/>
                <w:bottom w:val="none" w:sz="0" w:space="0" w:color="auto"/>
                <w:right w:val="none" w:sz="0" w:space="0" w:color="auto"/>
              </w:divBdr>
            </w:div>
            <w:div w:id="1940134478">
              <w:marLeft w:val="0"/>
              <w:marRight w:val="0"/>
              <w:marTop w:val="0"/>
              <w:marBottom w:val="0"/>
              <w:divBdr>
                <w:top w:val="none" w:sz="0" w:space="0" w:color="auto"/>
                <w:left w:val="none" w:sz="0" w:space="0" w:color="auto"/>
                <w:bottom w:val="none" w:sz="0" w:space="0" w:color="auto"/>
                <w:right w:val="none" w:sz="0" w:space="0" w:color="auto"/>
              </w:divBdr>
            </w:div>
            <w:div w:id="740103865">
              <w:marLeft w:val="0"/>
              <w:marRight w:val="0"/>
              <w:marTop w:val="0"/>
              <w:marBottom w:val="0"/>
              <w:divBdr>
                <w:top w:val="none" w:sz="0" w:space="0" w:color="auto"/>
                <w:left w:val="none" w:sz="0" w:space="0" w:color="auto"/>
                <w:bottom w:val="none" w:sz="0" w:space="0" w:color="auto"/>
                <w:right w:val="none" w:sz="0" w:space="0" w:color="auto"/>
              </w:divBdr>
            </w:div>
            <w:div w:id="1189106707">
              <w:marLeft w:val="0"/>
              <w:marRight w:val="0"/>
              <w:marTop w:val="0"/>
              <w:marBottom w:val="0"/>
              <w:divBdr>
                <w:top w:val="none" w:sz="0" w:space="0" w:color="auto"/>
                <w:left w:val="none" w:sz="0" w:space="0" w:color="auto"/>
                <w:bottom w:val="none" w:sz="0" w:space="0" w:color="auto"/>
                <w:right w:val="none" w:sz="0" w:space="0" w:color="auto"/>
              </w:divBdr>
            </w:div>
            <w:div w:id="1896312948">
              <w:marLeft w:val="0"/>
              <w:marRight w:val="0"/>
              <w:marTop w:val="0"/>
              <w:marBottom w:val="0"/>
              <w:divBdr>
                <w:top w:val="none" w:sz="0" w:space="0" w:color="auto"/>
                <w:left w:val="none" w:sz="0" w:space="0" w:color="auto"/>
                <w:bottom w:val="none" w:sz="0" w:space="0" w:color="auto"/>
                <w:right w:val="none" w:sz="0" w:space="0" w:color="auto"/>
              </w:divBdr>
            </w:div>
            <w:div w:id="828596337">
              <w:marLeft w:val="0"/>
              <w:marRight w:val="0"/>
              <w:marTop w:val="0"/>
              <w:marBottom w:val="0"/>
              <w:divBdr>
                <w:top w:val="none" w:sz="0" w:space="0" w:color="auto"/>
                <w:left w:val="none" w:sz="0" w:space="0" w:color="auto"/>
                <w:bottom w:val="none" w:sz="0" w:space="0" w:color="auto"/>
                <w:right w:val="none" w:sz="0" w:space="0" w:color="auto"/>
              </w:divBdr>
            </w:div>
            <w:div w:id="1680505567">
              <w:marLeft w:val="0"/>
              <w:marRight w:val="0"/>
              <w:marTop w:val="0"/>
              <w:marBottom w:val="0"/>
              <w:divBdr>
                <w:top w:val="none" w:sz="0" w:space="0" w:color="auto"/>
                <w:left w:val="none" w:sz="0" w:space="0" w:color="auto"/>
                <w:bottom w:val="none" w:sz="0" w:space="0" w:color="auto"/>
                <w:right w:val="none" w:sz="0" w:space="0" w:color="auto"/>
              </w:divBdr>
            </w:div>
            <w:div w:id="2021813674">
              <w:marLeft w:val="0"/>
              <w:marRight w:val="0"/>
              <w:marTop w:val="0"/>
              <w:marBottom w:val="0"/>
              <w:divBdr>
                <w:top w:val="none" w:sz="0" w:space="0" w:color="auto"/>
                <w:left w:val="none" w:sz="0" w:space="0" w:color="auto"/>
                <w:bottom w:val="none" w:sz="0" w:space="0" w:color="auto"/>
                <w:right w:val="none" w:sz="0" w:space="0" w:color="auto"/>
              </w:divBdr>
            </w:div>
            <w:div w:id="780691051">
              <w:marLeft w:val="0"/>
              <w:marRight w:val="0"/>
              <w:marTop w:val="0"/>
              <w:marBottom w:val="0"/>
              <w:divBdr>
                <w:top w:val="none" w:sz="0" w:space="0" w:color="auto"/>
                <w:left w:val="none" w:sz="0" w:space="0" w:color="auto"/>
                <w:bottom w:val="none" w:sz="0" w:space="0" w:color="auto"/>
                <w:right w:val="none" w:sz="0" w:space="0" w:color="auto"/>
              </w:divBdr>
            </w:div>
            <w:div w:id="815803091">
              <w:marLeft w:val="0"/>
              <w:marRight w:val="0"/>
              <w:marTop w:val="0"/>
              <w:marBottom w:val="0"/>
              <w:divBdr>
                <w:top w:val="none" w:sz="0" w:space="0" w:color="auto"/>
                <w:left w:val="none" w:sz="0" w:space="0" w:color="auto"/>
                <w:bottom w:val="none" w:sz="0" w:space="0" w:color="auto"/>
                <w:right w:val="none" w:sz="0" w:space="0" w:color="auto"/>
              </w:divBdr>
            </w:div>
            <w:div w:id="2123261360">
              <w:marLeft w:val="0"/>
              <w:marRight w:val="0"/>
              <w:marTop w:val="0"/>
              <w:marBottom w:val="0"/>
              <w:divBdr>
                <w:top w:val="none" w:sz="0" w:space="0" w:color="auto"/>
                <w:left w:val="none" w:sz="0" w:space="0" w:color="auto"/>
                <w:bottom w:val="none" w:sz="0" w:space="0" w:color="auto"/>
                <w:right w:val="none" w:sz="0" w:space="0" w:color="auto"/>
              </w:divBdr>
            </w:div>
            <w:div w:id="1229994103">
              <w:marLeft w:val="0"/>
              <w:marRight w:val="0"/>
              <w:marTop w:val="0"/>
              <w:marBottom w:val="0"/>
              <w:divBdr>
                <w:top w:val="none" w:sz="0" w:space="0" w:color="auto"/>
                <w:left w:val="none" w:sz="0" w:space="0" w:color="auto"/>
                <w:bottom w:val="none" w:sz="0" w:space="0" w:color="auto"/>
                <w:right w:val="none" w:sz="0" w:space="0" w:color="auto"/>
              </w:divBdr>
            </w:div>
            <w:div w:id="1106803011">
              <w:marLeft w:val="0"/>
              <w:marRight w:val="0"/>
              <w:marTop w:val="0"/>
              <w:marBottom w:val="0"/>
              <w:divBdr>
                <w:top w:val="none" w:sz="0" w:space="0" w:color="auto"/>
                <w:left w:val="none" w:sz="0" w:space="0" w:color="auto"/>
                <w:bottom w:val="none" w:sz="0" w:space="0" w:color="auto"/>
                <w:right w:val="none" w:sz="0" w:space="0" w:color="auto"/>
              </w:divBdr>
            </w:div>
            <w:div w:id="4628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01">
      <w:bodyDiv w:val="1"/>
      <w:marLeft w:val="0"/>
      <w:marRight w:val="0"/>
      <w:marTop w:val="0"/>
      <w:marBottom w:val="0"/>
      <w:divBdr>
        <w:top w:val="none" w:sz="0" w:space="0" w:color="auto"/>
        <w:left w:val="none" w:sz="0" w:space="0" w:color="auto"/>
        <w:bottom w:val="none" w:sz="0" w:space="0" w:color="auto"/>
        <w:right w:val="none" w:sz="0" w:space="0" w:color="auto"/>
      </w:divBdr>
    </w:div>
    <w:div w:id="495270423">
      <w:bodyDiv w:val="1"/>
      <w:marLeft w:val="0"/>
      <w:marRight w:val="0"/>
      <w:marTop w:val="0"/>
      <w:marBottom w:val="0"/>
      <w:divBdr>
        <w:top w:val="none" w:sz="0" w:space="0" w:color="auto"/>
        <w:left w:val="none" w:sz="0" w:space="0" w:color="auto"/>
        <w:bottom w:val="none" w:sz="0" w:space="0" w:color="auto"/>
        <w:right w:val="none" w:sz="0" w:space="0" w:color="auto"/>
      </w:divBdr>
    </w:div>
    <w:div w:id="558173630">
      <w:bodyDiv w:val="1"/>
      <w:marLeft w:val="0"/>
      <w:marRight w:val="0"/>
      <w:marTop w:val="0"/>
      <w:marBottom w:val="0"/>
      <w:divBdr>
        <w:top w:val="none" w:sz="0" w:space="0" w:color="auto"/>
        <w:left w:val="none" w:sz="0" w:space="0" w:color="auto"/>
        <w:bottom w:val="none" w:sz="0" w:space="0" w:color="auto"/>
        <w:right w:val="none" w:sz="0" w:space="0" w:color="auto"/>
      </w:divBdr>
      <w:divsChild>
        <w:div w:id="502865586">
          <w:marLeft w:val="0"/>
          <w:marRight w:val="0"/>
          <w:marTop w:val="0"/>
          <w:marBottom w:val="0"/>
          <w:divBdr>
            <w:top w:val="none" w:sz="0" w:space="0" w:color="auto"/>
            <w:left w:val="none" w:sz="0" w:space="0" w:color="auto"/>
            <w:bottom w:val="none" w:sz="0" w:space="0" w:color="auto"/>
            <w:right w:val="none" w:sz="0" w:space="0" w:color="auto"/>
          </w:divBdr>
          <w:divsChild>
            <w:div w:id="1848791140">
              <w:marLeft w:val="0"/>
              <w:marRight w:val="0"/>
              <w:marTop w:val="0"/>
              <w:marBottom w:val="0"/>
              <w:divBdr>
                <w:top w:val="none" w:sz="0" w:space="0" w:color="auto"/>
                <w:left w:val="none" w:sz="0" w:space="0" w:color="auto"/>
                <w:bottom w:val="none" w:sz="0" w:space="0" w:color="auto"/>
                <w:right w:val="none" w:sz="0" w:space="0" w:color="auto"/>
              </w:divBdr>
            </w:div>
            <w:div w:id="837116130">
              <w:marLeft w:val="0"/>
              <w:marRight w:val="0"/>
              <w:marTop w:val="0"/>
              <w:marBottom w:val="0"/>
              <w:divBdr>
                <w:top w:val="none" w:sz="0" w:space="0" w:color="auto"/>
                <w:left w:val="none" w:sz="0" w:space="0" w:color="auto"/>
                <w:bottom w:val="none" w:sz="0" w:space="0" w:color="auto"/>
                <w:right w:val="none" w:sz="0" w:space="0" w:color="auto"/>
              </w:divBdr>
            </w:div>
            <w:div w:id="1785266661">
              <w:marLeft w:val="0"/>
              <w:marRight w:val="0"/>
              <w:marTop w:val="0"/>
              <w:marBottom w:val="0"/>
              <w:divBdr>
                <w:top w:val="none" w:sz="0" w:space="0" w:color="auto"/>
                <w:left w:val="none" w:sz="0" w:space="0" w:color="auto"/>
                <w:bottom w:val="none" w:sz="0" w:space="0" w:color="auto"/>
                <w:right w:val="none" w:sz="0" w:space="0" w:color="auto"/>
              </w:divBdr>
            </w:div>
            <w:div w:id="639648995">
              <w:marLeft w:val="0"/>
              <w:marRight w:val="0"/>
              <w:marTop w:val="0"/>
              <w:marBottom w:val="0"/>
              <w:divBdr>
                <w:top w:val="none" w:sz="0" w:space="0" w:color="auto"/>
                <w:left w:val="none" w:sz="0" w:space="0" w:color="auto"/>
                <w:bottom w:val="none" w:sz="0" w:space="0" w:color="auto"/>
                <w:right w:val="none" w:sz="0" w:space="0" w:color="auto"/>
              </w:divBdr>
            </w:div>
            <w:div w:id="1453548854">
              <w:marLeft w:val="0"/>
              <w:marRight w:val="0"/>
              <w:marTop w:val="0"/>
              <w:marBottom w:val="0"/>
              <w:divBdr>
                <w:top w:val="none" w:sz="0" w:space="0" w:color="auto"/>
                <w:left w:val="none" w:sz="0" w:space="0" w:color="auto"/>
                <w:bottom w:val="none" w:sz="0" w:space="0" w:color="auto"/>
                <w:right w:val="none" w:sz="0" w:space="0" w:color="auto"/>
              </w:divBdr>
            </w:div>
            <w:div w:id="1688406941">
              <w:marLeft w:val="0"/>
              <w:marRight w:val="0"/>
              <w:marTop w:val="0"/>
              <w:marBottom w:val="0"/>
              <w:divBdr>
                <w:top w:val="none" w:sz="0" w:space="0" w:color="auto"/>
                <w:left w:val="none" w:sz="0" w:space="0" w:color="auto"/>
                <w:bottom w:val="none" w:sz="0" w:space="0" w:color="auto"/>
                <w:right w:val="none" w:sz="0" w:space="0" w:color="auto"/>
              </w:divBdr>
            </w:div>
            <w:div w:id="594242790">
              <w:marLeft w:val="0"/>
              <w:marRight w:val="0"/>
              <w:marTop w:val="0"/>
              <w:marBottom w:val="0"/>
              <w:divBdr>
                <w:top w:val="none" w:sz="0" w:space="0" w:color="auto"/>
                <w:left w:val="none" w:sz="0" w:space="0" w:color="auto"/>
                <w:bottom w:val="none" w:sz="0" w:space="0" w:color="auto"/>
                <w:right w:val="none" w:sz="0" w:space="0" w:color="auto"/>
              </w:divBdr>
            </w:div>
            <w:div w:id="1807703394">
              <w:marLeft w:val="0"/>
              <w:marRight w:val="0"/>
              <w:marTop w:val="0"/>
              <w:marBottom w:val="0"/>
              <w:divBdr>
                <w:top w:val="none" w:sz="0" w:space="0" w:color="auto"/>
                <w:left w:val="none" w:sz="0" w:space="0" w:color="auto"/>
                <w:bottom w:val="none" w:sz="0" w:space="0" w:color="auto"/>
                <w:right w:val="none" w:sz="0" w:space="0" w:color="auto"/>
              </w:divBdr>
            </w:div>
            <w:div w:id="172965077">
              <w:marLeft w:val="0"/>
              <w:marRight w:val="0"/>
              <w:marTop w:val="0"/>
              <w:marBottom w:val="0"/>
              <w:divBdr>
                <w:top w:val="none" w:sz="0" w:space="0" w:color="auto"/>
                <w:left w:val="none" w:sz="0" w:space="0" w:color="auto"/>
                <w:bottom w:val="none" w:sz="0" w:space="0" w:color="auto"/>
                <w:right w:val="none" w:sz="0" w:space="0" w:color="auto"/>
              </w:divBdr>
            </w:div>
            <w:div w:id="1283414656">
              <w:marLeft w:val="0"/>
              <w:marRight w:val="0"/>
              <w:marTop w:val="0"/>
              <w:marBottom w:val="0"/>
              <w:divBdr>
                <w:top w:val="none" w:sz="0" w:space="0" w:color="auto"/>
                <w:left w:val="none" w:sz="0" w:space="0" w:color="auto"/>
                <w:bottom w:val="none" w:sz="0" w:space="0" w:color="auto"/>
                <w:right w:val="none" w:sz="0" w:space="0" w:color="auto"/>
              </w:divBdr>
            </w:div>
            <w:div w:id="196238801">
              <w:marLeft w:val="0"/>
              <w:marRight w:val="0"/>
              <w:marTop w:val="0"/>
              <w:marBottom w:val="0"/>
              <w:divBdr>
                <w:top w:val="none" w:sz="0" w:space="0" w:color="auto"/>
                <w:left w:val="none" w:sz="0" w:space="0" w:color="auto"/>
                <w:bottom w:val="none" w:sz="0" w:space="0" w:color="auto"/>
                <w:right w:val="none" w:sz="0" w:space="0" w:color="auto"/>
              </w:divBdr>
            </w:div>
            <w:div w:id="928000952">
              <w:marLeft w:val="0"/>
              <w:marRight w:val="0"/>
              <w:marTop w:val="0"/>
              <w:marBottom w:val="0"/>
              <w:divBdr>
                <w:top w:val="none" w:sz="0" w:space="0" w:color="auto"/>
                <w:left w:val="none" w:sz="0" w:space="0" w:color="auto"/>
                <w:bottom w:val="none" w:sz="0" w:space="0" w:color="auto"/>
                <w:right w:val="none" w:sz="0" w:space="0" w:color="auto"/>
              </w:divBdr>
            </w:div>
            <w:div w:id="1267809076">
              <w:marLeft w:val="0"/>
              <w:marRight w:val="0"/>
              <w:marTop w:val="0"/>
              <w:marBottom w:val="0"/>
              <w:divBdr>
                <w:top w:val="none" w:sz="0" w:space="0" w:color="auto"/>
                <w:left w:val="none" w:sz="0" w:space="0" w:color="auto"/>
                <w:bottom w:val="none" w:sz="0" w:space="0" w:color="auto"/>
                <w:right w:val="none" w:sz="0" w:space="0" w:color="auto"/>
              </w:divBdr>
            </w:div>
            <w:div w:id="1566721454">
              <w:marLeft w:val="0"/>
              <w:marRight w:val="0"/>
              <w:marTop w:val="0"/>
              <w:marBottom w:val="0"/>
              <w:divBdr>
                <w:top w:val="none" w:sz="0" w:space="0" w:color="auto"/>
                <w:left w:val="none" w:sz="0" w:space="0" w:color="auto"/>
                <w:bottom w:val="none" w:sz="0" w:space="0" w:color="auto"/>
                <w:right w:val="none" w:sz="0" w:space="0" w:color="auto"/>
              </w:divBdr>
            </w:div>
            <w:div w:id="891579426">
              <w:marLeft w:val="0"/>
              <w:marRight w:val="0"/>
              <w:marTop w:val="0"/>
              <w:marBottom w:val="0"/>
              <w:divBdr>
                <w:top w:val="none" w:sz="0" w:space="0" w:color="auto"/>
                <w:left w:val="none" w:sz="0" w:space="0" w:color="auto"/>
                <w:bottom w:val="none" w:sz="0" w:space="0" w:color="auto"/>
                <w:right w:val="none" w:sz="0" w:space="0" w:color="auto"/>
              </w:divBdr>
            </w:div>
            <w:div w:id="192574785">
              <w:marLeft w:val="0"/>
              <w:marRight w:val="0"/>
              <w:marTop w:val="0"/>
              <w:marBottom w:val="0"/>
              <w:divBdr>
                <w:top w:val="none" w:sz="0" w:space="0" w:color="auto"/>
                <w:left w:val="none" w:sz="0" w:space="0" w:color="auto"/>
                <w:bottom w:val="none" w:sz="0" w:space="0" w:color="auto"/>
                <w:right w:val="none" w:sz="0" w:space="0" w:color="auto"/>
              </w:divBdr>
            </w:div>
            <w:div w:id="2009626329">
              <w:marLeft w:val="0"/>
              <w:marRight w:val="0"/>
              <w:marTop w:val="0"/>
              <w:marBottom w:val="0"/>
              <w:divBdr>
                <w:top w:val="none" w:sz="0" w:space="0" w:color="auto"/>
                <w:left w:val="none" w:sz="0" w:space="0" w:color="auto"/>
                <w:bottom w:val="none" w:sz="0" w:space="0" w:color="auto"/>
                <w:right w:val="none" w:sz="0" w:space="0" w:color="auto"/>
              </w:divBdr>
            </w:div>
            <w:div w:id="130488466">
              <w:marLeft w:val="0"/>
              <w:marRight w:val="0"/>
              <w:marTop w:val="0"/>
              <w:marBottom w:val="0"/>
              <w:divBdr>
                <w:top w:val="none" w:sz="0" w:space="0" w:color="auto"/>
                <w:left w:val="none" w:sz="0" w:space="0" w:color="auto"/>
                <w:bottom w:val="none" w:sz="0" w:space="0" w:color="auto"/>
                <w:right w:val="none" w:sz="0" w:space="0" w:color="auto"/>
              </w:divBdr>
            </w:div>
            <w:div w:id="691879104">
              <w:marLeft w:val="0"/>
              <w:marRight w:val="0"/>
              <w:marTop w:val="0"/>
              <w:marBottom w:val="0"/>
              <w:divBdr>
                <w:top w:val="none" w:sz="0" w:space="0" w:color="auto"/>
                <w:left w:val="none" w:sz="0" w:space="0" w:color="auto"/>
                <w:bottom w:val="none" w:sz="0" w:space="0" w:color="auto"/>
                <w:right w:val="none" w:sz="0" w:space="0" w:color="auto"/>
              </w:divBdr>
            </w:div>
            <w:div w:id="718670723">
              <w:marLeft w:val="0"/>
              <w:marRight w:val="0"/>
              <w:marTop w:val="0"/>
              <w:marBottom w:val="0"/>
              <w:divBdr>
                <w:top w:val="none" w:sz="0" w:space="0" w:color="auto"/>
                <w:left w:val="none" w:sz="0" w:space="0" w:color="auto"/>
                <w:bottom w:val="none" w:sz="0" w:space="0" w:color="auto"/>
                <w:right w:val="none" w:sz="0" w:space="0" w:color="auto"/>
              </w:divBdr>
            </w:div>
            <w:div w:id="917862439">
              <w:marLeft w:val="0"/>
              <w:marRight w:val="0"/>
              <w:marTop w:val="0"/>
              <w:marBottom w:val="0"/>
              <w:divBdr>
                <w:top w:val="none" w:sz="0" w:space="0" w:color="auto"/>
                <w:left w:val="none" w:sz="0" w:space="0" w:color="auto"/>
                <w:bottom w:val="none" w:sz="0" w:space="0" w:color="auto"/>
                <w:right w:val="none" w:sz="0" w:space="0" w:color="auto"/>
              </w:divBdr>
            </w:div>
            <w:div w:id="355272193">
              <w:marLeft w:val="0"/>
              <w:marRight w:val="0"/>
              <w:marTop w:val="0"/>
              <w:marBottom w:val="0"/>
              <w:divBdr>
                <w:top w:val="none" w:sz="0" w:space="0" w:color="auto"/>
                <w:left w:val="none" w:sz="0" w:space="0" w:color="auto"/>
                <w:bottom w:val="none" w:sz="0" w:space="0" w:color="auto"/>
                <w:right w:val="none" w:sz="0" w:space="0" w:color="auto"/>
              </w:divBdr>
            </w:div>
            <w:div w:id="1485462634">
              <w:marLeft w:val="0"/>
              <w:marRight w:val="0"/>
              <w:marTop w:val="0"/>
              <w:marBottom w:val="0"/>
              <w:divBdr>
                <w:top w:val="none" w:sz="0" w:space="0" w:color="auto"/>
                <w:left w:val="none" w:sz="0" w:space="0" w:color="auto"/>
                <w:bottom w:val="none" w:sz="0" w:space="0" w:color="auto"/>
                <w:right w:val="none" w:sz="0" w:space="0" w:color="auto"/>
              </w:divBdr>
            </w:div>
            <w:div w:id="2054888573">
              <w:marLeft w:val="0"/>
              <w:marRight w:val="0"/>
              <w:marTop w:val="0"/>
              <w:marBottom w:val="0"/>
              <w:divBdr>
                <w:top w:val="none" w:sz="0" w:space="0" w:color="auto"/>
                <w:left w:val="none" w:sz="0" w:space="0" w:color="auto"/>
                <w:bottom w:val="none" w:sz="0" w:space="0" w:color="auto"/>
                <w:right w:val="none" w:sz="0" w:space="0" w:color="auto"/>
              </w:divBdr>
            </w:div>
            <w:div w:id="81723644">
              <w:marLeft w:val="0"/>
              <w:marRight w:val="0"/>
              <w:marTop w:val="0"/>
              <w:marBottom w:val="0"/>
              <w:divBdr>
                <w:top w:val="none" w:sz="0" w:space="0" w:color="auto"/>
                <w:left w:val="none" w:sz="0" w:space="0" w:color="auto"/>
                <w:bottom w:val="none" w:sz="0" w:space="0" w:color="auto"/>
                <w:right w:val="none" w:sz="0" w:space="0" w:color="auto"/>
              </w:divBdr>
            </w:div>
            <w:div w:id="1176725841">
              <w:marLeft w:val="0"/>
              <w:marRight w:val="0"/>
              <w:marTop w:val="0"/>
              <w:marBottom w:val="0"/>
              <w:divBdr>
                <w:top w:val="none" w:sz="0" w:space="0" w:color="auto"/>
                <w:left w:val="none" w:sz="0" w:space="0" w:color="auto"/>
                <w:bottom w:val="none" w:sz="0" w:space="0" w:color="auto"/>
                <w:right w:val="none" w:sz="0" w:space="0" w:color="auto"/>
              </w:divBdr>
            </w:div>
            <w:div w:id="1692104240">
              <w:marLeft w:val="0"/>
              <w:marRight w:val="0"/>
              <w:marTop w:val="0"/>
              <w:marBottom w:val="0"/>
              <w:divBdr>
                <w:top w:val="none" w:sz="0" w:space="0" w:color="auto"/>
                <w:left w:val="none" w:sz="0" w:space="0" w:color="auto"/>
                <w:bottom w:val="none" w:sz="0" w:space="0" w:color="auto"/>
                <w:right w:val="none" w:sz="0" w:space="0" w:color="auto"/>
              </w:divBdr>
            </w:div>
            <w:div w:id="906497087">
              <w:marLeft w:val="0"/>
              <w:marRight w:val="0"/>
              <w:marTop w:val="0"/>
              <w:marBottom w:val="0"/>
              <w:divBdr>
                <w:top w:val="none" w:sz="0" w:space="0" w:color="auto"/>
                <w:left w:val="none" w:sz="0" w:space="0" w:color="auto"/>
                <w:bottom w:val="none" w:sz="0" w:space="0" w:color="auto"/>
                <w:right w:val="none" w:sz="0" w:space="0" w:color="auto"/>
              </w:divBdr>
            </w:div>
            <w:div w:id="1724138797">
              <w:marLeft w:val="0"/>
              <w:marRight w:val="0"/>
              <w:marTop w:val="0"/>
              <w:marBottom w:val="0"/>
              <w:divBdr>
                <w:top w:val="none" w:sz="0" w:space="0" w:color="auto"/>
                <w:left w:val="none" w:sz="0" w:space="0" w:color="auto"/>
                <w:bottom w:val="none" w:sz="0" w:space="0" w:color="auto"/>
                <w:right w:val="none" w:sz="0" w:space="0" w:color="auto"/>
              </w:divBdr>
            </w:div>
            <w:div w:id="1975210283">
              <w:marLeft w:val="0"/>
              <w:marRight w:val="0"/>
              <w:marTop w:val="0"/>
              <w:marBottom w:val="0"/>
              <w:divBdr>
                <w:top w:val="none" w:sz="0" w:space="0" w:color="auto"/>
                <w:left w:val="none" w:sz="0" w:space="0" w:color="auto"/>
                <w:bottom w:val="none" w:sz="0" w:space="0" w:color="auto"/>
                <w:right w:val="none" w:sz="0" w:space="0" w:color="auto"/>
              </w:divBdr>
            </w:div>
            <w:div w:id="1882087278">
              <w:marLeft w:val="0"/>
              <w:marRight w:val="0"/>
              <w:marTop w:val="0"/>
              <w:marBottom w:val="0"/>
              <w:divBdr>
                <w:top w:val="none" w:sz="0" w:space="0" w:color="auto"/>
                <w:left w:val="none" w:sz="0" w:space="0" w:color="auto"/>
                <w:bottom w:val="none" w:sz="0" w:space="0" w:color="auto"/>
                <w:right w:val="none" w:sz="0" w:space="0" w:color="auto"/>
              </w:divBdr>
            </w:div>
            <w:div w:id="846212388">
              <w:marLeft w:val="0"/>
              <w:marRight w:val="0"/>
              <w:marTop w:val="0"/>
              <w:marBottom w:val="0"/>
              <w:divBdr>
                <w:top w:val="none" w:sz="0" w:space="0" w:color="auto"/>
                <w:left w:val="none" w:sz="0" w:space="0" w:color="auto"/>
                <w:bottom w:val="none" w:sz="0" w:space="0" w:color="auto"/>
                <w:right w:val="none" w:sz="0" w:space="0" w:color="auto"/>
              </w:divBdr>
            </w:div>
            <w:div w:id="1528330096">
              <w:marLeft w:val="0"/>
              <w:marRight w:val="0"/>
              <w:marTop w:val="0"/>
              <w:marBottom w:val="0"/>
              <w:divBdr>
                <w:top w:val="none" w:sz="0" w:space="0" w:color="auto"/>
                <w:left w:val="none" w:sz="0" w:space="0" w:color="auto"/>
                <w:bottom w:val="none" w:sz="0" w:space="0" w:color="auto"/>
                <w:right w:val="none" w:sz="0" w:space="0" w:color="auto"/>
              </w:divBdr>
            </w:div>
            <w:div w:id="720128004">
              <w:marLeft w:val="0"/>
              <w:marRight w:val="0"/>
              <w:marTop w:val="0"/>
              <w:marBottom w:val="0"/>
              <w:divBdr>
                <w:top w:val="none" w:sz="0" w:space="0" w:color="auto"/>
                <w:left w:val="none" w:sz="0" w:space="0" w:color="auto"/>
                <w:bottom w:val="none" w:sz="0" w:space="0" w:color="auto"/>
                <w:right w:val="none" w:sz="0" w:space="0" w:color="auto"/>
              </w:divBdr>
            </w:div>
            <w:div w:id="1319337111">
              <w:marLeft w:val="0"/>
              <w:marRight w:val="0"/>
              <w:marTop w:val="0"/>
              <w:marBottom w:val="0"/>
              <w:divBdr>
                <w:top w:val="none" w:sz="0" w:space="0" w:color="auto"/>
                <w:left w:val="none" w:sz="0" w:space="0" w:color="auto"/>
                <w:bottom w:val="none" w:sz="0" w:space="0" w:color="auto"/>
                <w:right w:val="none" w:sz="0" w:space="0" w:color="auto"/>
              </w:divBdr>
            </w:div>
            <w:div w:id="1629117758">
              <w:marLeft w:val="0"/>
              <w:marRight w:val="0"/>
              <w:marTop w:val="0"/>
              <w:marBottom w:val="0"/>
              <w:divBdr>
                <w:top w:val="none" w:sz="0" w:space="0" w:color="auto"/>
                <w:left w:val="none" w:sz="0" w:space="0" w:color="auto"/>
                <w:bottom w:val="none" w:sz="0" w:space="0" w:color="auto"/>
                <w:right w:val="none" w:sz="0" w:space="0" w:color="auto"/>
              </w:divBdr>
            </w:div>
            <w:div w:id="1032222338">
              <w:marLeft w:val="0"/>
              <w:marRight w:val="0"/>
              <w:marTop w:val="0"/>
              <w:marBottom w:val="0"/>
              <w:divBdr>
                <w:top w:val="none" w:sz="0" w:space="0" w:color="auto"/>
                <w:left w:val="none" w:sz="0" w:space="0" w:color="auto"/>
                <w:bottom w:val="none" w:sz="0" w:space="0" w:color="auto"/>
                <w:right w:val="none" w:sz="0" w:space="0" w:color="auto"/>
              </w:divBdr>
            </w:div>
            <w:div w:id="134178016">
              <w:marLeft w:val="0"/>
              <w:marRight w:val="0"/>
              <w:marTop w:val="0"/>
              <w:marBottom w:val="0"/>
              <w:divBdr>
                <w:top w:val="none" w:sz="0" w:space="0" w:color="auto"/>
                <w:left w:val="none" w:sz="0" w:space="0" w:color="auto"/>
                <w:bottom w:val="none" w:sz="0" w:space="0" w:color="auto"/>
                <w:right w:val="none" w:sz="0" w:space="0" w:color="auto"/>
              </w:divBdr>
            </w:div>
            <w:div w:id="2022706089">
              <w:marLeft w:val="0"/>
              <w:marRight w:val="0"/>
              <w:marTop w:val="0"/>
              <w:marBottom w:val="0"/>
              <w:divBdr>
                <w:top w:val="none" w:sz="0" w:space="0" w:color="auto"/>
                <w:left w:val="none" w:sz="0" w:space="0" w:color="auto"/>
                <w:bottom w:val="none" w:sz="0" w:space="0" w:color="auto"/>
                <w:right w:val="none" w:sz="0" w:space="0" w:color="auto"/>
              </w:divBdr>
            </w:div>
            <w:div w:id="1252932460">
              <w:marLeft w:val="0"/>
              <w:marRight w:val="0"/>
              <w:marTop w:val="0"/>
              <w:marBottom w:val="0"/>
              <w:divBdr>
                <w:top w:val="none" w:sz="0" w:space="0" w:color="auto"/>
                <w:left w:val="none" w:sz="0" w:space="0" w:color="auto"/>
                <w:bottom w:val="none" w:sz="0" w:space="0" w:color="auto"/>
                <w:right w:val="none" w:sz="0" w:space="0" w:color="auto"/>
              </w:divBdr>
            </w:div>
            <w:div w:id="819078095">
              <w:marLeft w:val="0"/>
              <w:marRight w:val="0"/>
              <w:marTop w:val="0"/>
              <w:marBottom w:val="0"/>
              <w:divBdr>
                <w:top w:val="none" w:sz="0" w:space="0" w:color="auto"/>
                <w:left w:val="none" w:sz="0" w:space="0" w:color="auto"/>
                <w:bottom w:val="none" w:sz="0" w:space="0" w:color="auto"/>
                <w:right w:val="none" w:sz="0" w:space="0" w:color="auto"/>
              </w:divBdr>
            </w:div>
            <w:div w:id="1389037825">
              <w:marLeft w:val="0"/>
              <w:marRight w:val="0"/>
              <w:marTop w:val="0"/>
              <w:marBottom w:val="0"/>
              <w:divBdr>
                <w:top w:val="none" w:sz="0" w:space="0" w:color="auto"/>
                <w:left w:val="none" w:sz="0" w:space="0" w:color="auto"/>
                <w:bottom w:val="none" w:sz="0" w:space="0" w:color="auto"/>
                <w:right w:val="none" w:sz="0" w:space="0" w:color="auto"/>
              </w:divBdr>
            </w:div>
            <w:div w:id="2058551314">
              <w:marLeft w:val="0"/>
              <w:marRight w:val="0"/>
              <w:marTop w:val="0"/>
              <w:marBottom w:val="0"/>
              <w:divBdr>
                <w:top w:val="none" w:sz="0" w:space="0" w:color="auto"/>
                <w:left w:val="none" w:sz="0" w:space="0" w:color="auto"/>
                <w:bottom w:val="none" w:sz="0" w:space="0" w:color="auto"/>
                <w:right w:val="none" w:sz="0" w:space="0" w:color="auto"/>
              </w:divBdr>
            </w:div>
            <w:div w:id="1297682564">
              <w:marLeft w:val="0"/>
              <w:marRight w:val="0"/>
              <w:marTop w:val="0"/>
              <w:marBottom w:val="0"/>
              <w:divBdr>
                <w:top w:val="none" w:sz="0" w:space="0" w:color="auto"/>
                <w:left w:val="none" w:sz="0" w:space="0" w:color="auto"/>
                <w:bottom w:val="none" w:sz="0" w:space="0" w:color="auto"/>
                <w:right w:val="none" w:sz="0" w:space="0" w:color="auto"/>
              </w:divBdr>
            </w:div>
            <w:div w:id="475339947">
              <w:marLeft w:val="0"/>
              <w:marRight w:val="0"/>
              <w:marTop w:val="0"/>
              <w:marBottom w:val="0"/>
              <w:divBdr>
                <w:top w:val="none" w:sz="0" w:space="0" w:color="auto"/>
                <w:left w:val="none" w:sz="0" w:space="0" w:color="auto"/>
                <w:bottom w:val="none" w:sz="0" w:space="0" w:color="auto"/>
                <w:right w:val="none" w:sz="0" w:space="0" w:color="auto"/>
              </w:divBdr>
            </w:div>
            <w:div w:id="1522821219">
              <w:marLeft w:val="0"/>
              <w:marRight w:val="0"/>
              <w:marTop w:val="0"/>
              <w:marBottom w:val="0"/>
              <w:divBdr>
                <w:top w:val="none" w:sz="0" w:space="0" w:color="auto"/>
                <w:left w:val="none" w:sz="0" w:space="0" w:color="auto"/>
                <w:bottom w:val="none" w:sz="0" w:space="0" w:color="auto"/>
                <w:right w:val="none" w:sz="0" w:space="0" w:color="auto"/>
              </w:divBdr>
            </w:div>
            <w:div w:id="904142865">
              <w:marLeft w:val="0"/>
              <w:marRight w:val="0"/>
              <w:marTop w:val="0"/>
              <w:marBottom w:val="0"/>
              <w:divBdr>
                <w:top w:val="none" w:sz="0" w:space="0" w:color="auto"/>
                <w:left w:val="none" w:sz="0" w:space="0" w:color="auto"/>
                <w:bottom w:val="none" w:sz="0" w:space="0" w:color="auto"/>
                <w:right w:val="none" w:sz="0" w:space="0" w:color="auto"/>
              </w:divBdr>
            </w:div>
            <w:div w:id="728966793">
              <w:marLeft w:val="0"/>
              <w:marRight w:val="0"/>
              <w:marTop w:val="0"/>
              <w:marBottom w:val="0"/>
              <w:divBdr>
                <w:top w:val="none" w:sz="0" w:space="0" w:color="auto"/>
                <w:left w:val="none" w:sz="0" w:space="0" w:color="auto"/>
                <w:bottom w:val="none" w:sz="0" w:space="0" w:color="auto"/>
                <w:right w:val="none" w:sz="0" w:space="0" w:color="auto"/>
              </w:divBdr>
            </w:div>
            <w:div w:id="1715303592">
              <w:marLeft w:val="0"/>
              <w:marRight w:val="0"/>
              <w:marTop w:val="0"/>
              <w:marBottom w:val="0"/>
              <w:divBdr>
                <w:top w:val="none" w:sz="0" w:space="0" w:color="auto"/>
                <w:left w:val="none" w:sz="0" w:space="0" w:color="auto"/>
                <w:bottom w:val="none" w:sz="0" w:space="0" w:color="auto"/>
                <w:right w:val="none" w:sz="0" w:space="0" w:color="auto"/>
              </w:divBdr>
            </w:div>
            <w:div w:id="1851528535">
              <w:marLeft w:val="0"/>
              <w:marRight w:val="0"/>
              <w:marTop w:val="0"/>
              <w:marBottom w:val="0"/>
              <w:divBdr>
                <w:top w:val="none" w:sz="0" w:space="0" w:color="auto"/>
                <w:left w:val="none" w:sz="0" w:space="0" w:color="auto"/>
                <w:bottom w:val="none" w:sz="0" w:space="0" w:color="auto"/>
                <w:right w:val="none" w:sz="0" w:space="0" w:color="auto"/>
              </w:divBdr>
            </w:div>
            <w:div w:id="1142499422">
              <w:marLeft w:val="0"/>
              <w:marRight w:val="0"/>
              <w:marTop w:val="0"/>
              <w:marBottom w:val="0"/>
              <w:divBdr>
                <w:top w:val="none" w:sz="0" w:space="0" w:color="auto"/>
                <w:left w:val="none" w:sz="0" w:space="0" w:color="auto"/>
                <w:bottom w:val="none" w:sz="0" w:space="0" w:color="auto"/>
                <w:right w:val="none" w:sz="0" w:space="0" w:color="auto"/>
              </w:divBdr>
            </w:div>
            <w:div w:id="544370637">
              <w:marLeft w:val="0"/>
              <w:marRight w:val="0"/>
              <w:marTop w:val="0"/>
              <w:marBottom w:val="0"/>
              <w:divBdr>
                <w:top w:val="none" w:sz="0" w:space="0" w:color="auto"/>
                <w:left w:val="none" w:sz="0" w:space="0" w:color="auto"/>
                <w:bottom w:val="none" w:sz="0" w:space="0" w:color="auto"/>
                <w:right w:val="none" w:sz="0" w:space="0" w:color="auto"/>
              </w:divBdr>
            </w:div>
            <w:div w:id="1183858285">
              <w:marLeft w:val="0"/>
              <w:marRight w:val="0"/>
              <w:marTop w:val="0"/>
              <w:marBottom w:val="0"/>
              <w:divBdr>
                <w:top w:val="none" w:sz="0" w:space="0" w:color="auto"/>
                <w:left w:val="none" w:sz="0" w:space="0" w:color="auto"/>
                <w:bottom w:val="none" w:sz="0" w:space="0" w:color="auto"/>
                <w:right w:val="none" w:sz="0" w:space="0" w:color="auto"/>
              </w:divBdr>
            </w:div>
            <w:div w:id="11732114">
              <w:marLeft w:val="0"/>
              <w:marRight w:val="0"/>
              <w:marTop w:val="0"/>
              <w:marBottom w:val="0"/>
              <w:divBdr>
                <w:top w:val="none" w:sz="0" w:space="0" w:color="auto"/>
                <w:left w:val="none" w:sz="0" w:space="0" w:color="auto"/>
                <w:bottom w:val="none" w:sz="0" w:space="0" w:color="auto"/>
                <w:right w:val="none" w:sz="0" w:space="0" w:color="auto"/>
              </w:divBdr>
            </w:div>
            <w:div w:id="1552304698">
              <w:marLeft w:val="0"/>
              <w:marRight w:val="0"/>
              <w:marTop w:val="0"/>
              <w:marBottom w:val="0"/>
              <w:divBdr>
                <w:top w:val="none" w:sz="0" w:space="0" w:color="auto"/>
                <w:left w:val="none" w:sz="0" w:space="0" w:color="auto"/>
                <w:bottom w:val="none" w:sz="0" w:space="0" w:color="auto"/>
                <w:right w:val="none" w:sz="0" w:space="0" w:color="auto"/>
              </w:divBdr>
            </w:div>
            <w:div w:id="581642220">
              <w:marLeft w:val="0"/>
              <w:marRight w:val="0"/>
              <w:marTop w:val="0"/>
              <w:marBottom w:val="0"/>
              <w:divBdr>
                <w:top w:val="none" w:sz="0" w:space="0" w:color="auto"/>
                <w:left w:val="none" w:sz="0" w:space="0" w:color="auto"/>
                <w:bottom w:val="none" w:sz="0" w:space="0" w:color="auto"/>
                <w:right w:val="none" w:sz="0" w:space="0" w:color="auto"/>
              </w:divBdr>
            </w:div>
            <w:div w:id="608466272">
              <w:marLeft w:val="0"/>
              <w:marRight w:val="0"/>
              <w:marTop w:val="0"/>
              <w:marBottom w:val="0"/>
              <w:divBdr>
                <w:top w:val="none" w:sz="0" w:space="0" w:color="auto"/>
                <w:left w:val="none" w:sz="0" w:space="0" w:color="auto"/>
                <w:bottom w:val="none" w:sz="0" w:space="0" w:color="auto"/>
                <w:right w:val="none" w:sz="0" w:space="0" w:color="auto"/>
              </w:divBdr>
            </w:div>
            <w:div w:id="443810304">
              <w:marLeft w:val="0"/>
              <w:marRight w:val="0"/>
              <w:marTop w:val="0"/>
              <w:marBottom w:val="0"/>
              <w:divBdr>
                <w:top w:val="none" w:sz="0" w:space="0" w:color="auto"/>
                <w:left w:val="none" w:sz="0" w:space="0" w:color="auto"/>
                <w:bottom w:val="none" w:sz="0" w:space="0" w:color="auto"/>
                <w:right w:val="none" w:sz="0" w:space="0" w:color="auto"/>
              </w:divBdr>
            </w:div>
            <w:div w:id="1300263896">
              <w:marLeft w:val="0"/>
              <w:marRight w:val="0"/>
              <w:marTop w:val="0"/>
              <w:marBottom w:val="0"/>
              <w:divBdr>
                <w:top w:val="none" w:sz="0" w:space="0" w:color="auto"/>
                <w:left w:val="none" w:sz="0" w:space="0" w:color="auto"/>
                <w:bottom w:val="none" w:sz="0" w:space="0" w:color="auto"/>
                <w:right w:val="none" w:sz="0" w:space="0" w:color="auto"/>
              </w:divBdr>
            </w:div>
            <w:div w:id="1319923800">
              <w:marLeft w:val="0"/>
              <w:marRight w:val="0"/>
              <w:marTop w:val="0"/>
              <w:marBottom w:val="0"/>
              <w:divBdr>
                <w:top w:val="none" w:sz="0" w:space="0" w:color="auto"/>
                <w:left w:val="none" w:sz="0" w:space="0" w:color="auto"/>
                <w:bottom w:val="none" w:sz="0" w:space="0" w:color="auto"/>
                <w:right w:val="none" w:sz="0" w:space="0" w:color="auto"/>
              </w:divBdr>
            </w:div>
            <w:div w:id="415979190">
              <w:marLeft w:val="0"/>
              <w:marRight w:val="0"/>
              <w:marTop w:val="0"/>
              <w:marBottom w:val="0"/>
              <w:divBdr>
                <w:top w:val="none" w:sz="0" w:space="0" w:color="auto"/>
                <w:left w:val="none" w:sz="0" w:space="0" w:color="auto"/>
                <w:bottom w:val="none" w:sz="0" w:space="0" w:color="auto"/>
                <w:right w:val="none" w:sz="0" w:space="0" w:color="auto"/>
              </w:divBdr>
            </w:div>
            <w:div w:id="604118132">
              <w:marLeft w:val="0"/>
              <w:marRight w:val="0"/>
              <w:marTop w:val="0"/>
              <w:marBottom w:val="0"/>
              <w:divBdr>
                <w:top w:val="none" w:sz="0" w:space="0" w:color="auto"/>
                <w:left w:val="none" w:sz="0" w:space="0" w:color="auto"/>
                <w:bottom w:val="none" w:sz="0" w:space="0" w:color="auto"/>
                <w:right w:val="none" w:sz="0" w:space="0" w:color="auto"/>
              </w:divBdr>
            </w:div>
            <w:div w:id="214587109">
              <w:marLeft w:val="0"/>
              <w:marRight w:val="0"/>
              <w:marTop w:val="0"/>
              <w:marBottom w:val="0"/>
              <w:divBdr>
                <w:top w:val="none" w:sz="0" w:space="0" w:color="auto"/>
                <w:left w:val="none" w:sz="0" w:space="0" w:color="auto"/>
                <w:bottom w:val="none" w:sz="0" w:space="0" w:color="auto"/>
                <w:right w:val="none" w:sz="0" w:space="0" w:color="auto"/>
              </w:divBdr>
            </w:div>
            <w:div w:id="1036395380">
              <w:marLeft w:val="0"/>
              <w:marRight w:val="0"/>
              <w:marTop w:val="0"/>
              <w:marBottom w:val="0"/>
              <w:divBdr>
                <w:top w:val="none" w:sz="0" w:space="0" w:color="auto"/>
                <w:left w:val="none" w:sz="0" w:space="0" w:color="auto"/>
                <w:bottom w:val="none" w:sz="0" w:space="0" w:color="auto"/>
                <w:right w:val="none" w:sz="0" w:space="0" w:color="auto"/>
              </w:divBdr>
            </w:div>
            <w:div w:id="518810968">
              <w:marLeft w:val="0"/>
              <w:marRight w:val="0"/>
              <w:marTop w:val="0"/>
              <w:marBottom w:val="0"/>
              <w:divBdr>
                <w:top w:val="none" w:sz="0" w:space="0" w:color="auto"/>
                <w:left w:val="none" w:sz="0" w:space="0" w:color="auto"/>
                <w:bottom w:val="none" w:sz="0" w:space="0" w:color="auto"/>
                <w:right w:val="none" w:sz="0" w:space="0" w:color="auto"/>
              </w:divBdr>
            </w:div>
            <w:div w:id="1599095554">
              <w:marLeft w:val="0"/>
              <w:marRight w:val="0"/>
              <w:marTop w:val="0"/>
              <w:marBottom w:val="0"/>
              <w:divBdr>
                <w:top w:val="none" w:sz="0" w:space="0" w:color="auto"/>
                <w:left w:val="none" w:sz="0" w:space="0" w:color="auto"/>
                <w:bottom w:val="none" w:sz="0" w:space="0" w:color="auto"/>
                <w:right w:val="none" w:sz="0" w:space="0" w:color="auto"/>
              </w:divBdr>
            </w:div>
            <w:div w:id="1225603956">
              <w:marLeft w:val="0"/>
              <w:marRight w:val="0"/>
              <w:marTop w:val="0"/>
              <w:marBottom w:val="0"/>
              <w:divBdr>
                <w:top w:val="none" w:sz="0" w:space="0" w:color="auto"/>
                <w:left w:val="none" w:sz="0" w:space="0" w:color="auto"/>
                <w:bottom w:val="none" w:sz="0" w:space="0" w:color="auto"/>
                <w:right w:val="none" w:sz="0" w:space="0" w:color="auto"/>
              </w:divBdr>
            </w:div>
            <w:div w:id="1519078742">
              <w:marLeft w:val="0"/>
              <w:marRight w:val="0"/>
              <w:marTop w:val="0"/>
              <w:marBottom w:val="0"/>
              <w:divBdr>
                <w:top w:val="none" w:sz="0" w:space="0" w:color="auto"/>
                <w:left w:val="none" w:sz="0" w:space="0" w:color="auto"/>
                <w:bottom w:val="none" w:sz="0" w:space="0" w:color="auto"/>
                <w:right w:val="none" w:sz="0" w:space="0" w:color="auto"/>
              </w:divBdr>
            </w:div>
            <w:div w:id="217279025">
              <w:marLeft w:val="0"/>
              <w:marRight w:val="0"/>
              <w:marTop w:val="0"/>
              <w:marBottom w:val="0"/>
              <w:divBdr>
                <w:top w:val="none" w:sz="0" w:space="0" w:color="auto"/>
                <w:left w:val="none" w:sz="0" w:space="0" w:color="auto"/>
                <w:bottom w:val="none" w:sz="0" w:space="0" w:color="auto"/>
                <w:right w:val="none" w:sz="0" w:space="0" w:color="auto"/>
              </w:divBdr>
            </w:div>
            <w:div w:id="1909608186">
              <w:marLeft w:val="0"/>
              <w:marRight w:val="0"/>
              <w:marTop w:val="0"/>
              <w:marBottom w:val="0"/>
              <w:divBdr>
                <w:top w:val="none" w:sz="0" w:space="0" w:color="auto"/>
                <w:left w:val="none" w:sz="0" w:space="0" w:color="auto"/>
                <w:bottom w:val="none" w:sz="0" w:space="0" w:color="auto"/>
                <w:right w:val="none" w:sz="0" w:space="0" w:color="auto"/>
              </w:divBdr>
            </w:div>
            <w:div w:id="1911227878">
              <w:marLeft w:val="0"/>
              <w:marRight w:val="0"/>
              <w:marTop w:val="0"/>
              <w:marBottom w:val="0"/>
              <w:divBdr>
                <w:top w:val="none" w:sz="0" w:space="0" w:color="auto"/>
                <w:left w:val="none" w:sz="0" w:space="0" w:color="auto"/>
                <w:bottom w:val="none" w:sz="0" w:space="0" w:color="auto"/>
                <w:right w:val="none" w:sz="0" w:space="0" w:color="auto"/>
              </w:divBdr>
            </w:div>
            <w:div w:id="1427725120">
              <w:marLeft w:val="0"/>
              <w:marRight w:val="0"/>
              <w:marTop w:val="0"/>
              <w:marBottom w:val="0"/>
              <w:divBdr>
                <w:top w:val="none" w:sz="0" w:space="0" w:color="auto"/>
                <w:left w:val="none" w:sz="0" w:space="0" w:color="auto"/>
                <w:bottom w:val="none" w:sz="0" w:space="0" w:color="auto"/>
                <w:right w:val="none" w:sz="0" w:space="0" w:color="auto"/>
              </w:divBdr>
            </w:div>
            <w:div w:id="1104879574">
              <w:marLeft w:val="0"/>
              <w:marRight w:val="0"/>
              <w:marTop w:val="0"/>
              <w:marBottom w:val="0"/>
              <w:divBdr>
                <w:top w:val="none" w:sz="0" w:space="0" w:color="auto"/>
                <w:left w:val="none" w:sz="0" w:space="0" w:color="auto"/>
                <w:bottom w:val="none" w:sz="0" w:space="0" w:color="auto"/>
                <w:right w:val="none" w:sz="0" w:space="0" w:color="auto"/>
              </w:divBdr>
            </w:div>
            <w:div w:id="1728526274">
              <w:marLeft w:val="0"/>
              <w:marRight w:val="0"/>
              <w:marTop w:val="0"/>
              <w:marBottom w:val="0"/>
              <w:divBdr>
                <w:top w:val="none" w:sz="0" w:space="0" w:color="auto"/>
                <w:left w:val="none" w:sz="0" w:space="0" w:color="auto"/>
                <w:bottom w:val="none" w:sz="0" w:space="0" w:color="auto"/>
                <w:right w:val="none" w:sz="0" w:space="0" w:color="auto"/>
              </w:divBdr>
            </w:div>
            <w:div w:id="727728873">
              <w:marLeft w:val="0"/>
              <w:marRight w:val="0"/>
              <w:marTop w:val="0"/>
              <w:marBottom w:val="0"/>
              <w:divBdr>
                <w:top w:val="none" w:sz="0" w:space="0" w:color="auto"/>
                <w:left w:val="none" w:sz="0" w:space="0" w:color="auto"/>
                <w:bottom w:val="none" w:sz="0" w:space="0" w:color="auto"/>
                <w:right w:val="none" w:sz="0" w:space="0" w:color="auto"/>
              </w:divBdr>
            </w:div>
            <w:div w:id="254440621">
              <w:marLeft w:val="0"/>
              <w:marRight w:val="0"/>
              <w:marTop w:val="0"/>
              <w:marBottom w:val="0"/>
              <w:divBdr>
                <w:top w:val="none" w:sz="0" w:space="0" w:color="auto"/>
                <w:left w:val="none" w:sz="0" w:space="0" w:color="auto"/>
                <w:bottom w:val="none" w:sz="0" w:space="0" w:color="auto"/>
                <w:right w:val="none" w:sz="0" w:space="0" w:color="auto"/>
              </w:divBdr>
            </w:div>
            <w:div w:id="697968606">
              <w:marLeft w:val="0"/>
              <w:marRight w:val="0"/>
              <w:marTop w:val="0"/>
              <w:marBottom w:val="0"/>
              <w:divBdr>
                <w:top w:val="none" w:sz="0" w:space="0" w:color="auto"/>
                <w:left w:val="none" w:sz="0" w:space="0" w:color="auto"/>
                <w:bottom w:val="none" w:sz="0" w:space="0" w:color="auto"/>
                <w:right w:val="none" w:sz="0" w:space="0" w:color="auto"/>
              </w:divBdr>
            </w:div>
            <w:div w:id="85808856">
              <w:marLeft w:val="0"/>
              <w:marRight w:val="0"/>
              <w:marTop w:val="0"/>
              <w:marBottom w:val="0"/>
              <w:divBdr>
                <w:top w:val="none" w:sz="0" w:space="0" w:color="auto"/>
                <w:left w:val="none" w:sz="0" w:space="0" w:color="auto"/>
                <w:bottom w:val="none" w:sz="0" w:space="0" w:color="auto"/>
                <w:right w:val="none" w:sz="0" w:space="0" w:color="auto"/>
              </w:divBdr>
            </w:div>
            <w:div w:id="1150056674">
              <w:marLeft w:val="0"/>
              <w:marRight w:val="0"/>
              <w:marTop w:val="0"/>
              <w:marBottom w:val="0"/>
              <w:divBdr>
                <w:top w:val="none" w:sz="0" w:space="0" w:color="auto"/>
                <w:left w:val="none" w:sz="0" w:space="0" w:color="auto"/>
                <w:bottom w:val="none" w:sz="0" w:space="0" w:color="auto"/>
                <w:right w:val="none" w:sz="0" w:space="0" w:color="auto"/>
              </w:divBdr>
            </w:div>
            <w:div w:id="564535232">
              <w:marLeft w:val="0"/>
              <w:marRight w:val="0"/>
              <w:marTop w:val="0"/>
              <w:marBottom w:val="0"/>
              <w:divBdr>
                <w:top w:val="none" w:sz="0" w:space="0" w:color="auto"/>
                <w:left w:val="none" w:sz="0" w:space="0" w:color="auto"/>
                <w:bottom w:val="none" w:sz="0" w:space="0" w:color="auto"/>
                <w:right w:val="none" w:sz="0" w:space="0" w:color="auto"/>
              </w:divBdr>
            </w:div>
            <w:div w:id="495917788">
              <w:marLeft w:val="0"/>
              <w:marRight w:val="0"/>
              <w:marTop w:val="0"/>
              <w:marBottom w:val="0"/>
              <w:divBdr>
                <w:top w:val="none" w:sz="0" w:space="0" w:color="auto"/>
                <w:left w:val="none" w:sz="0" w:space="0" w:color="auto"/>
                <w:bottom w:val="none" w:sz="0" w:space="0" w:color="auto"/>
                <w:right w:val="none" w:sz="0" w:space="0" w:color="auto"/>
              </w:divBdr>
            </w:div>
            <w:div w:id="70397300">
              <w:marLeft w:val="0"/>
              <w:marRight w:val="0"/>
              <w:marTop w:val="0"/>
              <w:marBottom w:val="0"/>
              <w:divBdr>
                <w:top w:val="none" w:sz="0" w:space="0" w:color="auto"/>
                <w:left w:val="none" w:sz="0" w:space="0" w:color="auto"/>
                <w:bottom w:val="none" w:sz="0" w:space="0" w:color="auto"/>
                <w:right w:val="none" w:sz="0" w:space="0" w:color="auto"/>
              </w:divBdr>
            </w:div>
            <w:div w:id="1452749245">
              <w:marLeft w:val="0"/>
              <w:marRight w:val="0"/>
              <w:marTop w:val="0"/>
              <w:marBottom w:val="0"/>
              <w:divBdr>
                <w:top w:val="none" w:sz="0" w:space="0" w:color="auto"/>
                <w:left w:val="none" w:sz="0" w:space="0" w:color="auto"/>
                <w:bottom w:val="none" w:sz="0" w:space="0" w:color="auto"/>
                <w:right w:val="none" w:sz="0" w:space="0" w:color="auto"/>
              </w:divBdr>
            </w:div>
            <w:div w:id="1097212940">
              <w:marLeft w:val="0"/>
              <w:marRight w:val="0"/>
              <w:marTop w:val="0"/>
              <w:marBottom w:val="0"/>
              <w:divBdr>
                <w:top w:val="none" w:sz="0" w:space="0" w:color="auto"/>
                <w:left w:val="none" w:sz="0" w:space="0" w:color="auto"/>
                <w:bottom w:val="none" w:sz="0" w:space="0" w:color="auto"/>
                <w:right w:val="none" w:sz="0" w:space="0" w:color="auto"/>
              </w:divBdr>
            </w:div>
            <w:div w:id="2078047740">
              <w:marLeft w:val="0"/>
              <w:marRight w:val="0"/>
              <w:marTop w:val="0"/>
              <w:marBottom w:val="0"/>
              <w:divBdr>
                <w:top w:val="none" w:sz="0" w:space="0" w:color="auto"/>
                <w:left w:val="none" w:sz="0" w:space="0" w:color="auto"/>
                <w:bottom w:val="none" w:sz="0" w:space="0" w:color="auto"/>
                <w:right w:val="none" w:sz="0" w:space="0" w:color="auto"/>
              </w:divBdr>
            </w:div>
            <w:div w:id="1232347495">
              <w:marLeft w:val="0"/>
              <w:marRight w:val="0"/>
              <w:marTop w:val="0"/>
              <w:marBottom w:val="0"/>
              <w:divBdr>
                <w:top w:val="none" w:sz="0" w:space="0" w:color="auto"/>
                <w:left w:val="none" w:sz="0" w:space="0" w:color="auto"/>
                <w:bottom w:val="none" w:sz="0" w:space="0" w:color="auto"/>
                <w:right w:val="none" w:sz="0" w:space="0" w:color="auto"/>
              </w:divBdr>
            </w:div>
            <w:div w:id="2022508377">
              <w:marLeft w:val="0"/>
              <w:marRight w:val="0"/>
              <w:marTop w:val="0"/>
              <w:marBottom w:val="0"/>
              <w:divBdr>
                <w:top w:val="none" w:sz="0" w:space="0" w:color="auto"/>
                <w:left w:val="none" w:sz="0" w:space="0" w:color="auto"/>
                <w:bottom w:val="none" w:sz="0" w:space="0" w:color="auto"/>
                <w:right w:val="none" w:sz="0" w:space="0" w:color="auto"/>
              </w:divBdr>
            </w:div>
            <w:div w:id="1614510207">
              <w:marLeft w:val="0"/>
              <w:marRight w:val="0"/>
              <w:marTop w:val="0"/>
              <w:marBottom w:val="0"/>
              <w:divBdr>
                <w:top w:val="none" w:sz="0" w:space="0" w:color="auto"/>
                <w:left w:val="none" w:sz="0" w:space="0" w:color="auto"/>
                <w:bottom w:val="none" w:sz="0" w:space="0" w:color="auto"/>
                <w:right w:val="none" w:sz="0" w:space="0" w:color="auto"/>
              </w:divBdr>
            </w:div>
            <w:div w:id="1090084360">
              <w:marLeft w:val="0"/>
              <w:marRight w:val="0"/>
              <w:marTop w:val="0"/>
              <w:marBottom w:val="0"/>
              <w:divBdr>
                <w:top w:val="none" w:sz="0" w:space="0" w:color="auto"/>
                <w:left w:val="none" w:sz="0" w:space="0" w:color="auto"/>
                <w:bottom w:val="none" w:sz="0" w:space="0" w:color="auto"/>
                <w:right w:val="none" w:sz="0" w:space="0" w:color="auto"/>
              </w:divBdr>
            </w:div>
            <w:div w:id="1875263846">
              <w:marLeft w:val="0"/>
              <w:marRight w:val="0"/>
              <w:marTop w:val="0"/>
              <w:marBottom w:val="0"/>
              <w:divBdr>
                <w:top w:val="none" w:sz="0" w:space="0" w:color="auto"/>
                <w:left w:val="none" w:sz="0" w:space="0" w:color="auto"/>
                <w:bottom w:val="none" w:sz="0" w:space="0" w:color="auto"/>
                <w:right w:val="none" w:sz="0" w:space="0" w:color="auto"/>
              </w:divBdr>
            </w:div>
            <w:div w:id="182935773">
              <w:marLeft w:val="0"/>
              <w:marRight w:val="0"/>
              <w:marTop w:val="0"/>
              <w:marBottom w:val="0"/>
              <w:divBdr>
                <w:top w:val="none" w:sz="0" w:space="0" w:color="auto"/>
                <w:left w:val="none" w:sz="0" w:space="0" w:color="auto"/>
                <w:bottom w:val="none" w:sz="0" w:space="0" w:color="auto"/>
                <w:right w:val="none" w:sz="0" w:space="0" w:color="auto"/>
              </w:divBdr>
            </w:div>
            <w:div w:id="458114416">
              <w:marLeft w:val="0"/>
              <w:marRight w:val="0"/>
              <w:marTop w:val="0"/>
              <w:marBottom w:val="0"/>
              <w:divBdr>
                <w:top w:val="none" w:sz="0" w:space="0" w:color="auto"/>
                <w:left w:val="none" w:sz="0" w:space="0" w:color="auto"/>
                <w:bottom w:val="none" w:sz="0" w:space="0" w:color="auto"/>
                <w:right w:val="none" w:sz="0" w:space="0" w:color="auto"/>
              </w:divBdr>
            </w:div>
            <w:div w:id="1974168622">
              <w:marLeft w:val="0"/>
              <w:marRight w:val="0"/>
              <w:marTop w:val="0"/>
              <w:marBottom w:val="0"/>
              <w:divBdr>
                <w:top w:val="none" w:sz="0" w:space="0" w:color="auto"/>
                <w:left w:val="none" w:sz="0" w:space="0" w:color="auto"/>
                <w:bottom w:val="none" w:sz="0" w:space="0" w:color="auto"/>
                <w:right w:val="none" w:sz="0" w:space="0" w:color="auto"/>
              </w:divBdr>
            </w:div>
            <w:div w:id="1431202309">
              <w:marLeft w:val="0"/>
              <w:marRight w:val="0"/>
              <w:marTop w:val="0"/>
              <w:marBottom w:val="0"/>
              <w:divBdr>
                <w:top w:val="none" w:sz="0" w:space="0" w:color="auto"/>
                <w:left w:val="none" w:sz="0" w:space="0" w:color="auto"/>
                <w:bottom w:val="none" w:sz="0" w:space="0" w:color="auto"/>
                <w:right w:val="none" w:sz="0" w:space="0" w:color="auto"/>
              </w:divBdr>
            </w:div>
            <w:div w:id="1594623895">
              <w:marLeft w:val="0"/>
              <w:marRight w:val="0"/>
              <w:marTop w:val="0"/>
              <w:marBottom w:val="0"/>
              <w:divBdr>
                <w:top w:val="none" w:sz="0" w:space="0" w:color="auto"/>
                <w:left w:val="none" w:sz="0" w:space="0" w:color="auto"/>
                <w:bottom w:val="none" w:sz="0" w:space="0" w:color="auto"/>
                <w:right w:val="none" w:sz="0" w:space="0" w:color="auto"/>
              </w:divBdr>
            </w:div>
            <w:div w:id="1073511096">
              <w:marLeft w:val="0"/>
              <w:marRight w:val="0"/>
              <w:marTop w:val="0"/>
              <w:marBottom w:val="0"/>
              <w:divBdr>
                <w:top w:val="none" w:sz="0" w:space="0" w:color="auto"/>
                <w:left w:val="none" w:sz="0" w:space="0" w:color="auto"/>
                <w:bottom w:val="none" w:sz="0" w:space="0" w:color="auto"/>
                <w:right w:val="none" w:sz="0" w:space="0" w:color="auto"/>
              </w:divBdr>
            </w:div>
            <w:div w:id="565603341">
              <w:marLeft w:val="0"/>
              <w:marRight w:val="0"/>
              <w:marTop w:val="0"/>
              <w:marBottom w:val="0"/>
              <w:divBdr>
                <w:top w:val="none" w:sz="0" w:space="0" w:color="auto"/>
                <w:left w:val="none" w:sz="0" w:space="0" w:color="auto"/>
                <w:bottom w:val="none" w:sz="0" w:space="0" w:color="auto"/>
                <w:right w:val="none" w:sz="0" w:space="0" w:color="auto"/>
              </w:divBdr>
            </w:div>
            <w:div w:id="1348601325">
              <w:marLeft w:val="0"/>
              <w:marRight w:val="0"/>
              <w:marTop w:val="0"/>
              <w:marBottom w:val="0"/>
              <w:divBdr>
                <w:top w:val="none" w:sz="0" w:space="0" w:color="auto"/>
                <w:left w:val="none" w:sz="0" w:space="0" w:color="auto"/>
                <w:bottom w:val="none" w:sz="0" w:space="0" w:color="auto"/>
                <w:right w:val="none" w:sz="0" w:space="0" w:color="auto"/>
              </w:divBdr>
            </w:div>
            <w:div w:id="1821925209">
              <w:marLeft w:val="0"/>
              <w:marRight w:val="0"/>
              <w:marTop w:val="0"/>
              <w:marBottom w:val="0"/>
              <w:divBdr>
                <w:top w:val="none" w:sz="0" w:space="0" w:color="auto"/>
                <w:left w:val="none" w:sz="0" w:space="0" w:color="auto"/>
                <w:bottom w:val="none" w:sz="0" w:space="0" w:color="auto"/>
                <w:right w:val="none" w:sz="0" w:space="0" w:color="auto"/>
              </w:divBdr>
            </w:div>
            <w:div w:id="104741139">
              <w:marLeft w:val="0"/>
              <w:marRight w:val="0"/>
              <w:marTop w:val="0"/>
              <w:marBottom w:val="0"/>
              <w:divBdr>
                <w:top w:val="none" w:sz="0" w:space="0" w:color="auto"/>
                <w:left w:val="none" w:sz="0" w:space="0" w:color="auto"/>
                <w:bottom w:val="none" w:sz="0" w:space="0" w:color="auto"/>
                <w:right w:val="none" w:sz="0" w:space="0" w:color="auto"/>
              </w:divBdr>
            </w:div>
            <w:div w:id="960646873">
              <w:marLeft w:val="0"/>
              <w:marRight w:val="0"/>
              <w:marTop w:val="0"/>
              <w:marBottom w:val="0"/>
              <w:divBdr>
                <w:top w:val="none" w:sz="0" w:space="0" w:color="auto"/>
                <w:left w:val="none" w:sz="0" w:space="0" w:color="auto"/>
                <w:bottom w:val="none" w:sz="0" w:space="0" w:color="auto"/>
                <w:right w:val="none" w:sz="0" w:space="0" w:color="auto"/>
              </w:divBdr>
            </w:div>
            <w:div w:id="217480032">
              <w:marLeft w:val="0"/>
              <w:marRight w:val="0"/>
              <w:marTop w:val="0"/>
              <w:marBottom w:val="0"/>
              <w:divBdr>
                <w:top w:val="none" w:sz="0" w:space="0" w:color="auto"/>
                <w:left w:val="none" w:sz="0" w:space="0" w:color="auto"/>
                <w:bottom w:val="none" w:sz="0" w:space="0" w:color="auto"/>
                <w:right w:val="none" w:sz="0" w:space="0" w:color="auto"/>
              </w:divBdr>
            </w:div>
            <w:div w:id="1352032336">
              <w:marLeft w:val="0"/>
              <w:marRight w:val="0"/>
              <w:marTop w:val="0"/>
              <w:marBottom w:val="0"/>
              <w:divBdr>
                <w:top w:val="none" w:sz="0" w:space="0" w:color="auto"/>
                <w:left w:val="none" w:sz="0" w:space="0" w:color="auto"/>
                <w:bottom w:val="none" w:sz="0" w:space="0" w:color="auto"/>
                <w:right w:val="none" w:sz="0" w:space="0" w:color="auto"/>
              </w:divBdr>
            </w:div>
            <w:div w:id="97919017">
              <w:marLeft w:val="0"/>
              <w:marRight w:val="0"/>
              <w:marTop w:val="0"/>
              <w:marBottom w:val="0"/>
              <w:divBdr>
                <w:top w:val="none" w:sz="0" w:space="0" w:color="auto"/>
                <w:left w:val="none" w:sz="0" w:space="0" w:color="auto"/>
                <w:bottom w:val="none" w:sz="0" w:space="0" w:color="auto"/>
                <w:right w:val="none" w:sz="0" w:space="0" w:color="auto"/>
              </w:divBdr>
            </w:div>
            <w:div w:id="1461724730">
              <w:marLeft w:val="0"/>
              <w:marRight w:val="0"/>
              <w:marTop w:val="0"/>
              <w:marBottom w:val="0"/>
              <w:divBdr>
                <w:top w:val="none" w:sz="0" w:space="0" w:color="auto"/>
                <w:left w:val="none" w:sz="0" w:space="0" w:color="auto"/>
                <w:bottom w:val="none" w:sz="0" w:space="0" w:color="auto"/>
                <w:right w:val="none" w:sz="0" w:space="0" w:color="auto"/>
              </w:divBdr>
            </w:div>
            <w:div w:id="528841629">
              <w:marLeft w:val="0"/>
              <w:marRight w:val="0"/>
              <w:marTop w:val="0"/>
              <w:marBottom w:val="0"/>
              <w:divBdr>
                <w:top w:val="none" w:sz="0" w:space="0" w:color="auto"/>
                <w:left w:val="none" w:sz="0" w:space="0" w:color="auto"/>
                <w:bottom w:val="none" w:sz="0" w:space="0" w:color="auto"/>
                <w:right w:val="none" w:sz="0" w:space="0" w:color="auto"/>
              </w:divBdr>
            </w:div>
            <w:div w:id="1866628074">
              <w:marLeft w:val="0"/>
              <w:marRight w:val="0"/>
              <w:marTop w:val="0"/>
              <w:marBottom w:val="0"/>
              <w:divBdr>
                <w:top w:val="none" w:sz="0" w:space="0" w:color="auto"/>
                <w:left w:val="none" w:sz="0" w:space="0" w:color="auto"/>
                <w:bottom w:val="none" w:sz="0" w:space="0" w:color="auto"/>
                <w:right w:val="none" w:sz="0" w:space="0" w:color="auto"/>
              </w:divBdr>
            </w:div>
            <w:div w:id="1859390168">
              <w:marLeft w:val="0"/>
              <w:marRight w:val="0"/>
              <w:marTop w:val="0"/>
              <w:marBottom w:val="0"/>
              <w:divBdr>
                <w:top w:val="none" w:sz="0" w:space="0" w:color="auto"/>
                <w:left w:val="none" w:sz="0" w:space="0" w:color="auto"/>
                <w:bottom w:val="none" w:sz="0" w:space="0" w:color="auto"/>
                <w:right w:val="none" w:sz="0" w:space="0" w:color="auto"/>
              </w:divBdr>
            </w:div>
            <w:div w:id="446504181">
              <w:marLeft w:val="0"/>
              <w:marRight w:val="0"/>
              <w:marTop w:val="0"/>
              <w:marBottom w:val="0"/>
              <w:divBdr>
                <w:top w:val="none" w:sz="0" w:space="0" w:color="auto"/>
                <w:left w:val="none" w:sz="0" w:space="0" w:color="auto"/>
                <w:bottom w:val="none" w:sz="0" w:space="0" w:color="auto"/>
                <w:right w:val="none" w:sz="0" w:space="0" w:color="auto"/>
              </w:divBdr>
            </w:div>
            <w:div w:id="1886135574">
              <w:marLeft w:val="0"/>
              <w:marRight w:val="0"/>
              <w:marTop w:val="0"/>
              <w:marBottom w:val="0"/>
              <w:divBdr>
                <w:top w:val="none" w:sz="0" w:space="0" w:color="auto"/>
                <w:left w:val="none" w:sz="0" w:space="0" w:color="auto"/>
                <w:bottom w:val="none" w:sz="0" w:space="0" w:color="auto"/>
                <w:right w:val="none" w:sz="0" w:space="0" w:color="auto"/>
              </w:divBdr>
            </w:div>
            <w:div w:id="1580629567">
              <w:marLeft w:val="0"/>
              <w:marRight w:val="0"/>
              <w:marTop w:val="0"/>
              <w:marBottom w:val="0"/>
              <w:divBdr>
                <w:top w:val="none" w:sz="0" w:space="0" w:color="auto"/>
                <w:left w:val="none" w:sz="0" w:space="0" w:color="auto"/>
                <w:bottom w:val="none" w:sz="0" w:space="0" w:color="auto"/>
                <w:right w:val="none" w:sz="0" w:space="0" w:color="auto"/>
              </w:divBdr>
            </w:div>
            <w:div w:id="1423263032">
              <w:marLeft w:val="0"/>
              <w:marRight w:val="0"/>
              <w:marTop w:val="0"/>
              <w:marBottom w:val="0"/>
              <w:divBdr>
                <w:top w:val="none" w:sz="0" w:space="0" w:color="auto"/>
                <w:left w:val="none" w:sz="0" w:space="0" w:color="auto"/>
                <w:bottom w:val="none" w:sz="0" w:space="0" w:color="auto"/>
                <w:right w:val="none" w:sz="0" w:space="0" w:color="auto"/>
              </w:divBdr>
            </w:div>
            <w:div w:id="439569441">
              <w:marLeft w:val="0"/>
              <w:marRight w:val="0"/>
              <w:marTop w:val="0"/>
              <w:marBottom w:val="0"/>
              <w:divBdr>
                <w:top w:val="none" w:sz="0" w:space="0" w:color="auto"/>
                <w:left w:val="none" w:sz="0" w:space="0" w:color="auto"/>
                <w:bottom w:val="none" w:sz="0" w:space="0" w:color="auto"/>
                <w:right w:val="none" w:sz="0" w:space="0" w:color="auto"/>
              </w:divBdr>
            </w:div>
            <w:div w:id="1039277643">
              <w:marLeft w:val="0"/>
              <w:marRight w:val="0"/>
              <w:marTop w:val="0"/>
              <w:marBottom w:val="0"/>
              <w:divBdr>
                <w:top w:val="none" w:sz="0" w:space="0" w:color="auto"/>
                <w:left w:val="none" w:sz="0" w:space="0" w:color="auto"/>
                <w:bottom w:val="none" w:sz="0" w:space="0" w:color="auto"/>
                <w:right w:val="none" w:sz="0" w:space="0" w:color="auto"/>
              </w:divBdr>
            </w:div>
            <w:div w:id="1177959473">
              <w:marLeft w:val="0"/>
              <w:marRight w:val="0"/>
              <w:marTop w:val="0"/>
              <w:marBottom w:val="0"/>
              <w:divBdr>
                <w:top w:val="none" w:sz="0" w:space="0" w:color="auto"/>
                <w:left w:val="none" w:sz="0" w:space="0" w:color="auto"/>
                <w:bottom w:val="none" w:sz="0" w:space="0" w:color="auto"/>
                <w:right w:val="none" w:sz="0" w:space="0" w:color="auto"/>
              </w:divBdr>
            </w:div>
            <w:div w:id="1300922146">
              <w:marLeft w:val="0"/>
              <w:marRight w:val="0"/>
              <w:marTop w:val="0"/>
              <w:marBottom w:val="0"/>
              <w:divBdr>
                <w:top w:val="none" w:sz="0" w:space="0" w:color="auto"/>
                <w:left w:val="none" w:sz="0" w:space="0" w:color="auto"/>
                <w:bottom w:val="none" w:sz="0" w:space="0" w:color="auto"/>
                <w:right w:val="none" w:sz="0" w:space="0" w:color="auto"/>
              </w:divBdr>
            </w:div>
            <w:div w:id="1934316388">
              <w:marLeft w:val="0"/>
              <w:marRight w:val="0"/>
              <w:marTop w:val="0"/>
              <w:marBottom w:val="0"/>
              <w:divBdr>
                <w:top w:val="none" w:sz="0" w:space="0" w:color="auto"/>
                <w:left w:val="none" w:sz="0" w:space="0" w:color="auto"/>
                <w:bottom w:val="none" w:sz="0" w:space="0" w:color="auto"/>
                <w:right w:val="none" w:sz="0" w:space="0" w:color="auto"/>
              </w:divBdr>
            </w:div>
            <w:div w:id="11641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4010">
      <w:bodyDiv w:val="1"/>
      <w:marLeft w:val="0"/>
      <w:marRight w:val="0"/>
      <w:marTop w:val="0"/>
      <w:marBottom w:val="0"/>
      <w:divBdr>
        <w:top w:val="none" w:sz="0" w:space="0" w:color="auto"/>
        <w:left w:val="none" w:sz="0" w:space="0" w:color="auto"/>
        <w:bottom w:val="none" w:sz="0" w:space="0" w:color="auto"/>
        <w:right w:val="none" w:sz="0" w:space="0" w:color="auto"/>
      </w:divBdr>
      <w:divsChild>
        <w:div w:id="916131416">
          <w:marLeft w:val="720"/>
          <w:marRight w:val="0"/>
          <w:marTop w:val="100"/>
          <w:marBottom w:val="0"/>
          <w:divBdr>
            <w:top w:val="none" w:sz="0" w:space="0" w:color="auto"/>
            <w:left w:val="none" w:sz="0" w:space="0" w:color="auto"/>
            <w:bottom w:val="none" w:sz="0" w:space="0" w:color="auto"/>
            <w:right w:val="none" w:sz="0" w:space="0" w:color="auto"/>
          </w:divBdr>
        </w:div>
        <w:div w:id="1429616722">
          <w:marLeft w:val="720"/>
          <w:marRight w:val="0"/>
          <w:marTop w:val="100"/>
          <w:marBottom w:val="0"/>
          <w:divBdr>
            <w:top w:val="none" w:sz="0" w:space="0" w:color="auto"/>
            <w:left w:val="none" w:sz="0" w:space="0" w:color="auto"/>
            <w:bottom w:val="none" w:sz="0" w:space="0" w:color="auto"/>
            <w:right w:val="none" w:sz="0" w:space="0" w:color="auto"/>
          </w:divBdr>
        </w:div>
        <w:div w:id="385103873">
          <w:marLeft w:val="720"/>
          <w:marRight w:val="0"/>
          <w:marTop w:val="100"/>
          <w:marBottom w:val="0"/>
          <w:divBdr>
            <w:top w:val="none" w:sz="0" w:space="0" w:color="auto"/>
            <w:left w:val="none" w:sz="0" w:space="0" w:color="auto"/>
            <w:bottom w:val="none" w:sz="0" w:space="0" w:color="auto"/>
            <w:right w:val="none" w:sz="0" w:space="0" w:color="auto"/>
          </w:divBdr>
        </w:div>
        <w:div w:id="229343038">
          <w:marLeft w:val="720"/>
          <w:marRight w:val="0"/>
          <w:marTop w:val="100"/>
          <w:marBottom w:val="0"/>
          <w:divBdr>
            <w:top w:val="none" w:sz="0" w:space="0" w:color="auto"/>
            <w:left w:val="none" w:sz="0" w:space="0" w:color="auto"/>
            <w:bottom w:val="none" w:sz="0" w:space="0" w:color="auto"/>
            <w:right w:val="none" w:sz="0" w:space="0" w:color="auto"/>
          </w:divBdr>
        </w:div>
      </w:divsChild>
    </w:div>
    <w:div w:id="628979967">
      <w:bodyDiv w:val="1"/>
      <w:marLeft w:val="0"/>
      <w:marRight w:val="0"/>
      <w:marTop w:val="0"/>
      <w:marBottom w:val="0"/>
      <w:divBdr>
        <w:top w:val="none" w:sz="0" w:space="0" w:color="auto"/>
        <w:left w:val="none" w:sz="0" w:space="0" w:color="auto"/>
        <w:bottom w:val="none" w:sz="0" w:space="0" w:color="auto"/>
        <w:right w:val="none" w:sz="0" w:space="0" w:color="auto"/>
      </w:divBdr>
    </w:div>
    <w:div w:id="714237151">
      <w:bodyDiv w:val="1"/>
      <w:marLeft w:val="0"/>
      <w:marRight w:val="0"/>
      <w:marTop w:val="0"/>
      <w:marBottom w:val="0"/>
      <w:divBdr>
        <w:top w:val="none" w:sz="0" w:space="0" w:color="auto"/>
        <w:left w:val="none" w:sz="0" w:space="0" w:color="auto"/>
        <w:bottom w:val="none" w:sz="0" w:space="0" w:color="auto"/>
        <w:right w:val="none" w:sz="0" w:space="0" w:color="auto"/>
      </w:divBdr>
    </w:div>
    <w:div w:id="792677197">
      <w:bodyDiv w:val="1"/>
      <w:marLeft w:val="0"/>
      <w:marRight w:val="0"/>
      <w:marTop w:val="0"/>
      <w:marBottom w:val="0"/>
      <w:divBdr>
        <w:top w:val="none" w:sz="0" w:space="0" w:color="auto"/>
        <w:left w:val="none" w:sz="0" w:space="0" w:color="auto"/>
        <w:bottom w:val="none" w:sz="0" w:space="0" w:color="auto"/>
        <w:right w:val="none" w:sz="0" w:space="0" w:color="auto"/>
      </w:divBdr>
    </w:div>
    <w:div w:id="952008003">
      <w:bodyDiv w:val="1"/>
      <w:marLeft w:val="0"/>
      <w:marRight w:val="0"/>
      <w:marTop w:val="0"/>
      <w:marBottom w:val="0"/>
      <w:divBdr>
        <w:top w:val="none" w:sz="0" w:space="0" w:color="auto"/>
        <w:left w:val="none" w:sz="0" w:space="0" w:color="auto"/>
        <w:bottom w:val="none" w:sz="0" w:space="0" w:color="auto"/>
        <w:right w:val="none" w:sz="0" w:space="0" w:color="auto"/>
      </w:divBdr>
    </w:div>
    <w:div w:id="961689716">
      <w:bodyDiv w:val="1"/>
      <w:marLeft w:val="0"/>
      <w:marRight w:val="0"/>
      <w:marTop w:val="0"/>
      <w:marBottom w:val="0"/>
      <w:divBdr>
        <w:top w:val="none" w:sz="0" w:space="0" w:color="auto"/>
        <w:left w:val="none" w:sz="0" w:space="0" w:color="auto"/>
        <w:bottom w:val="none" w:sz="0" w:space="0" w:color="auto"/>
        <w:right w:val="none" w:sz="0" w:space="0" w:color="auto"/>
      </w:divBdr>
      <w:divsChild>
        <w:div w:id="1487669214">
          <w:marLeft w:val="0"/>
          <w:marRight w:val="0"/>
          <w:marTop w:val="0"/>
          <w:marBottom w:val="0"/>
          <w:divBdr>
            <w:top w:val="none" w:sz="0" w:space="0" w:color="auto"/>
            <w:left w:val="none" w:sz="0" w:space="0" w:color="auto"/>
            <w:bottom w:val="none" w:sz="0" w:space="0" w:color="auto"/>
            <w:right w:val="none" w:sz="0" w:space="0" w:color="auto"/>
          </w:divBdr>
        </w:div>
        <w:div w:id="1736128253">
          <w:marLeft w:val="0"/>
          <w:marRight w:val="0"/>
          <w:marTop w:val="0"/>
          <w:marBottom w:val="0"/>
          <w:divBdr>
            <w:top w:val="none" w:sz="0" w:space="0" w:color="auto"/>
            <w:left w:val="none" w:sz="0" w:space="0" w:color="auto"/>
            <w:bottom w:val="none" w:sz="0" w:space="0" w:color="auto"/>
            <w:right w:val="none" w:sz="0" w:space="0" w:color="auto"/>
          </w:divBdr>
        </w:div>
        <w:div w:id="250089112">
          <w:marLeft w:val="0"/>
          <w:marRight w:val="0"/>
          <w:marTop w:val="0"/>
          <w:marBottom w:val="0"/>
          <w:divBdr>
            <w:top w:val="none" w:sz="0" w:space="0" w:color="auto"/>
            <w:left w:val="none" w:sz="0" w:space="0" w:color="auto"/>
            <w:bottom w:val="none" w:sz="0" w:space="0" w:color="auto"/>
            <w:right w:val="none" w:sz="0" w:space="0" w:color="auto"/>
          </w:divBdr>
        </w:div>
        <w:div w:id="2089308594">
          <w:marLeft w:val="0"/>
          <w:marRight w:val="0"/>
          <w:marTop w:val="0"/>
          <w:marBottom w:val="0"/>
          <w:divBdr>
            <w:top w:val="none" w:sz="0" w:space="0" w:color="auto"/>
            <w:left w:val="none" w:sz="0" w:space="0" w:color="auto"/>
            <w:bottom w:val="none" w:sz="0" w:space="0" w:color="auto"/>
            <w:right w:val="none" w:sz="0" w:space="0" w:color="auto"/>
          </w:divBdr>
        </w:div>
        <w:div w:id="1130132916">
          <w:marLeft w:val="0"/>
          <w:marRight w:val="0"/>
          <w:marTop w:val="0"/>
          <w:marBottom w:val="0"/>
          <w:divBdr>
            <w:top w:val="none" w:sz="0" w:space="0" w:color="auto"/>
            <w:left w:val="none" w:sz="0" w:space="0" w:color="auto"/>
            <w:bottom w:val="none" w:sz="0" w:space="0" w:color="auto"/>
            <w:right w:val="none" w:sz="0" w:space="0" w:color="auto"/>
          </w:divBdr>
        </w:div>
        <w:div w:id="351107614">
          <w:marLeft w:val="0"/>
          <w:marRight w:val="0"/>
          <w:marTop w:val="0"/>
          <w:marBottom w:val="0"/>
          <w:divBdr>
            <w:top w:val="none" w:sz="0" w:space="0" w:color="auto"/>
            <w:left w:val="none" w:sz="0" w:space="0" w:color="auto"/>
            <w:bottom w:val="none" w:sz="0" w:space="0" w:color="auto"/>
            <w:right w:val="none" w:sz="0" w:space="0" w:color="auto"/>
          </w:divBdr>
        </w:div>
        <w:div w:id="249966546">
          <w:marLeft w:val="0"/>
          <w:marRight w:val="0"/>
          <w:marTop w:val="0"/>
          <w:marBottom w:val="0"/>
          <w:divBdr>
            <w:top w:val="none" w:sz="0" w:space="0" w:color="auto"/>
            <w:left w:val="none" w:sz="0" w:space="0" w:color="auto"/>
            <w:bottom w:val="none" w:sz="0" w:space="0" w:color="auto"/>
            <w:right w:val="none" w:sz="0" w:space="0" w:color="auto"/>
          </w:divBdr>
        </w:div>
        <w:div w:id="278873495">
          <w:marLeft w:val="0"/>
          <w:marRight w:val="0"/>
          <w:marTop w:val="0"/>
          <w:marBottom w:val="0"/>
          <w:divBdr>
            <w:top w:val="none" w:sz="0" w:space="0" w:color="auto"/>
            <w:left w:val="none" w:sz="0" w:space="0" w:color="auto"/>
            <w:bottom w:val="none" w:sz="0" w:space="0" w:color="auto"/>
            <w:right w:val="none" w:sz="0" w:space="0" w:color="auto"/>
          </w:divBdr>
        </w:div>
      </w:divsChild>
    </w:div>
    <w:div w:id="1034187365">
      <w:bodyDiv w:val="1"/>
      <w:marLeft w:val="0"/>
      <w:marRight w:val="0"/>
      <w:marTop w:val="0"/>
      <w:marBottom w:val="0"/>
      <w:divBdr>
        <w:top w:val="none" w:sz="0" w:space="0" w:color="auto"/>
        <w:left w:val="none" w:sz="0" w:space="0" w:color="auto"/>
        <w:bottom w:val="none" w:sz="0" w:space="0" w:color="auto"/>
        <w:right w:val="none" w:sz="0" w:space="0" w:color="auto"/>
      </w:divBdr>
    </w:div>
    <w:div w:id="1048186922">
      <w:bodyDiv w:val="1"/>
      <w:marLeft w:val="0"/>
      <w:marRight w:val="0"/>
      <w:marTop w:val="0"/>
      <w:marBottom w:val="0"/>
      <w:divBdr>
        <w:top w:val="none" w:sz="0" w:space="0" w:color="auto"/>
        <w:left w:val="none" w:sz="0" w:space="0" w:color="auto"/>
        <w:bottom w:val="none" w:sz="0" w:space="0" w:color="auto"/>
        <w:right w:val="none" w:sz="0" w:space="0" w:color="auto"/>
      </w:divBdr>
    </w:div>
    <w:div w:id="1293318223">
      <w:bodyDiv w:val="1"/>
      <w:marLeft w:val="0"/>
      <w:marRight w:val="0"/>
      <w:marTop w:val="0"/>
      <w:marBottom w:val="0"/>
      <w:divBdr>
        <w:top w:val="none" w:sz="0" w:space="0" w:color="auto"/>
        <w:left w:val="none" w:sz="0" w:space="0" w:color="auto"/>
        <w:bottom w:val="none" w:sz="0" w:space="0" w:color="auto"/>
        <w:right w:val="none" w:sz="0" w:space="0" w:color="auto"/>
      </w:divBdr>
      <w:divsChild>
        <w:div w:id="1807818973">
          <w:marLeft w:val="0"/>
          <w:marRight w:val="0"/>
          <w:marTop w:val="0"/>
          <w:marBottom w:val="0"/>
          <w:divBdr>
            <w:top w:val="none" w:sz="0" w:space="0" w:color="auto"/>
            <w:left w:val="none" w:sz="0" w:space="0" w:color="auto"/>
            <w:bottom w:val="none" w:sz="0" w:space="0" w:color="auto"/>
            <w:right w:val="none" w:sz="0" w:space="0" w:color="auto"/>
          </w:divBdr>
          <w:divsChild>
            <w:div w:id="942807555">
              <w:marLeft w:val="0"/>
              <w:marRight w:val="0"/>
              <w:marTop w:val="0"/>
              <w:marBottom w:val="0"/>
              <w:divBdr>
                <w:top w:val="none" w:sz="0" w:space="0" w:color="auto"/>
                <w:left w:val="none" w:sz="0" w:space="0" w:color="auto"/>
                <w:bottom w:val="none" w:sz="0" w:space="0" w:color="auto"/>
                <w:right w:val="none" w:sz="0" w:space="0" w:color="auto"/>
              </w:divBdr>
            </w:div>
            <w:div w:id="2025327116">
              <w:marLeft w:val="0"/>
              <w:marRight w:val="0"/>
              <w:marTop w:val="0"/>
              <w:marBottom w:val="0"/>
              <w:divBdr>
                <w:top w:val="none" w:sz="0" w:space="0" w:color="auto"/>
                <w:left w:val="none" w:sz="0" w:space="0" w:color="auto"/>
                <w:bottom w:val="none" w:sz="0" w:space="0" w:color="auto"/>
                <w:right w:val="none" w:sz="0" w:space="0" w:color="auto"/>
              </w:divBdr>
            </w:div>
            <w:div w:id="1782606822">
              <w:marLeft w:val="0"/>
              <w:marRight w:val="0"/>
              <w:marTop w:val="0"/>
              <w:marBottom w:val="0"/>
              <w:divBdr>
                <w:top w:val="none" w:sz="0" w:space="0" w:color="auto"/>
                <w:left w:val="none" w:sz="0" w:space="0" w:color="auto"/>
                <w:bottom w:val="none" w:sz="0" w:space="0" w:color="auto"/>
                <w:right w:val="none" w:sz="0" w:space="0" w:color="auto"/>
              </w:divBdr>
            </w:div>
            <w:div w:id="549130">
              <w:marLeft w:val="0"/>
              <w:marRight w:val="0"/>
              <w:marTop w:val="0"/>
              <w:marBottom w:val="0"/>
              <w:divBdr>
                <w:top w:val="none" w:sz="0" w:space="0" w:color="auto"/>
                <w:left w:val="none" w:sz="0" w:space="0" w:color="auto"/>
                <w:bottom w:val="none" w:sz="0" w:space="0" w:color="auto"/>
                <w:right w:val="none" w:sz="0" w:space="0" w:color="auto"/>
              </w:divBdr>
            </w:div>
            <w:div w:id="1730961007">
              <w:marLeft w:val="0"/>
              <w:marRight w:val="0"/>
              <w:marTop w:val="0"/>
              <w:marBottom w:val="0"/>
              <w:divBdr>
                <w:top w:val="none" w:sz="0" w:space="0" w:color="auto"/>
                <w:left w:val="none" w:sz="0" w:space="0" w:color="auto"/>
                <w:bottom w:val="none" w:sz="0" w:space="0" w:color="auto"/>
                <w:right w:val="none" w:sz="0" w:space="0" w:color="auto"/>
              </w:divBdr>
            </w:div>
            <w:div w:id="1713766508">
              <w:marLeft w:val="0"/>
              <w:marRight w:val="0"/>
              <w:marTop w:val="0"/>
              <w:marBottom w:val="0"/>
              <w:divBdr>
                <w:top w:val="none" w:sz="0" w:space="0" w:color="auto"/>
                <w:left w:val="none" w:sz="0" w:space="0" w:color="auto"/>
                <w:bottom w:val="none" w:sz="0" w:space="0" w:color="auto"/>
                <w:right w:val="none" w:sz="0" w:space="0" w:color="auto"/>
              </w:divBdr>
            </w:div>
            <w:div w:id="822236545">
              <w:marLeft w:val="0"/>
              <w:marRight w:val="0"/>
              <w:marTop w:val="0"/>
              <w:marBottom w:val="0"/>
              <w:divBdr>
                <w:top w:val="none" w:sz="0" w:space="0" w:color="auto"/>
                <w:left w:val="none" w:sz="0" w:space="0" w:color="auto"/>
                <w:bottom w:val="none" w:sz="0" w:space="0" w:color="auto"/>
                <w:right w:val="none" w:sz="0" w:space="0" w:color="auto"/>
              </w:divBdr>
            </w:div>
            <w:div w:id="1152327287">
              <w:marLeft w:val="0"/>
              <w:marRight w:val="0"/>
              <w:marTop w:val="0"/>
              <w:marBottom w:val="0"/>
              <w:divBdr>
                <w:top w:val="none" w:sz="0" w:space="0" w:color="auto"/>
                <w:left w:val="none" w:sz="0" w:space="0" w:color="auto"/>
                <w:bottom w:val="none" w:sz="0" w:space="0" w:color="auto"/>
                <w:right w:val="none" w:sz="0" w:space="0" w:color="auto"/>
              </w:divBdr>
            </w:div>
            <w:div w:id="1067219524">
              <w:marLeft w:val="0"/>
              <w:marRight w:val="0"/>
              <w:marTop w:val="0"/>
              <w:marBottom w:val="0"/>
              <w:divBdr>
                <w:top w:val="none" w:sz="0" w:space="0" w:color="auto"/>
                <w:left w:val="none" w:sz="0" w:space="0" w:color="auto"/>
                <w:bottom w:val="none" w:sz="0" w:space="0" w:color="auto"/>
                <w:right w:val="none" w:sz="0" w:space="0" w:color="auto"/>
              </w:divBdr>
            </w:div>
            <w:div w:id="692537676">
              <w:marLeft w:val="0"/>
              <w:marRight w:val="0"/>
              <w:marTop w:val="0"/>
              <w:marBottom w:val="0"/>
              <w:divBdr>
                <w:top w:val="none" w:sz="0" w:space="0" w:color="auto"/>
                <w:left w:val="none" w:sz="0" w:space="0" w:color="auto"/>
                <w:bottom w:val="none" w:sz="0" w:space="0" w:color="auto"/>
                <w:right w:val="none" w:sz="0" w:space="0" w:color="auto"/>
              </w:divBdr>
            </w:div>
            <w:div w:id="217059055">
              <w:marLeft w:val="0"/>
              <w:marRight w:val="0"/>
              <w:marTop w:val="0"/>
              <w:marBottom w:val="0"/>
              <w:divBdr>
                <w:top w:val="none" w:sz="0" w:space="0" w:color="auto"/>
                <w:left w:val="none" w:sz="0" w:space="0" w:color="auto"/>
                <w:bottom w:val="none" w:sz="0" w:space="0" w:color="auto"/>
                <w:right w:val="none" w:sz="0" w:space="0" w:color="auto"/>
              </w:divBdr>
            </w:div>
            <w:div w:id="49498187">
              <w:marLeft w:val="0"/>
              <w:marRight w:val="0"/>
              <w:marTop w:val="0"/>
              <w:marBottom w:val="0"/>
              <w:divBdr>
                <w:top w:val="none" w:sz="0" w:space="0" w:color="auto"/>
                <w:left w:val="none" w:sz="0" w:space="0" w:color="auto"/>
                <w:bottom w:val="none" w:sz="0" w:space="0" w:color="auto"/>
                <w:right w:val="none" w:sz="0" w:space="0" w:color="auto"/>
              </w:divBdr>
            </w:div>
            <w:div w:id="285431309">
              <w:marLeft w:val="0"/>
              <w:marRight w:val="0"/>
              <w:marTop w:val="0"/>
              <w:marBottom w:val="0"/>
              <w:divBdr>
                <w:top w:val="none" w:sz="0" w:space="0" w:color="auto"/>
                <w:left w:val="none" w:sz="0" w:space="0" w:color="auto"/>
                <w:bottom w:val="none" w:sz="0" w:space="0" w:color="auto"/>
                <w:right w:val="none" w:sz="0" w:space="0" w:color="auto"/>
              </w:divBdr>
            </w:div>
            <w:div w:id="1646398152">
              <w:marLeft w:val="0"/>
              <w:marRight w:val="0"/>
              <w:marTop w:val="0"/>
              <w:marBottom w:val="0"/>
              <w:divBdr>
                <w:top w:val="none" w:sz="0" w:space="0" w:color="auto"/>
                <w:left w:val="none" w:sz="0" w:space="0" w:color="auto"/>
                <w:bottom w:val="none" w:sz="0" w:space="0" w:color="auto"/>
                <w:right w:val="none" w:sz="0" w:space="0" w:color="auto"/>
              </w:divBdr>
            </w:div>
            <w:div w:id="742871493">
              <w:marLeft w:val="0"/>
              <w:marRight w:val="0"/>
              <w:marTop w:val="0"/>
              <w:marBottom w:val="0"/>
              <w:divBdr>
                <w:top w:val="none" w:sz="0" w:space="0" w:color="auto"/>
                <w:left w:val="none" w:sz="0" w:space="0" w:color="auto"/>
                <w:bottom w:val="none" w:sz="0" w:space="0" w:color="auto"/>
                <w:right w:val="none" w:sz="0" w:space="0" w:color="auto"/>
              </w:divBdr>
            </w:div>
            <w:div w:id="475611687">
              <w:marLeft w:val="0"/>
              <w:marRight w:val="0"/>
              <w:marTop w:val="0"/>
              <w:marBottom w:val="0"/>
              <w:divBdr>
                <w:top w:val="none" w:sz="0" w:space="0" w:color="auto"/>
                <w:left w:val="none" w:sz="0" w:space="0" w:color="auto"/>
                <w:bottom w:val="none" w:sz="0" w:space="0" w:color="auto"/>
                <w:right w:val="none" w:sz="0" w:space="0" w:color="auto"/>
              </w:divBdr>
            </w:div>
            <w:div w:id="1980525967">
              <w:marLeft w:val="0"/>
              <w:marRight w:val="0"/>
              <w:marTop w:val="0"/>
              <w:marBottom w:val="0"/>
              <w:divBdr>
                <w:top w:val="none" w:sz="0" w:space="0" w:color="auto"/>
                <w:left w:val="none" w:sz="0" w:space="0" w:color="auto"/>
                <w:bottom w:val="none" w:sz="0" w:space="0" w:color="auto"/>
                <w:right w:val="none" w:sz="0" w:space="0" w:color="auto"/>
              </w:divBdr>
            </w:div>
            <w:div w:id="1089810771">
              <w:marLeft w:val="0"/>
              <w:marRight w:val="0"/>
              <w:marTop w:val="0"/>
              <w:marBottom w:val="0"/>
              <w:divBdr>
                <w:top w:val="none" w:sz="0" w:space="0" w:color="auto"/>
                <w:left w:val="none" w:sz="0" w:space="0" w:color="auto"/>
                <w:bottom w:val="none" w:sz="0" w:space="0" w:color="auto"/>
                <w:right w:val="none" w:sz="0" w:space="0" w:color="auto"/>
              </w:divBdr>
            </w:div>
            <w:div w:id="1604193319">
              <w:marLeft w:val="0"/>
              <w:marRight w:val="0"/>
              <w:marTop w:val="0"/>
              <w:marBottom w:val="0"/>
              <w:divBdr>
                <w:top w:val="none" w:sz="0" w:space="0" w:color="auto"/>
                <w:left w:val="none" w:sz="0" w:space="0" w:color="auto"/>
                <w:bottom w:val="none" w:sz="0" w:space="0" w:color="auto"/>
                <w:right w:val="none" w:sz="0" w:space="0" w:color="auto"/>
              </w:divBdr>
            </w:div>
            <w:div w:id="935019422">
              <w:marLeft w:val="0"/>
              <w:marRight w:val="0"/>
              <w:marTop w:val="0"/>
              <w:marBottom w:val="0"/>
              <w:divBdr>
                <w:top w:val="none" w:sz="0" w:space="0" w:color="auto"/>
                <w:left w:val="none" w:sz="0" w:space="0" w:color="auto"/>
                <w:bottom w:val="none" w:sz="0" w:space="0" w:color="auto"/>
                <w:right w:val="none" w:sz="0" w:space="0" w:color="auto"/>
              </w:divBdr>
            </w:div>
            <w:div w:id="279577762">
              <w:marLeft w:val="0"/>
              <w:marRight w:val="0"/>
              <w:marTop w:val="0"/>
              <w:marBottom w:val="0"/>
              <w:divBdr>
                <w:top w:val="none" w:sz="0" w:space="0" w:color="auto"/>
                <w:left w:val="none" w:sz="0" w:space="0" w:color="auto"/>
                <w:bottom w:val="none" w:sz="0" w:space="0" w:color="auto"/>
                <w:right w:val="none" w:sz="0" w:space="0" w:color="auto"/>
              </w:divBdr>
            </w:div>
            <w:div w:id="925303756">
              <w:marLeft w:val="0"/>
              <w:marRight w:val="0"/>
              <w:marTop w:val="0"/>
              <w:marBottom w:val="0"/>
              <w:divBdr>
                <w:top w:val="none" w:sz="0" w:space="0" w:color="auto"/>
                <w:left w:val="none" w:sz="0" w:space="0" w:color="auto"/>
                <w:bottom w:val="none" w:sz="0" w:space="0" w:color="auto"/>
                <w:right w:val="none" w:sz="0" w:space="0" w:color="auto"/>
              </w:divBdr>
            </w:div>
            <w:div w:id="855312415">
              <w:marLeft w:val="0"/>
              <w:marRight w:val="0"/>
              <w:marTop w:val="0"/>
              <w:marBottom w:val="0"/>
              <w:divBdr>
                <w:top w:val="none" w:sz="0" w:space="0" w:color="auto"/>
                <w:left w:val="none" w:sz="0" w:space="0" w:color="auto"/>
                <w:bottom w:val="none" w:sz="0" w:space="0" w:color="auto"/>
                <w:right w:val="none" w:sz="0" w:space="0" w:color="auto"/>
              </w:divBdr>
            </w:div>
            <w:div w:id="329260380">
              <w:marLeft w:val="0"/>
              <w:marRight w:val="0"/>
              <w:marTop w:val="0"/>
              <w:marBottom w:val="0"/>
              <w:divBdr>
                <w:top w:val="none" w:sz="0" w:space="0" w:color="auto"/>
                <w:left w:val="none" w:sz="0" w:space="0" w:color="auto"/>
                <w:bottom w:val="none" w:sz="0" w:space="0" w:color="auto"/>
                <w:right w:val="none" w:sz="0" w:space="0" w:color="auto"/>
              </w:divBdr>
            </w:div>
            <w:div w:id="1428692022">
              <w:marLeft w:val="0"/>
              <w:marRight w:val="0"/>
              <w:marTop w:val="0"/>
              <w:marBottom w:val="0"/>
              <w:divBdr>
                <w:top w:val="none" w:sz="0" w:space="0" w:color="auto"/>
                <w:left w:val="none" w:sz="0" w:space="0" w:color="auto"/>
                <w:bottom w:val="none" w:sz="0" w:space="0" w:color="auto"/>
                <w:right w:val="none" w:sz="0" w:space="0" w:color="auto"/>
              </w:divBdr>
            </w:div>
            <w:div w:id="1295872971">
              <w:marLeft w:val="0"/>
              <w:marRight w:val="0"/>
              <w:marTop w:val="0"/>
              <w:marBottom w:val="0"/>
              <w:divBdr>
                <w:top w:val="none" w:sz="0" w:space="0" w:color="auto"/>
                <w:left w:val="none" w:sz="0" w:space="0" w:color="auto"/>
                <w:bottom w:val="none" w:sz="0" w:space="0" w:color="auto"/>
                <w:right w:val="none" w:sz="0" w:space="0" w:color="auto"/>
              </w:divBdr>
            </w:div>
            <w:div w:id="1432749298">
              <w:marLeft w:val="0"/>
              <w:marRight w:val="0"/>
              <w:marTop w:val="0"/>
              <w:marBottom w:val="0"/>
              <w:divBdr>
                <w:top w:val="none" w:sz="0" w:space="0" w:color="auto"/>
                <w:left w:val="none" w:sz="0" w:space="0" w:color="auto"/>
                <w:bottom w:val="none" w:sz="0" w:space="0" w:color="auto"/>
                <w:right w:val="none" w:sz="0" w:space="0" w:color="auto"/>
              </w:divBdr>
            </w:div>
            <w:div w:id="1121221757">
              <w:marLeft w:val="0"/>
              <w:marRight w:val="0"/>
              <w:marTop w:val="0"/>
              <w:marBottom w:val="0"/>
              <w:divBdr>
                <w:top w:val="none" w:sz="0" w:space="0" w:color="auto"/>
                <w:left w:val="none" w:sz="0" w:space="0" w:color="auto"/>
                <w:bottom w:val="none" w:sz="0" w:space="0" w:color="auto"/>
                <w:right w:val="none" w:sz="0" w:space="0" w:color="auto"/>
              </w:divBdr>
            </w:div>
            <w:div w:id="1829394132">
              <w:marLeft w:val="0"/>
              <w:marRight w:val="0"/>
              <w:marTop w:val="0"/>
              <w:marBottom w:val="0"/>
              <w:divBdr>
                <w:top w:val="none" w:sz="0" w:space="0" w:color="auto"/>
                <w:left w:val="none" w:sz="0" w:space="0" w:color="auto"/>
                <w:bottom w:val="none" w:sz="0" w:space="0" w:color="auto"/>
                <w:right w:val="none" w:sz="0" w:space="0" w:color="auto"/>
              </w:divBdr>
            </w:div>
            <w:div w:id="447360165">
              <w:marLeft w:val="0"/>
              <w:marRight w:val="0"/>
              <w:marTop w:val="0"/>
              <w:marBottom w:val="0"/>
              <w:divBdr>
                <w:top w:val="none" w:sz="0" w:space="0" w:color="auto"/>
                <w:left w:val="none" w:sz="0" w:space="0" w:color="auto"/>
                <w:bottom w:val="none" w:sz="0" w:space="0" w:color="auto"/>
                <w:right w:val="none" w:sz="0" w:space="0" w:color="auto"/>
              </w:divBdr>
            </w:div>
            <w:div w:id="1199512381">
              <w:marLeft w:val="0"/>
              <w:marRight w:val="0"/>
              <w:marTop w:val="0"/>
              <w:marBottom w:val="0"/>
              <w:divBdr>
                <w:top w:val="none" w:sz="0" w:space="0" w:color="auto"/>
                <w:left w:val="none" w:sz="0" w:space="0" w:color="auto"/>
                <w:bottom w:val="none" w:sz="0" w:space="0" w:color="auto"/>
                <w:right w:val="none" w:sz="0" w:space="0" w:color="auto"/>
              </w:divBdr>
            </w:div>
            <w:div w:id="65104808">
              <w:marLeft w:val="0"/>
              <w:marRight w:val="0"/>
              <w:marTop w:val="0"/>
              <w:marBottom w:val="0"/>
              <w:divBdr>
                <w:top w:val="none" w:sz="0" w:space="0" w:color="auto"/>
                <w:left w:val="none" w:sz="0" w:space="0" w:color="auto"/>
                <w:bottom w:val="none" w:sz="0" w:space="0" w:color="auto"/>
                <w:right w:val="none" w:sz="0" w:space="0" w:color="auto"/>
              </w:divBdr>
            </w:div>
            <w:div w:id="1161772476">
              <w:marLeft w:val="0"/>
              <w:marRight w:val="0"/>
              <w:marTop w:val="0"/>
              <w:marBottom w:val="0"/>
              <w:divBdr>
                <w:top w:val="none" w:sz="0" w:space="0" w:color="auto"/>
                <w:left w:val="none" w:sz="0" w:space="0" w:color="auto"/>
                <w:bottom w:val="none" w:sz="0" w:space="0" w:color="auto"/>
                <w:right w:val="none" w:sz="0" w:space="0" w:color="auto"/>
              </w:divBdr>
            </w:div>
            <w:div w:id="1725130680">
              <w:marLeft w:val="0"/>
              <w:marRight w:val="0"/>
              <w:marTop w:val="0"/>
              <w:marBottom w:val="0"/>
              <w:divBdr>
                <w:top w:val="none" w:sz="0" w:space="0" w:color="auto"/>
                <w:left w:val="none" w:sz="0" w:space="0" w:color="auto"/>
                <w:bottom w:val="none" w:sz="0" w:space="0" w:color="auto"/>
                <w:right w:val="none" w:sz="0" w:space="0" w:color="auto"/>
              </w:divBdr>
            </w:div>
            <w:div w:id="433131012">
              <w:marLeft w:val="0"/>
              <w:marRight w:val="0"/>
              <w:marTop w:val="0"/>
              <w:marBottom w:val="0"/>
              <w:divBdr>
                <w:top w:val="none" w:sz="0" w:space="0" w:color="auto"/>
                <w:left w:val="none" w:sz="0" w:space="0" w:color="auto"/>
                <w:bottom w:val="none" w:sz="0" w:space="0" w:color="auto"/>
                <w:right w:val="none" w:sz="0" w:space="0" w:color="auto"/>
              </w:divBdr>
            </w:div>
            <w:div w:id="838930371">
              <w:marLeft w:val="0"/>
              <w:marRight w:val="0"/>
              <w:marTop w:val="0"/>
              <w:marBottom w:val="0"/>
              <w:divBdr>
                <w:top w:val="none" w:sz="0" w:space="0" w:color="auto"/>
                <w:left w:val="none" w:sz="0" w:space="0" w:color="auto"/>
                <w:bottom w:val="none" w:sz="0" w:space="0" w:color="auto"/>
                <w:right w:val="none" w:sz="0" w:space="0" w:color="auto"/>
              </w:divBdr>
            </w:div>
            <w:div w:id="1057512034">
              <w:marLeft w:val="0"/>
              <w:marRight w:val="0"/>
              <w:marTop w:val="0"/>
              <w:marBottom w:val="0"/>
              <w:divBdr>
                <w:top w:val="none" w:sz="0" w:space="0" w:color="auto"/>
                <w:left w:val="none" w:sz="0" w:space="0" w:color="auto"/>
                <w:bottom w:val="none" w:sz="0" w:space="0" w:color="auto"/>
                <w:right w:val="none" w:sz="0" w:space="0" w:color="auto"/>
              </w:divBdr>
            </w:div>
            <w:div w:id="314918141">
              <w:marLeft w:val="0"/>
              <w:marRight w:val="0"/>
              <w:marTop w:val="0"/>
              <w:marBottom w:val="0"/>
              <w:divBdr>
                <w:top w:val="none" w:sz="0" w:space="0" w:color="auto"/>
                <w:left w:val="none" w:sz="0" w:space="0" w:color="auto"/>
                <w:bottom w:val="none" w:sz="0" w:space="0" w:color="auto"/>
                <w:right w:val="none" w:sz="0" w:space="0" w:color="auto"/>
              </w:divBdr>
            </w:div>
            <w:div w:id="772823481">
              <w:marLeft w:val="0"/>
              <w:marRight w:val="0"/>
              <w:marTop w:val="0"/>
              <w:marBottom w:val="0"/>
              <w:divBdr>
                <w:top w:val="none" w:sz="0" w:space="0" w:color="auto"/>
                <w:left w:val="none" w:sz="0" w:space="0" w:color="auto"/>
                <w:bottom w:val="none" w:sz="0" w:space="0" w:color="auto"/>
                <w:right w:val="none" w:sz="0" w:space="0" w:color="auto"/>
              </w:divBdr>
            </w:div>
            <w:div w:id="818544658">
              <w:marLeft w:val="0"/>
              <w:marRight w:val="0"/>
              <w:marTop w:val="0"/>
              <w:marBottom w:val="0"/>
              <w:divBdr>
                <w:top w:val="none" w:sz="0" w:space="0" w:color="auto"/>
                <w:left w:val="none" w:sz="0" w:space="0" w:color="auto"/>
                <w:bottom w:val="none" w:sz="0" w:space="0" w:color="auto"/>
                <w:right w:val="none" w:sz="0" w:space="0" w:color="auto"/>
              </w:divBdr>
            </w:div>
            <w:div w:id="739062863">
              <w:marLeft w:val="0"/>
              <w:marRight w:val="0"/>
              <w:marTop w:val="0"/>
              <w:marBottom w:val="0"/>
              <w:divBdr>
                <w:top w:val="none" w:sz="0" w:space="0" w:color="auto"/>
                <w:left w:val="none" w:sz="0" w:space="0" w:color="auto"/>
                <w:bottom w:val="none" w:sz="0" w:space="0" w:color="auto"/>
                <w:right w:val="none" w:sz="0" w:space="0" w:color="auto"/>
              </w:divBdr>
            </w:div>
            <w:div w:id="1580169509">
              <w:marLeft w:val="0"/>
              <w:marRight w:val="0"/>
              <w:marTop w:val="0"/>
              <w:marBottom w:val="0"/>
              <w:divBdr>
                <w:top w:val="none" w:sz="0" w:space="0" w:color="auto"/>
                <w:left w:val="none" w:sz="0" w:space="0" w:color="auto"/>
                <w:bottom w:val="none" w:sz="0" w:space="0" w:color="auto"/>
                <w:right w:val="none" w:sz="0" w:space="0" w:color="auto"/>
              </w:divBdr>
            </w:div>
            <w:div w:id="646865233">
              <w:marLeft w:val="0"/>
              <w:marRight w:val="0"/>
              <w:marTop w:val="0"/>
              <w:marBottom w:val="0"/>
              <w:divBdr>
                <w:top w:val="none" w:sz="0" w:space="0" w:color="auto"/>
                <w:left w:val="none" w:sz="0" w:space="0" w:color="auto"/>
                <w:bottom w:val="none" w:sz="0" w:space="0" w:color="auto"/>
                <w:right w:val="none" w:sz="0" w:space="0" w:color="auto"/>
              </w:divBdr>
            </w:div>
            <w:div w:id="103621949">
              <w:marLeft w:val="0"/>
              <w:marRight w:val="0"/>
              <w:marTop w:val="0"/>
              <w:marBottom w:val="0"/>
              <w:divBdr>
                <w:top w:val="none" w:sz="0" w:space="0" w:color="auto"/>
                <w:left w:val="none" w:sz="0" w:space="0" w:color="auto"/>
                <w:bottom w:val="none" w:sz="0" w:space="0" w:color="auto"/>
                <w:right w:val="none" w:sz="0" w:space="0" w:color="auto"/>
              </w:divBdr>
            </w:div>
            <w:div w:id="418985944">
              <w:marLeft w:val="0"/>
              <w:marRight w:val="0"/>
              <w:marTop w:val="0"/>
              <w:marBottom w:val="0"/>
              <w:divBdr>
                <w:top w:val="none" w:sz="0" w:space="0" w:color="auto"/>
                <w:left w:val="none" w:sz="0" w:space="0" w:color="auto"/>
                <w:bottom w:val="none" w:sz="0" w:space="0" w:color="auto"/>
                <w:right w:val="none" w:sz="0" w:space="0" w:color="auto"/>
              </w:divBdr>
            </w:div>
            <w:div w:id="1967081558">
              <w:marLeft w:val="0"/>
              <w:marRight w:val="0"/>
              <w:marTop w:val="0"/>
              <w:marBottom w:val="0"/>
              <w:divBdr>
                <w:top w:val="none" w:sz="0" w:space="0" w:color="auto"/>
                <w:left w:val="none" w:sz="0" w:space="0" w:color="auto"/>
                <w:bottom w:val="none" w:sz="0" w:space="0" w:color="auto"/>
                <w:right w:val="none" w:sz="0" w:space="0" w:color="auto"/>
              </w:divBdr>
            </w:div>
            <w:div w:id="662002447">
              <w:marLeft w:val="0"/>
              <w:marRight w:val="0"/>
              <w:marTop w:val="0"/>
              <w:marBottom w:val="0"/>
              <w:divBdr>
                <w:top w:val="none" w:sz="0" w:space="0" w:color="auto"/>
                <w:left w:val="none" w:sz="0" w:space="0" w:color="auto"/>
                <w:bottom w:val="none" w:sz="0" w:space="0" w:color="auto"/>
                <w:right w:val="none" w:sz="0" w:space="0" w:color="auto"/>
              </w:divBdr>
            </w:div>
            <w:div w:id="2061899327">
              <w:marLeft w:val="0"/>
              <w:marRight w:val="0"/>
              <w:marTop w:val="0"/>
              <w:marBottom w:val="0"/>
              <w:divBdr>
                <w:top w:val="none" w:sz="0" w:space="0" w:color="auto"/>
                <w:left w:val="none" w:sz="0" w:space="0" w:color="auto"/>
                <w:bottom w:val="none" w:sz="0" w:space="0" w:color="auto"/>
                <w:right w:val="none" w:sz="0" w:space="0" w:color="auto"/>
              </w:divBdr>
            </w:div>
            <w:div w:id="1861385085">
              <w:marLeft w:val="0"/>
              <w:marRight w:val="0"/>
              <w:marTop w:val="0"/>
              <w:marBottom w:val="0"/>
              <w:divBdr>
                <w:top w:val="none" w:sz="0" w:space="0" w:color="auto"/>
                <w:left w:val="none" w:sz="0" w:space="0" w:color="auto"/>
                <w:bottom w:val="none" w:sz="0" w:space="0" w:color="auto"/>
                <w:right w:val="none" w:sz="0" w:space="0" w:color="auto"/>
              </w:divBdr>
            </w:div>
            <w:div w:id="418062677">
              <w:marLeft w:val="0"/>
              <w:marRight w:val="0"/>
              <w:marTop w:val="0"/>
              <w:marBottom w:val="0"/>
              <w:divBdr>
                <w:top w:val="none" w:sz="0" w:space="0" w:color="auto"/>
                <w:left w:val="none" w:sz="0" w:space="0" w:color="auto"/>
                <w:bottom w:val="none" w:sz="0" w:space="0" w:color="auto"/>
                <w:right w:val="none" w:sz="0" w:space="0" w:color="auto"/>
              </w:divBdr>
            </w:div>
            <w:div w:id="1360350532">
              <w:marLeft w:val="0"/>
              <w:marRight w:val="0"/>
              <w:marTop w:val="0"/>
              <w:marBottom w:val="0"/>
              <w:divBdr>
                <w:top w:val="none" w:sz="0" w:space="0" w:color="auto"/>
                <w:left w:val="none" w:sz="0" w:space="0" w:color="auto"/>
                <w:bottom w:val="none" w:sz="0" w:space="0" w:color="auto"/>
                <w:right w:val="none" w:sz="0" w:space="0" w:color="auto"/>
              </w:divBdr>
            </w:div>
            <w:div w:id="1103380842">
              <w:marLeft w:val="0"/>
              <w:marRight w:val="0"/>
              <w:marTop w:val="0"/>
              <w:marBottom w:val="0"/>
              <w:divBdr>
                <w:top w:val="none" w:sz="0" w:space="0" w:color="auto"/>
                <w:left w:val="none" w:sz="0" w:space="0" w:color="auto"/>
                <w:bottom w:val="none" w:sz="0" w:space="0" w:color="auto"/>
                <w:right w:val="none" w:sz="0" w:space="0" w:color="auto"/>
              </w:divBdr>
            </w:div>
            <w:div w:id="752818663">
              <w:marLeft w:val="0"/>
              <w:marRight w:val="0"/>
              <w:marTop w:val="0"/>
              <w:marBottom w:val="0"/>
              <w:divBdr>
                <w:top w:val="none" w:sz="0" w:space="0" w:color="auto"/>
                <w:left w:val="none" w:sz="0" w:space="0" w:color="auto"/>
                <w:bottom w:val="none" w:sz="0" w:space="0" w:color="auto"/>
                <w:right w:val="none" w:sz="0" w:space="0" w:color="auto"/>
              </w:divBdr>
            </w:div>
            <w:div w:id="1436318271">
              <w:marLeft w:val="0"/>
              <w:marRight w:val="0"/>
              <w:marTop w:val="0"/>
              <w:marBottom w:val="0"/>
              <w:divBdr>
                <w:top w:val="none" w:sz="0" w:space="0" w:color="auto"/>
                <w:left w:val="none" w:sz="0" w:space="0" w:color="auto"/>
                <w:bottom w:val="none" w:sz="0" w:space="0" w:color="auto"/>
                <w:right w:val="none" w:sz="0" w:space="0" w:color="auto"/>
              </w:divBdr>
            </w:div>
            <w:div w:id="1648512167">
              <w:marLeft w:val="0"/>
              <w:marRight w:val="0"/>
              <w:marTop w:val="0"/>
              <w:marBottom w:val="0"/>
              <w:divBdr>
                <w:top w:val="none" w:sz="0" w:space="0" w:color="auto"/>
                <w:left w:val="none" w:sz="0" w:space="0" w:color="auto"/>
                <w:bottom w:val="none" w:sz="0" w:space="0" w:color="auto"/>
                <w:right w:val="none" w:sz="0" w:space="0" w:color="auto"/>
              </w:divBdr>
            </w:div>
            <w:div w:id="1012881922">
              <w:marLeft w:val="0"/>
              <w:marRight w:val="0"/>
              <w:marTop w:val="0"/>
              <w:marBottom w:val="0"/>
              <w:divBdr>
                <w:top w:val="none" w:sz="0" w:space="0" w:color="auto"/>
                <w:left w:val="none" w:sz="0" w:space="0" w:color="auto"/>
                <w:bottom w:val="none" w:sz="0" w:space="0" w:color="auto"/>
                <w:right w:val="none" w:sz="0" w:space="0" w:color="auto"/>
              </w:divBdr>
            </w:div>
            <w:div w:id="275910215">
              <w:marLeft w:val="0"/>
              <w:marRight w:val="0"/>
              <w:marTop w:val="0"/>
              <w:marBottom w:val="0"/>
              <w:divBdr>
                <w:top w:val="none" w:sz="0" w:space="0" w:color="auto"/>
                <w:left w:val="none" w:sz="0" w:space="0" w:color="auto"/>
                <w:bottom w:val="none" w:sz="0" w:space="0" w:color="auto"/>
                <w:right w:val="none" w:sz="0" w:space="0" w:color="auto"/>
              </w:divBdr>
            </w:div>
            <w:div w:id="953170831">
              <w:marLeft w:val="0"/>
              <w:marRight w:val="0"/>
              <w:marTop w:val="0"/>
              <w:marBottom w:val="0"/>
              <w:divBdr>
                <w:top w:val="none" w:sz="0" w:space="0" w:color="auto"/>
                <w:left w:val="none" w:sz="0" w:space="0" w:color="auto"/>
                <w:bottom w:val="none" w:sz="0" w:space="0" w:color="auto"/>
                <w:right w:val="none" w:sz="0" w:space="0" w:color="auto"/>
              </w:divBdr>
            </w:div>
            <w:div w:id="1806001563">
              <w:marLeft w:val="0"/>
              <w:marRight w:val="0"/>
              <w:marTop w:val="0"/>
              <w:marBottom w:val="0"/>
              <w:divBdr>
                <w:top w:val="none" w:sz="0" w:space="0" w:color="auto"/>
                <w:left w:val="none" w:sz="0" w:space="0" w:color="auto"/>
                <w:bottom w:val="none" w:sz="0" w:space="0" w:color="auto"/>
                <w:right w:val="none" w:sz="0" w:space="0" w:color="auto"/>
              </w:divBdr>
            </w:div>
            <w:div w:id="157497921">
              <w:marLeft w:val="0"/>
              <w:marRight w:val="0"/>
              <w:marTop w:val="0"/>
              <w:marBottom w:val="0"/>
              <w:divBdr>
                <w:top w:val="none" w:sz="0" w:space="0" w:color="auto"/>
                <w:left w:val="none" w:sz="0" w:space="0" w:color="auto"/>
                <w:bottom w:val="none" w:sz="0" w:space="0" w:color="auto"/>
                <w:right w:val="none" w:sz="0" w:space="0" w:color="auto"/>
              </w:divBdr>
            </w:div>
            <w:div w:id="1645231654">
              <w:marLeft w:val="0"/>
              <w:marRight w:val="0"/>
              <w:marTop w:val="0"/>
              <w:marBottom w:val="0"/>
              <w:divBdr>
                <w:top w:val="none" w:sz="0" w:space="0" w:color="auto"/>
                <w:left w:val="none" w:sz="0" w:space="0" w:color="auto"/>
                <w:bottom w:val="none" w:sz="0" w:space="0" w:color="auto"/>
                <w:right w:val="none" w:sz="0" w:space="0" w:color="auto"/>
              </w:divBdr>
            </w:div>
            <w:div w:id="1658416580">
              <w:marLeft w:val="0"/>
              <w:marRight w:val="0"/>
              <w:marTop w:val="0"/>
              <w:marBottom w:val="0"/>
              <w:divBdr>
                <w:top w:val="none" w:sz="0" w:space="0" w:color="auto"/>
                <w:left w:val="none" w:sz="0" w:space="0" w:color="auto"/>
                <w:bottom w:val="none" w:sz="0" w:space="0" w:color="auto"/>
                <w:right w:val="none" w:sz="0" w:space="0" w:color="auto"/>
              </w:divBdr>
            </w:div>
            <w:div w:id="679358336">
              <w:marLeft w:val="0"/>
              <w:marRight w:val="0"/>
              <w:marTop w:val="0"/>
              <w:marBottom w:val="0"/>
              <w:divBdr>
                <w:top w:val="none" w:sz="0" w:space="0" w:color="auto"/>
                <w:left w:val="none" w:sz="0" w:space="0" w:color="auto"/>
                <w:bottom w:val="none" w:sz="0" w:space="0" w:color="auto"/>
                <w:right w:val="none" w:sz="0" w:space="0" w:color="auto"/>
              </w:divBdr>
            </w:div>
            <w:div w:id="1363900893">
              <w:marLeft w:val="0"/>
              <w:marRight w:val="0"/>
              <w:marTop w:val="0"/>
              <w:marBottom w:val="0"/>
              <w:divBdr>
                <w:top w:val="none" w:sz="0" w:space="0" w:color="auto"/>
                <w:left w:val="none" w:sz="0" w:space="0" w:color="auto"/>
                <w:bottom w:val="none" w:sz="0" w:space="0" w:color="auto"/>
                <w:right w:val="none" w:sz="0" w:space="0" w:color="auto"/>
              </w:divBdr>
            </w:div>
            <w:div w:id="1383166366">
              <w:marLeft w:val="0"/>
              <w:marRight w:val="0"/>
              <w:marTop w:val="0"/>
              <w:marBottom w:val="0"/>
              <w:divBdr>
                <w:top w:val="none" w:sz="0" w:space="0" w:color="auto"/>
                <w:left w:val="none" w:sz="0" w:space="0" w:color="auto"/>
                <w:bottom w:val="none" w:sz="0" w:space="0" w:color="auto"/>
                <w:right w:val="none" w:sz="0" w:space="0" w:color="auto"/>
              </w:divBdr>
            </w:div>
            <w:div w:id="1456633096">
              <w:marLeft w:val="0"/>
              <w:marRight w:val="0"/>
              <w:marTop w:val="0"/>
              <w:marBottom w:val="0"/>
              <w:divBdr>
                <w:top w:val="none" w:sz="0" w:space="0" w:color="auto"/>
                <w:left w:val="none" w:sz="0" w:space="0" w:color="auto"/>
                <w:bottom w:val="none" w:sz="0" w:space="0" w:color="auto"/>
                <w:right w:val="none" w:sz="0" w:space="0" w:color="auto"/>
              </w:divBdr>
            </w:div>
            <w:div w:id="1844780257">
              <w:marLeft w:val="0"/>
              <w:marRight w:val="0"/>
              <w:marTop w:val="0"/>
              <w:marBottom w:val="0"/>
              <w:divBdr>
                <w:top w:val="none" w:sz="0" w:space="0" w:color="auto"/>
                <w:left w:val="none" w:sz="0" w:space="0" w:color="auto"/>
                <w:bottom w:val="none" w:sz="0" w:space="0" w:color="auto"/>
                <w:right w:val="none" w:sz="0" w:space="0" w:color="auto"/>
              </w:divBdr>
            </w:div>
            <w:div w:id="2125806625">
              <w:marLeft w:val="0"/>
              <w:marRight w:val="0"/>
              <w:marTop w:val="0"/>
              <w:marBottom w:val="0"/>
              <w:divBdr>
                <w:top w:val="none" w:sz="0" w:space="0" w:color="auto"/>
                <w:left w:val="none" w:sz="0" w:space="0" w:color="auto"/>
                <w:bottom w:val="none" w:sz="0" w:space="0" w:color="auto"/>
                <w:right w:val="none" w:sz="0" w:space="0" w:color="auto"/>
              </w:divBdr>
            </w:div>
            <w:div w:id="1294100769">
              <w:marLeft w:val="0"/>
              <w:marRight w:val="0"/>
              <w:marTop w:val="0"/>
              <w:marBottom w:val="0"/>
              <w:divBdr>
                <w:top w:val="none" w:sz="0" w:space="0" w:color="auto"/>
                <w:left w:val="none" w:sz="0" w:space="0" w:color="auto"/>
                <w:bottom w:val="none" w:sz="0" w:space="0" w:color="auto"/>
                <w:right w:val="none" w:sz="0" w:space="0" w:color="auto"/>
              </w:divBdr>
            </w:div>
            <w:div w:id="1299258690">
              <w:marLeft w:val="0"/>
              <w:marRight w:val="0"/>
              <w:marTop w:val="0"/>
              <w:marBottom w:val="0"/>
              <w:divBdr>
                <w:top w:val="none" w:sz="0" w:space="0" w:color="auto"/>
                <w:left w:val="none" w:sz="0" w:space="0" w:color="auto"/>
                <w:bottom w:val="none" w:sz="0" w:space="0" w:color="auto"/>
                <w:right w:val="none" w:sz="0" w:space="0" w:color="auto"/>
              </w:divBdr>
            </w:div>
            <w:div w:id="1850286945">
              <w:marLeft w:val="0"/>
              <w:marRight w:val="0"/>
              <w:marTop w:val="0"/>
              <w:marBottom w:val="0"/>
              <w:divBdr>
                <w:top w:val="none" w:sz="0" w:space="0" w:color="auto"/>
                <w:left w:val="none" w:sz="0" w:space="0" w:color="auto"/>
                <w:bottom w:val="none" w:sz="0" w:space="0" w:color="auto"/>
                <w:right w:val="none" w:sz="0" w:space="0" w:color="auto"/>
              </w:divBdr>
            </w:div>
            <w:div w:id="1467744659">
              <w:marLeft w:val="0"/>
              <w:marRight w:val="0"/>
              <w:marTop w:val="0"/>
              <w:marBottom w:val="0"/>
              <w:divBdr>
                <w:top w:val="none" w:sz="0" w:space="0" w:color="auto"/>
                <w:left w:val="none" w:sz="0" w:space="0" w:color="auto"/>
                <w:bottom w:val="none" w:sz="0" w:space="0" w:color="auto"/>
                <w:right w:val="none" w:sz="0" w:space="0" w:color="auto"/>
              </w:divBdr>
            </w:div>
            <w:div w:id="1675768624">
              <w:marLeft w:val="0"/>
              <w:marRight w:val="0"/>
              <w:marTop w:val="0"/>
              <w:marBottom w:val="0"/>
              <w:divBdr>
                <w:top w:val="none" w:sz="0" w:space="0" w:color="auto"/>
                <w:left w:val="none" w:sz="0" w:space="0" w:color="auto"/>
                <w:bottom w:val="none" w:sz="0" w:space="0" w:color="auto"/>
                <w:right w:val="none" w:sz="0" w:space="0" w:color="auto"/>
              </w:divBdr>
            </w:div>
            <w:div w:id="1028606396">
              <w:marLeft w:val="0"/>
              <w:marRight w:val="0"/>
              <w:marTop w:val="0"/>
              <w:marBottom w:val="0"/>
              <w:divBdr>
                <w:top w:val="none" w:sz="0" w:space="0" w:color="auto"/>
                <w:left w:val="none" w:sz="0" w:space="0" w:color="auto"/>
                <w:bottom w:val="none" w:sz="0" w:space="0" w:color="auto"/>
                <w:right w:val="none" w:sz="0" w:space="0" w:color="auto"/>
              </w:divBdr>
            </w:div>
            <w:div w:id="1329401214">
              <w:marLeft w:val="0"/>
              <w:marRight w:val="0"/>
              <w:marTop w:val="0"/>
              <w:marBottom w:val="0"/>
              <w:divBdr>
                <w:top w:val="none" w:sz="0" w:space="0" w:color="auto"/>
                <w:left w:val="none" w:sz="0" w:space="0" w:color="auto"/>
                <w:bottom w:val="none" w:sz="0" w:space="0" w:color="auto"/>
                <w:right w:val="none" w:sz="0" w:space="0" w:color="auto"/>
              </w:divBdr>
            </w:div>
            <w:div w:id="435756503">
              <w:marLeft w:val="0"/>
              <w:marRight w:val="0"/>
              <w:marTop w:val="0"/>
              <w:marBottom w:val="0"/>
              <w:divBdr>
                <w:top w:val="none" w:sz="0" w:space="0" w:color="auto"/>
                <w:left w:val="none" w:sz="0" w:space="0" w:color="auto"/>
                <w:bottom w:val="none" w:sz="0" w:space="0" w:color="auto"/>
                <w:right w:val="none" w:sz="0" w:space="0" w:color="auto"/>
              </w:divBdr>
            </w:div>
            <w:div w:id="1233852683">
              <w:marLeft w:val="0"/>
              <w:marRight w:val="0"/>
              <w:marTop w:val="0"/>
              <w:marBottom w:val="0"/>
              <w:divBdr>
                <w:top w:val="none" w:sz="0" w:space="0" w:color="auto"/>
                <w:left w:val="none" w:sz="0" w:space="0" w:color="auto"/>
                <w:bottom w:val="none" w:sz="0" w:space="0" w:color="auto"/>
                <w:right w:val="none" w:sz="0" w:space="0" w:color="auto"/>
              </w:divBdr>
            </w:div>
            <w:div w:id="1420103853">
              <w:marLeft w:val="0"/>
              <w:marRight w:val="0"/>
              <w:marTop w:val="0"/>
              <w:marBottom w:val="0"/>
              <w:divBdr>
                <w:top w:val="none" w:sz="0" w:space="0" w:color="auto"/>
                <w:left w:val="none" w:sz="0" w:space="0" w:color="auto"/>
                <w:bottom w:val="none" w:sz="0" w:space="0" w:color="auto"/>
                <w:right w:val="none" w:sz="0" w:space="0" w:color="auto"/>
              </w:divBdr>
            </w:div>
            <w:div w:id="1548638219">
              <w:marLeft w:val="0"/>
              <w:marRight w:val="0"/>
              <w:marTop w:val="0"/>
              <w:marBottom w:val="0"/>
              <w:divBdr>
                <w:top w:val="none" w:sz="0" w:space="0" w:color="auto"/>
                <w:left w:val="none" w:sz="0" w:space="0" w:color="auto"/>
                <w:bottom w:val="none" w:sz="0" w:space="0" w:color="auto"/>
                <w:right w:val="none" w:sz="0" w:space="0" w:color="auto"/>
              </w:divBdr>
            </w:div>
            <w:div w:id="1179658847">
              <w:marLeft w:val="0"/>
              <w:marRight w:val="0"/>
              <w:marTop w:val="0"/>
              <w:marBottom w:val="0"/>
              <w:divBdr>
                <w:top w:val="none" w:sz="0" w:space="0" w:color="auto"/>
                <w:left w:val="none" w:sz="0" w:space="0" w:color="auto"/>
                <w:bottom w:val="none" w:sz="0" w:space="0" w:color="auto"/>
                <w:right w:val="none" w:sz="0" w:space="0" w:color="auto"/>
              </w:divBdr>
            </w:div>
            <w:div w:id="27613278">
              <w:marLeft w:val="0"/>
              <w:marRight w:val="0"/>
              <w:marTop w:val="0"/>
              <w:marBottom w:val="0"/>
              <w:divBdr>
                <w:top w:val="none" w:sz="0" w:space="0" w:color="auto"/>
                <w:left w:val="none" w:sz="0" w:space="0" w:color="auto"/>
                <w:bottom w:val="none" w:sz="0" w:space="0" w:color="auto"/>
                <w:right w:val="none" w:sz="0" w:space="0" w:color="auto"/>
              </w:divBdr>
            </w:div>
            <w:div w:id="550072238">
              <w:marLeft w:val="0"/>
              <w:marRight w:val="0"/>
              <w:marTop w:val="0"/>
              <w:marBottom w:val="0"/>
              <w:divBdr>
                <w:top w:val="none" w:sz="0" w:space="0" w:color="auto"/>
                <w:left w:val="none" w:sz="0" w:space="0" w:color="auto"/>
                <w:bottom w:val="none" w:sz="0" w:space="0" w:color="auto"/>
                <w:right w:val="none" w:sz="0" w:space="0" w:color="auto"/>
              </w:divBdr>
            </w:div>
            <w:div w:id="570962880">
              <w:marLeft w:val="0"/>
              <w:marRight w:val="0"/>
              <w:marTop w:val="0"/>
              <w:marBottom w:val="0"/>
              <w:divBdr>
                <w:top w:val="none" w:sz="0" w:space="0" w:color="auto"/>
                <w:left w:val="none" w:sz="0" w:space="0" w:color="auto"/>
                <w:bottom w:val="none" w:sz="0" w:space="0" w:color="auto"/>
                <w:right w:val="none" w:sz="0" w:space="0" w:color="auto"/>
              </w:divBdr>
            </w:div>
            <w:div w:id="1875192877">
              <w:marLeft w:val="0"/>
              <w:marRight w:val="0"/>
              <w:marTop w:val="0"/>
              <w:marBottom w:val="0"/>
              <w:divBdr>
                <w:top w:val="none" w:sz="0" w:space="0" w:color="auto"/>
                <w:left w:val="none" w:sz="0" w:space="0" w:color="auto"/>
                <w:bottom w:val="none" w:sz="0" w:space="0" w:color="auto"/>
                <w:right w:val="none" w:sz="0" w:space="0" w:color="auto"/>
              </w:divBdr>
            </w:div>
            <w:div w:id="1215701558">
              <w:marLeft w:val="0"/>
              <w:marRight w:val="0"/>
              <w:marTop w:val="0"/>
              <w:marBottom w:val="0"/>
              <w:divBdr>
                <w:top w:val="none" w:sz="0" w:space="0" w:color="auto"/>
                <w:left w:val="none" w:sz="0" w:space="0" w:color="auto"/>
                <w:bottom w:val="none" w:sz="0" w:space="0" w:color="auto"/>
                <w:right w:val="none" w:sz="0" w:space="0" w:color="auto"/>
              </w:divBdr>
            </w:div>
            <w:div w:id="332610306">
              <w:marLeft w:val="0"/>
              <w:marRight w:val="0"/>
              <w:marTop w:val="0"/>
              <w:marBottom w:val="0"/>
              <w:divBdr>
                <w:top w:val="none" w:sz="0" w:space="0" w:color="auto"/>
                <w:left w:val="none" w:sz="0" w:space="0" w:color="auto"/>
                <w:bottom w:val="none" w:sz="0" w:space="0" w:color="auto"/>
                <w:right w:val="none" w:sz="0" w:space="0" w:color="auto"/>
              </w:divBdr>
            </w:div>
            <w:div w:id="1717049768">
              <w:marLeft w:val="0"/>
              <w:marRight w:val="0"/>
              <w:marTop w:val="0"/>
              <w:marBottom w:val="0"/>
              <w:divBdr>
                <w:top w:val="none" w:sz="0" w:space="0" w:color="auto"/>
                <w:left w:val="none" w:sz="0" w:space="0" w:color="auto"/>
                <w:bottom w:val="none" w:sz="0" w:space="0" w:color="auto"/>
                <w:right w:val="none" w:sz="0" w:space="0" w:color="auto"/>
              </w:divBdr>
            </w:div>
            <w:div w:id="1152020678">
              <w:marLeft w:val="0"/>
              <w:marRight w:val="0"/>
              <w:marTop w:val="0"/>
              <w:marBottom w:val="0"/>
              <w:divBdr>
                <w:top w:val="none" w:sz="0" w:space="0" w:color="auto"/>
                <w:left w:val="none" w:sz="0" w:space="0" w:color="auto"/>
                <w:bottom w:val="none" w:sz="0" w:space="0" w:color="auto"/>
                <w:right w:val="none" w:sz="0" w:space="0" w:color="auto"/>
              </w:divBdr>
            </w:div>
            <w:div w:id="177887374">
              <w:marLeft w:val="0"/>
              <w:marRight w:val="0"/>
              <w:marTop w:val="0"/>
              <w:marBottom w:val="0"/>
              <w:divBdr>
                <w:top w:val="none" w:sz="0" w:space="0" w:color="auto"/>
                <w:left w:val="none" w:sz="0" w:space="0" w:color="auto"/>
                <w:bottom w:val="none" w:sz="0" w:space="0" w:color="auto"/>
                <w:right w:val="none" w:sz="0" w:space="0" w:color="auto"/>
              </w:divBdr>
            </w:div>
            <w:div w:id="1423180710">
              <w:marLeft w:val="0"/>
              <w:marRight w:val="0"/>
              <w:marTop w:val="0"/>
              <w:marBottom w:val="0"/>
              <w:divBdr>
                <w:top w:val="none" w:sz="0" w:space="0" w:color="auto"/>
                <w:left w:val="none" w:sz="0" w:space="0" w:color="auto"/>
                <w:bottom w:val="none" w:sz="0" w:space="0" w:color="auto"/>
                <w:right w:val="none" w:sz="0" w:space="0" w:color="auto"/>
              </w:divBdr>
            </w:div>
            <w:div w:id="1890409617">
              <w:marLeft w:val="0"/>
              <w:marRight w:val="0"/>
              <w:marTop w:val="0"/>
              <w:marBottom w:val="0"/>
              <w:divBdr>
                <w:top w:val="none" w:sz="0" w:space="0" w:color="auto"/>
                <w:left w:val="none" w:sz="0" w:space="0" w:color="auto"/>
                <w:bottom w:val="none" w:sz="0" w:space="0" w:color="auto"/>
                <w:right w:val="none" w:sz="0" w:space="0" w:color="auto"/>
              </w:divBdr>
            </w:div>
            <w:div w:id="1501501895">
              <w:marLeft w:val="0"/>
              <w:marRight w:val="0"/>
              <w:marTop w:val="0"/>
              <w:marBottom w:val="0"/>
              <w:divBdr>
                <w:top w:val="none" w:sz="0" w:space="0" w:color="auto"/>
                <w:left w:val="none" w:sz="0" w:space="0" w:color="auto"/>
                <w:bottom w:val="none" w:sz="0" w:space="0" w:color="auto"/>
                <w:right w:val="none" w:sz="0" w:space="0" w:color="auto"/>
              </w:divBdr>
            </w:div>
            <w:div w:id="148793526">
              <w:marLeft w:val="0"/>
              <w:marRight w:val="0"/>
              <w:marTop w:val="0"/>
              <w:marBottom w:val="0"/>
              <w:divBdr>
                <w:top w:val="none" w:sz="0" w:space="0" w:color="auto"/>
                <w:left w:val="none" w:sz="0" w:space="0" w:color="auto"/>
                <w:bottom w:val="none" w:sz="0" w:space="0" w:color="auto"/>
                <w:right w:val="none" w:sz="0" w:space="0" w:color="auto"/>
              </w:divBdr>
            </w:div>
            <w:div w:id="829295000">
              <w:marLeft w:val="0"/>
              <w:marRight w:val="0"/>
              <w:marTop w:val="0"/>
              <w:marBottom w:val="0"/>
              <w:divBdr>
                <w:top w:val="none" w:sz="0" w:space="0" w:color="auto"/>
                <w:left w:val="none" w:sz="0" w:space="0" w:color="auto"/>
                <w:bottom w:val="none" w:sz="0" w:space="0" w:color="auto"/>
                <w:right w:val="none" w:sz="0" w:space="0" w:color="auto"/>
              </w:divBdr>
            </w:div>
            <w:div w:id="460608659">
              <w:marLeft w:val="0"/>
              <w:marRight w:val="0"/>
              <w:marTop w:val="0"/>
              <w:marBottom w:val="0"/>
              <w:divBdr>
                <w:top w:val="none" w:sz="0" w:space="0" w:color="auto"/>
                <w:left w:val="none" w:sz="0" w:space="0" w:color="auto"/>
                <w:bottom w:val="none" w:sz="0" w:space="0" w:color="auto"/>
                <w:right w:val="none" w:sz="0" w:space="0" w:color="auto"/>
              </w:divBdr>
            </w:div>
            <w:div w:id="884215775">
              <w:marLeft w:val="0"/>
              <w:marRight w:val="0"/>
              <w:marTop w:val="0"/>
              <w:marBottom w:val="0"/>
              <w:divBdr>
                <w:top w:val="none" w:sz="0" w:space="0" w:color="auto"/>
                <w:left w:val="none" w:sz="0" w:space="0" w:color="auto"/>
                <w:bottom w:val="none" w:sz="0" w:space="0" w:color="auto"/>
                <w:right w:val="none" w:sz="0" w:space="0" w:color="auto"/>
              </w:divBdr>
            </w:div>
            <w:div w:id="1952398327">
              <w:marLeft w:val="0"/>
              <w:marRight w:val="0"/>
              <w:marTop w:val="0"/>
              <w:marBottom w:val="0"/>
              <w:divBdr>
                <w:top w:val="none" w:sz="0" w:space="0" w:color="auto"/>
                <w:left w:val="none" w:sz="0" w:space="0" w:color="auto"/>
                <w:bottom w:val="none" w:sz="0" w:space="0" w:color="auto"/>
                <w:right w:val="none" w:sz="0" w:space="0" w:color="auto"/>
              </w:divBdr>
            </w:div>
            <w:div w:id="318508981">
              <w:marLeft w:val="0"/>
              <w:marRight w:val="0"/>
              <w:marTop w:val="0"/>
              <w:marBottom w:val="0"/>
              <w:divBdr>
                <w:top w:val="none" w:sz="0" w:space="0" w:color="auto"/>
                <w:left w:val="none" w:sz="0" w:space="0" w:color="auto"/>
                <w:bottom w:val="none" w:sz="0" w:space="0" w:color="auto"/>
                <w:right w:val="none" w:sz="0" w:space="0" w:color="auto"/>
              </w:divBdr>
            </w:div>
            <w:div w:id="657463521">
              <w:marLeft w:val="0"/>
              <w:marRight w:val="0"/>
              <w:marTop w:val="0"/>
              <w:marBottom w:val="0"/>
              <w:divBdr>
                <w:top w:val="none" w:sz="0" w:space="0" w:color="auto"/>
                <w:left w:val="none" w:sz="0" w:space="0" w:color="auto"/>
                <w:bottom w:val="none" w:sz="0" w:space="0" w:color="auto"/>
                <w:right w:val="none" w:sz="0" w:space="0" w:color="auto"/>
              </w:divBdr>
            </w:div>
            <w:div w:id="2133209396">
              <w:marLeft w:val="0"/>
              <w:marRight w:val="0"/>
              <w:marTop w:val="0"/>
              <w:marBottom w:val="0"/>
              <w:divBdr>
                <w:top w:val="none" w:sz="0" w:space="0" w:color="auto"/>
                <w:left w:val="none" w:sz="0" w:space="0" w:color="auto"/>
                <w:bottom w:val="none" w:sz="0" w:space="0" w:color="auto"/>
                <w:right w:val="none" w:sz="0" w:space="0" w:color="auto"/>
              </w:divBdr>
            </w:div>
            <w:div w:id="622200203">
              <w:marLeft w:val="0"/>
              <w:marRight w:val="0"/>
              <w:marTop w:val="0"/>
              <w:marBottom w:val="0"/>
              <w:divBdr>
                <w:top w:val="none" w:sz="0" w:space="0" w:color="auto"/>
                <w:left w:val="none" w:sz="0" w:space="0" w:color="auto"/>
                <w:bottom w:val="none" w:sz="0" w:space="0" w:color="auto"/>
                <w:right w:val="none" w:sz="0" w:space="0" w:color="auto"/>
              </w:divBdr>
            </w:div>
            <w:div w:id="871301805">
              <w:marLeft w:val="0"/>
              <w:marRight w:val="0"/>
              <w:marTop w:val="0"/>
              <w:marBottom w:val="0"/>
              <w:divBdr>
                <w:top w:val="none" w:sz="0" w:space="0" w:color="auto"/>
                <w:left w:val="none" w:sz="0" w:space="0" w:color="auto"/>
                <w:bottom w:val="none" w:sz="0" w:space="0" w:color="auto"/>
                <w:right w:val="none" w:sz="0" w:space="0" w:color="auto"/>
              </w:divBdr>
            </w:div>
            <w:div w:id="1035345489">
              <w:marLeft w:val="0"/>
              <w:marRight w:val="0"/>
              <w:marTop w:val="0"/>
              <w:marBottom w:val="0"/>
              <w:divBdr>
                <w:top w:val="none" w:sz="0" w:space="0" w:color="auto"/>
                <w:left w:val="none" w:sz="0" w:space="0" w:color="auto"/>
                <w:bottom w:val="none" w:sz="0" w:space="0" w:color="auto"/>
                <w:right w:val="none" w:sz="0" w:space="0" w:color="auto"/>
              </w:divBdr>
            </w:div>
            <w:div w:id="273027294">
              <w:marLeft w:val="0"/>
              <w:marRight w:val="0"/>
              <w:marTop w:val="0"/>
              <w:marBottom w:val="0"/>
              <w:divBdr>
                <w:top w:val="none" w:sz="0" w:space="0" w:color="auto"/>
                <w:left w:val="none" w:sz="0" w:space="0" w:color="auto"/>
                <w:bottom w:val="none" w:sz="0" w:space="0" w:color="auto"/>
                <w:right w:val="none" w:sz="0" w:space="0" w:color="auto"/>
              </w:divBdr>
            </w:div>
            <w:div w:id="490483801">
              <w:marLeft w:val="0"/>
              <w:marRight w:val="0"/>
              <w:marTop w:val="0"/>
              <w:marBottom w:val="0"/>
              <w:divBdr>
                <w:top w:val="none" w:sz="0" w:space="0" w:color="auto"/>
                <w:left w:val="none" w:sz="0" w:space="0" w:color="auto"/>
                <w:bottom w:val="none" w:sz="0" w:space="0" w:color="auto"/>
                <w:right w:val="none" w:sz="0" w:space="0" w:color="auto"/>
              </w:divBdr>
            </w:div>
            <w:div w:id="1868837090">
              <w:marLeft w:val="0"/>
              <w:marRight w:val="0"/>
              <w:marTop w:val="0"/>
              <w:marBottom w:val="0"/>
              <w:divBdr>
                <w:top w:val="none" w:sz="0" w:space="0" w:color="auto"/>
                <w:left w:val="none" w:sz="0" w:space="0" w:color="auto"/>
                <w:bottom w:val="none" w:sz="0" w:space="0" w:color="auto"/>
                <w:right w:val="none" w:sz="0" w:space="0" w:color="auto"/>
              </w:divBdr>
            </w:div>
            <w:div w:id="1375882057">
              <w:marLeft w:val="0"/>
              <w:marRight w:val="0"/>
              <w:marTop w:val="0"/>
              <w:marBottom w:val="0"/>
              <w:divBdr>
                <w:top w:val="none" w:sz="0" w:space="0" w:color="auto"/>
                <w:left w:val="none" w:sz="0" w:space="0" w:color="auto"/>
                <w:bottom w:val="none" w:sz="0" w:space="0" w:color="auto"/>
                <w:right w:val="none" w:sz="0" w:space="0" w:color="auto"/>
              </w:divBdr>
            </w:div>
            <w:div w:id="1242956537">
              <w:marLeft w:val="0"/>
              <w:marRight w:val="0"/>
              <w:marTop w:val="0"/>
              <w:marBottom w:val="0"/>
              <w:divBdr>
                <w:top w:val="none" w:sz="0" w:space="0" w:color="auto"/>
                <w:left w:val="none" w:sz="0" w:space="0" w:color="auto"/>
                <w:bottom w:val="none" w:sz="0" w:space="0" w:color="auto"/>
                <w:right w:val="none" w:sz="0" w:space="0" w:color="auto"/>
              </w:divBdr>
            </w:div>
            <w:div w:id="487674138">
              <w:marLeft w:val="0"/>
              <w:marRight w:val="0"/>
              <w:marTop w:val="0"/>
              <w:marBottom w:val="0"/>
              <w:divBdr>
                <w:top w:val="none" w:sz="0" w:space="0" w:color="auto"/>
                <w:left w:val="none" w:sz="0" w:space="0" w:color="auto"/>
                <w:bottom w:val="none" w:sz="0" w:space="0" w:color="auto"/>
                <w:right w:val="none" w:sz="0" w:space="0" w:color="auto"/>
              </w:divBdr>
            </w:div>
            <w:div w:id="17515346">
              <w:marLeft w:val="0"/>
              <w:marRight w:val="0"/>
              <w:marTop w:val="0"/>
              <w:marBottom w:val="0"/>
              <w:divBdr>
                <w:top w:val="none" w:sz="0" w:space="0" w:color="auto"/>
                <w:left w:val="none" w:sz="0" w:space="0" w:color="auto"/>
                <w:bottom w:val="none" w:sz="0" w:space="0" w:color="auto"/>
                <w:right w:val="none" w:sz="0" w:space="0" w:color="auto"/>
              </w:divBdr>
            </w:div>
            <w:div w:id="959073442">
              <w:marLeft w:val="0"/>
              <w:marRight w:val="0"/>
              <w:marTop w:val="0"/>
              <w:marBottom w:val="0"/>
              <w:divBdr>
                <w:top w:val="none" w:sz="0" w:space="0" w:color="auto"/>
                <w:left w:val="none" w:sz="0" w:space="0" w:color="auto"/>
                <w:bottom w:val="none" w:sz="0" w:space="0" w:color="auto"/>
                <w:right w:val="none" w:sz="0" w:space="0" w:color="auto"/>
              </w:divBdr>
            </w:div>
            <w:div w:id="203101274">
              <w:marLeft w:val="0"/>
              <w:marRight w:val="0"/>
              <w:marTop w:val="0"/>
              <w:marBottom w:val="0"/>
              <w:divBdr>
                <w:top w:val="none" w:sz="0" w:space="0" w:color="auto"/>
                <w:left w:val="none" w:sz="0" w:space="0" w:color="auto"/>
                <w:bottom w:val="none" w:sz="0" w:space="0" w:color="auto"/>
                <w:right w:val="none" w:sz="0" w:space="0" w:color="auto"/>
              </w:divBdr>
            </w:div>
            <w:div w:id="1447118276">
              <w:marLeft w:val="0"/>
              <w:marRight w:val="0"/>
              <w:marTop w:val="0"/>
              <w:marBottom w:val="0"/>
              <w:divBdr>
                <w:top w:val="none" w:sz="0" w:space="0" w:color="auto"/>
                <w:left w:val="none" w:sz="0" w:space="0" w:color="auto"/>
                <w:bottom w:val="none" w:sz="0" w:space="0" w:color="auto"/>
                <w:right w:val="none" w:sz="0" w:space="0" w:color="auto"/>
              </w:divBdr>
            </w:div>
            <w:div w:id="23555184">
              <w:marLeft w:val="0"/>
              <w:marRight w:val="0"/>
              <w:marTop w:val="0"/>
              <w:marBottom w:val="0"/>
              <w:divBdr>
                <w:top w:val="none" w:sz="0" w:space="0" w:color="auto"/>
                <w:left w:val="none" w:sz="0" w:space="0" w:color="auto"/>
                <w:bottom w:val="none" w:sz="0" w:space="0" w:color="auto"/>
                <w:right w:val="none" w:sz="0" w:space="0" w:color="auto"/>
              </w:divBdr>
            </w:div>
            <w:div w:id="918250715">
              <w:marLeft w:val="0"/>
              <w:marRight w:val="0"/>
              <w:marTop w:val="0"/>
              <w:marBottom w:val="0"/>
              <w:divBdr>
                <w:top w:val="none" w:sz="0" w:space="0" w:color="auto"/>
                <w:left w:val="none" w:sz="0" w:space="0" w:color="auto"/>
                <w:bottom w:val="none" w:sz="0" w:space="0" w:color="auto"/>
                <w:right w:val="none" w:sz="0" w:space="0" w:color="auto"/>
              </w:divBdr>
            </w:div>
            <w:div w:id="1563979958">
              <w:marLeft w:val="0"/>
              <w:marRight w:val="0"/>
              <w:marTop w:val="0"/>
              <w:marBottom w:val="0"/>
              <w:divBdr>
                <w:top w:val="none" w:sz="0" w:space="0" w:color="auto"/>
                <w:left w:val="none" w:sz="0" w:space="0" w:color="auto"/>
                <w:bottom w:val="none" w:sz="0" w:space="0" w:color="auto"/>
                <w:right w:val="none" w:sz="0" w:space="0" w:color="auto"/>
              </w:divBdr>
            </w:div>
            <w:div w:id="599681273">
              <w:marLeft w:val="0"/>
              <w:marRight w:val="0"/>
              <w:marTop w:val="0"/>
              <w:marBottom w:val="0"/>
              <w:divBdr>
                <w:top w:val="none" w:sz="0" w:space="0" w:color="auto"/>
                <w:left w:val="none" w:sz="0" w:space="0" w:color="auto"/>
                <w:bottom w:val="none" w:sz="0" w:space="0" w:color="auto"/>
                <w:right w:val="none" w:sz="0" w:space="0" w:color="auto"/>
              </w:divBdr>
            </w:div>
            <w:div w:id="13696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3602">
      <w:bodyDiv w:val="1"/>
      <w:marLeft w:val="0"/>
      <w:marRight w:val="0"/>
      <w:marTop w:val="0"/>
      <w:marBottom w:val="0"/>
      <w:divBdr>
        <w:top w:val="none" w:sz="0" w:space="0" w:color="auto"/>
        <w:left w:val="none" w:sz="0" w:space="0" w:color="auto"/>
        <w:bottom w:val="none" w:sz="0" w:space="0" w:color="auto"/>
        <w:right w:val="none" w:sz="0" w:space="0" w:color="auto"/>
      </w:divBdr>
      <w:divsChild>
        <w:div w:id="1180510816">
          <w:marLeft w:val="0"/>
          <w:marRight w:val="0"/>
          <w:marTop w:val="0"/>
          <w:marBottom w:val="0"/>
          <w:divBdr>
            <w:top w:val="none" w:sz="0" w:space="0" w:color="auto"/>
            <w:left w:val="none" w:sz="0" w:space="0" w:color="auto"/>
            <w:bottom w:val="none" w:sz="0" w:space="0" w:color="auto"/>
            <w:right w:val="none" w:sz="0" w:space="0" w:color="auto"/>
          </w:divBdr>
        </w:div>
        <w:div w:id="805128240">
          <w:marLeft w:val="0"/>
          <w:marRight w:val="0"/>
          <w:marTop w:val="0"/>
          <w:marBottom w:val="0"/>
          <w:divBdr>
            <w:top w:val="none" w:sz="0" w:space="0" w:color="auto"/>
            <w:left w:val="none" w:sz="0" w:space="0" w:color="auto"/>
            <w:bottom w:val="none" w:sz="0" w:space="0" w:color="auto"/>
            <w:right w:val="none" w:sz="0" w:space="0" w:color="auto"/>
          </w:divBdr>
        </w:div>
        <w:div w:id="2037340369">
          <w:marLeft w:val="0"/>
          <w:marRight w:val="0"/>
          <w:marTop w:val="0"/>
          <w:marBottom w:val="0"/>
          <w:divBdr>
            <w:top w:val="none" w:sz="0" w:space="0" w:color="auto"/>
            <w:left w:val="none" w:sz="0" w:space="0" w:color="auto"/>
            <w:bottom w:val="none" w:sz="0" w:space="0" w:color="auto"/>
            <w:right w:val="none" w:sz="0" w:space="0" w:color="auto"/>
          </w:divBdr>
        </w:div>
        <w:div w:id="1789469632">
          <w:marLeft w:val="0"/>
          <w:marRight w:val="0"/>
          <w:marTop w:val="0"/>
          <w:marBottom w:val="0"/>
          <w:divBdr>
            <w:top w:val="none" w:sz="0" w:space="0" w:color="auto"/>
            <w:left w:val="none" w:sz="0" w:space="0" w:color="auto"/>
            <w:bottom w:val="none" w:sz="0" w:space="0" w:color="auto"/>
            <w:right w:val="none" w:sz="0" w:space="0" w:color="auto"/>
          </w:divBdr>
        </w:div>
        <w:div w:id="387344953">
          <w:marLeft w:val="0"/>
          <w:marRight w:val="0"/>
          <w:marTop w:val="0"/>
          <w:marBottom w:val="0"/>
          <w:divBdr>
            <w:top w:val="none" w:sz="0" w:space="0" w:color="auto"/>
            <w:left w:val="none" w:sz="0" w:space="0" w:color="auto"/>
            <w:bottom w:val="none" w:sz="0" w:space="0" w:color="auto"/>
            <w:right w:val="none" w:sz="0" w:space="0" w:color="auto"/>
          </w:divBdr>
        </w:div>
        <w:div w:id="932319617">
          <w:marLeft w:val="0"/>
          <w:marRight w:val="0"/>
          <w:marTop w:val="0"/>
          <w:marBottom w:val="0"/>
          <w:divBdr>
            <w:top w:val="none" w:sz="0" w:space="0" w:color="auto"/>
            <w:left w:val="none" w:sz="0" w:space="0" w:color="auto"/>
            <w:bottom w:val="none" w:sz="0" w:space="0" w:color="auto"/>
            <w:right w:val="none" w:sz="0" w:space="0" w:color="auto"/>
          </w:divBdr>
        </w:div>
        <w:div w:id="546525574">
          <w:marLeft w:val="0"/>
          <w:marRight w:val="0"/>
          <w:marTop w:val="0"/>
          <w:marBottom w:val="0"/>
          <w:divBdr>
            <w:top w:val="none" w:sz="0" w:space="0" w:color="auto"/>
            <w:left w:val="none" w:sz="0" w:space="0" w:color="auto"/>
            <w:bottom w:val="none" w:sz="0" w:space="0" w:color="auto"/>
            <w:right w:val="none" w:sz="0" w:space="0" w:color="auto"/>
          </w:divBdr>
        </w:div>
        <w:div w:id="435176190">
          <w:marLeft w:val="0"/>
          <w:marRight w:val="0"/>
          <w:marTop w:val="0"/>
          <w:marBottom w:val="0"/>
          <w:divBdr>
            <w:top w:val="none" w:sz="0" w:space="0" w:color="auto"/>
            <w:left w:val="none" w:sz="0" w:space="0" w:color="auto"/>
            <w:bottom w:val="none" w:sz="0" w:space="0" w:color="auto"/>
            <w:right w:val="none" w:sz="0" w:space="0" w:color="auto"/>
          </w:divBdr>
        </w:div>
        <w:div w:id="916287627">
          <w:marLeft w:val="0"/>
          <w:marRight w:val="0"/>
          <w:marTop w:val="0"/>
          <w:marBottom w:val="0"/>
          <w:divBdr>
            <w:top w:val="none" w:sz="0" w:space="0" w:color="auto"/>
            <w:left w:val="none" w:sz="0" w:space="0" w:color="auto"/>
            <w:bottom w:val="none" w:sz="0" w:space="0" w:color="auto"/>
            <w:right w:val="none" w:sz="0" w:space="0" w:color="auto"/>
          </w:divBdr>
        </w:div>
      </w:divsChild>
    </w:div>
    <w:div w:id="1421834271">
      <w:bodyDiv w:val="1"/>
      <w:marLeft w:val="0"/>
      <w:marRight w:val="0"/>
      <w:marTop w:val="0"/>
      <w:marBottom w:val="0"/>
      <w:divBdr>
        <w:top w:val="none" w:sz="0" w:space="0" w:color="auto"/>
        <w:left w:val="none" w:sz="0" w:space="0" w:color="auto"/>
        <w:bottom w:val="none" w:sz="0" w:space="0" w:color="auto"/>
        <w:right w:val="none" w:sz="0" w:space="0" w:color="auto"/>
      </w:divBdr>
    </w:div>
    <w:div w:id="1466922362">
      <w:bodyDiv w:val="1"/>
      <w:marLeft w:val="0"/>
      <w:marRight w:val="0"/>
      <w:marTop w:val="0"/>
      <w:marBottom w:val="0"/>
      <w:divBdr>
        <w:top w:val="none" w:sz="0" w:space="0" w:color="auto"/>
        <w:left w:val="none" w:sz="0" w:space="0" w:color="auto"/>
        <w:bottom w:val="none" w:sz="0" w:space="0" w:color="auto"/>
        <w:right w:val="none" w:sz="0" w:space="0" w:color="auto"/>
      </w:divBdr>
      <w:divsChild>
        <w:div w:id="695159692">
          <w:marLeft w:val="720"/>
          <w:marRight w:val="0"/>
          <w:marTop w:val="100"/>
          <w:marBottom w:val="0"/>
          <w:divBdr>
            <w:top w:val="none" w:sz="0" w:space="0" w:color="auto"/>
            <w:left w:val="none" w:sz="0" w:space="0" w:color="auto"/>
            <w:bottom w:val="none" w:sz="0" w:space="0" w:color="auto"/>
            <w:right w:val="none" w:sz="0" w:space="0" w:color="auto"/>
          </w:divBdr>
        </w:div>
      </w:divsChild>
    </w:div>
    <w:div w:id="1604920673">
      <w:bodyDiv w:val="1"/>
      <w:marLeft w:val="0"/>
      <w:marRight w:val="0"/>
      <w:marTop w:val="0"/>
      <w:marBottom w:val="0"/>
      <w:divBdr>
        <w:top w:val="none" w:sz="0" w:space="0" w:color="auto"/>
        <w:left w:val="none" w:sz="0" w:space="0" w:color="auto"/>
        <w:bottom w:val="none" w:sz="0" w:space="0" w:color="auto"/>
        <w:right w:val="none" w:sz="0" w:space="0" w:color="auto"/>
      </w:divBdr>
    </w:div>
    <w:div w:id="1632705088">
      <w:bodyDiv w:val="1"/>
      <w:marLeft w:val="0"/>
      <w:marRight w:val="0"/>
      <w:marTop w:val="0"/>
      <w:marBottom w:val="0"/>
      <w:divBdr>
        <w:top w:val="none" w:sz="0" w:space="0" w:color="auto"/>
        <w:left w:val="none" w:sz="0" w:space="0" w:color="auto"/>
        <w:bottom w:val="none" w:sz="0" w:space="0" w:color="auto"/>
        <w:right w:val="none" w:sz="0" w:space="0" w:color="auto"/>
      </w:divBdr>
    </w:div>
    <w:div w:id="1647202501">
      <w:bodyDiv w:val="1"/>
      <w:marLeft w:val="0"/>
      <w:marRight w:val="0"/>
      <w:marTop w:val="0"/>
      <w:marBottom w:val="0"/>
      <w:divBdr>
        <w:top w:val="none" w:sz="0" w:space="0" w:color="auto"/>
        <w:left w:val="none" w:sz="0" w:space="0" w:color="auto"/>
        <w:bottom w:val="none" w:sz="0" w:space="0" w:color="auto"/>
        <w:right w:val="none" w:sz="0" w:space="0" w:color="auto"/>
      </w:divBdr>
    </w:div>
    <w:div w:id="1663506366">
      <w:bodyDiv w:val="1"/>
      <w:marLeft w:val="0"/>
      <w:marRight w:val="0"/>
      <w:marTop w:val="0"/>
      <w:marBottom w:val="0"/>
      <w:divBdr>
        <w:top w:val="none" w:sz="0" w:space="0" w:color="auto"/>
        <w:left w:val="none" w:sz="0" w:space="0" w:color="auto"/>
        <w:bottom w:val="none" w:sz="0" w:space="0" w:color="auto"/>
        <w:right w:val="none" w:sz="0" w:space="0" w:color="auto"/>
      </w:divBdr>
    </w:div>
    <w:div w:id="1700398405">
      <w:bodyDiv w:val="1"/>
      <w:marLeft w:val="0"/>
      <w:marRight w:val="0"/>
      <w:marTop w:val="0"/>
      <w:marBottom w:val="0"/>
      <w:divBdr>
        <w:top w:val="none" w:sz="0" w:space="0" w:color="auto"/>
        <w:left w:val="none" w:sz="0" w:space="0" w:color="auto"/>
        <w:bottom w:val="none" w:sz="0" w:space="0" w:color="auto"/>
        <w:right w:val="none" w:sz="0" w:space="0" w:color="auto"/>
      </w:divBdr>
    </w:div>
    <w:div w:id="1731268317">
      <w:bodyDiv w:val="1"/>
      <w:marLeft w:val="0"/>
      <w:marRight w:val="0"/>
      <w:marTop w:val="0"/>
      <w:marBottom w:val="0"/>
      <w:divBdr>
        <w:top w:val="none" w:sz="0" w:space="0" w:color="auto"/>
        <w:left w:val="none" w:sz="0" w:space="0" w:color="auto"/>
        <w:bottom w:val="none" w:sz="0" w:space="0" w:color="auto"/>
        <w:right w:val="none" w:sz="0" w:space="0" w:color="auto"/>
      </w:divBdr>
      <w:divsChild>
        <w:div w:id="1368215690">
          <w:marLeft w:val="0"/>
          <w:marRight w:val="0"/>
          <w:marTop w:val="0"/>
          <w:marBottom w:val="0"/>
          <w:divBdr>
            <w:top w:val="none" w:sz="0" w:space="0" w:color="auto"/>
            <w:left w:val="none" w:sz="0" w:space="0" w:color="auto"/>
            <w:bottom w:val="none" w:sz="0" w:space="0" w:color="auto"/>
            <w:right w:val="none" w:sz="0" w:space="0" w:color="auto"/>
          </w:divBdr>
          <w:divsChild>
            <w:div w:id="769398865">
              <w:marLeft w:val="0"/>
              <w:marRight w:val="0"/>
              <w:marTop w:val="0"/>
              <w:marBottom w:val="0"/>
              <w:divBdr>
                <w:top w:val="none" w:sz="0" w:space="0" w:color="auto"/>
                <w:left w:val="none" w:sz="0" w:space="0" w:color="auto"/>
                <w:bottom w:val="none" w:sz="0" w:space="0" w:color="auto"/>
                <w:right w:val="none" w:sz="0" w:space="0" w:color="auto"/>
              </w:divBdr>
            </w:div>
            <w:div w:id="1825928247">
              <w:marLeft w:val="0"/>
              <w:marRight w:val="0"/>
              <w:marTop w:val="0"/>
              <w:marBottom w:val="0"/>
              <w:divBdr>
                <w:top w:val="none" w:sz="0" w:space="0" w:color="auto"/>
                <w:left w:val="none" w:sz="0" w:space="0" w:color="auto"/>
                <w:bottom w:val="none" w:sz="0" w:space="0" w:color="auto"/>
                <w:right w:val="none" w:sz="0" w:space="0" w:color="auto"/>
              </w:divBdr>
            </w:div>
            <w:div w:id="98456429">
              <w:marLeft w:val="0"/>
              <w:marRight w:val="0"/>
              <w:marTop w:val="0"/>
              <w:marBottom w:val="0"/>
              <w:divBdr>
                <w:top w:val="none" w:sz="0" w:space="0" w:color="auto"/>
                <w:left w:val="none" w:sz="0" w:space="0" w:color="auto"/>
                <w:bottom w:val="none" w:sz="0" w:space="0" w:color="auto"/>
                <w:right w:val="none" w:sz="0" w:space="0" w:color="auto"/>
              </w:divBdr>
            </w:div>
            <w:div w:id="299842967">
              <w:marLeft w:val="0"/>
              <w:marRight w:val="0"/>
              <w:marTop w:val="0"/>
              <w:marBottom w:val="0"/>
              <w:divBdr>
                <w:top w:val="none" w:sz="0" w:space="0" w:color="auto"/>
                <w:left w:val="none" w:sz="0" w:space="0" w:color="auto"/>
                <w:bottom w:val="none" w:sz="0" w:space="0" w:color="auto"/>
                <w:right w:val="none" w:sz="0" w:space="0" w:color="auto"/>
              </w:divBdr>
            </w:div>
            <w:div w:id="1700159648">
              <w:marLeft w:val="0"/>
              <w:marRight w:val="0"/>
              <w:marTop w:val="0"/>
              <w:marBottom w:val="0"/>
              <w:divBdr>
                <w:top w:val="none" w:sz="0" w:space="0" w:color="auto"/>
                <w:left w:val="none" w:sz="0" w:space="0" w:color="auto"/>
                <w:bottom w:val="none" w:sz="0" w:space="0" w:color="auto"/>
                <w:right w:val="none" w:sz="0" w:space="0" w:color="auto"/>
              </w:divBdr>
            </w:div>
            <w:div w:id="81531637">
              <w:marLeft w:val="0"/>
              <w:marRight w:val="0"/>
              <w:marTop w:val="0"/>
              <w:marBottom w:val="0"/>
              <w:divBdr>
                <w:top w:val="none" w:sz="0" w:space="0" w:color="auto"/>
                <w:left w:val="none" w:sz="0" w:space="0" w:color="auto"/>
                <w:bottom w:val="none" w:sz="0" w:space="0" w:color="auto"/>
                <w:right w:val="none" w:sz="0" w:space="0" w:color="auto"/>
              </w:divBdr>
            </w:div>
            <w:div w:id="1433358467">
              <w:marLeft w:val="0"/>
              <w:marRight w:val="0"/>
              <w:marTop w:val="0"/>
              <w:marBottom w:val="0"/>
              <w:divBdr>
                <w:top w:val="none" w:sz="0" w:space="0" w:color="auto"/>
                <w:left w:val="none" w:sz="0" w:space="0" w:color="auto"/>
                <w:bottom w:val="none" w:sz="0" w:space="0" w:color="auto"/>
                <w:right w:val="none" w:sz="0" w:space="0" w:color="auto"/>
              </w:divBdr>
            </w:div>
            <w:div w:id="1475103644">
              <w:marLeft w:val="0"/>
              <w:marRight w:val="0"/>
              <w:marTop w:val="0"/>
              <w:marBottom w:val="0"/>
              <w:divBdr>
                <w:top w:val="none" w:sz="0" w:space="0" w:color="auto"/>
                <w:left w:val="none" w:sz="0" w:space="0" w:color="auto"/>
                <w:bottom w:val="none" w:sz="0" w:space="0" w:color="auto"/>
                <w:right w:val="none" w:sz="0" w:space="0" w:color="auto"/>
              </w:divBdr>
            </w:div>
            <w:div w:id="1340304847">
              <w:marLeft w:val="0"/>
              <w:marRight w:val="0"/>
              <w:marTop w:val="0"/>
              <w:marBottom w:val="0"/>
              <w:divBdr>
                <w:top w:val="none" w:sz="0" w:space="0" w:color="auto"/>
                <w:left w:val="none" w:sz="0" w:space="0" w:color="auto"/>
                <w:bottom w:val="none" w:sz="0" w:space="0" w:color="auto"/>
                <w:right w:val="none" w:sz="0" w:space="0" w:color="auto"/>
              </w:divBdr>
            </w:div>
            <w:div w:id="1486363253">
              <w:marLeft w:val="0"/>
              <w:marRight w:val="0"/>
              <w:marTop w:val="0"/>
              <w:marBottom w:val="0"/>
              <w:divBdr>
                <w:top w:val="none" w:sz="0" w:space="0" w:color="auto"/>
                <w:left w:val="none" w:sz="0" w:space="0" w:color="auto"/>
                <w:bottom w:val="none" w:sz="0" w:space="0" w:color="auto"/>
                <w:right w:val="none" w:sz="0" w:space="0" w:color="auto"/>
              </w:divBdr>
            </w:div>
            <w:div w:id="338582408">
              <w:marLeft w:val="0"/>
              <w:marRight w:val="0"/>
              <w:marTop w:val="0"/>
              <w:marBottom w:val="0"/>
              <w:divBdr>
                <w:top w:val="none" w:sz="0" w:space="0" w:color="auto"/>
                <w:left w:val="none" w:sz="0" w:space="0" w:color="auto"/>
                <w:bottom w:val="none" w:sz="0" w:space="0" w:color="auto"/>
                <w:right w:val="none" w:sz="0" w:space="0" w:color="auto"/>
              </w:divBdr>
            </w:div>
            <w:div w:id="332998072">
              <w:marLeft w:val="0"/>
              <w:marRight w:val="0"/>
              <w:marTop w:val="0"/>
              <w:marBottom w:val="0"/>
              <w:divBdr>
                <w:top w:val="none" w:sz="0" w:space="0" w:color="auto"/>
                <w:left w:val="none" w:sz="0" w:space="0" w:color="auto"/>
                <w:bottom w:val="none" w:sz="0" w:space="0" w:color="auto"/>
                <w:right w:val="none" w:sz="0" w:space="0" w:color="auto"/>
              </w:divBdr>
            </w:div>
            <w:div w:id="301228008">
              <w:marLeft w:val="0"/>
              <w:marRight w:val="0"/>
              <w:marTop w:val="0"/>
              <w:marBottom w:val="0"/>
              <w:divBdr>
                <w:top w:val="none" w:sz="0" w:space="0" w:color="auto"/>
                <w:left w:val="none" w:sz="0" w:space="0" w:color="auto"/>
                <w:bottom w:val="none" w:sz="0" w:space="0" w:color="auto"/>
                <w:right w:val="none" w:sz="0" w:space="0" w:color="auto"/>
              </w:divBdr>
            </w:div>
            <w:div w:id="1737047153">
              <w:marLeft w:val="0"/>
              <w:marRight w:val="0"/>
              <w:marTop w:val="0"/>
              <w:marBottom w:val="0"/>
              <w:divBdr>
                <w:top w:val="none" w:sz="0" w:space="0" w:color="auto"/>
                <w:left w:val="none" w:sz="0" w:space="0" w:color="auto"/>
                <w:bottom w:val="none" w:sz="0" w:space="0" w:color="auto"/>
                <w:right w:val="none" w:sz="0" w:space="0" w:color="auto"/>
              </w:divBdr>
            </w:div>
            <w:div w:id="1357317648">
              <w:marLeft w:val="0"/>
              <w:marRight w:val="0"/>
              <w:marTop w:val="0"/>
              <w:marBottom w:val="0"/>
              <w:divBdr>
                <w:top w:val="none" w:sz="0" w:space="0" w:color="auto"/>
                <w:left w:val="none" w:sz="0" w:space="0" w:color="auto"/>
                <w:bottom w:val="none" w:sz="0" w:space="0" w:color="auto"/>
                <w:right w:val="none" w:sz="0" w:space="0" w:color="auto"/>
              </w:divBdr>
            </w:div>
            <w:div w:id="328677114">
              <w:marLeft w:val="0"/>
              <w:marRight w:val="0"/>
              <w:marTop w:val="0"/>
              <w:marBottom w:val="0"/>
              <w:divBdr>
                <w:top w:val="none" w:sz="0" w:space="0" w:color="auto"/>
                <w:left w:val="none" w:sz="0" w:space="0" w:color="auto"/>
                <w:bottom w:val="none" w:sz="0" w:space="0" w:color="auto"/>
                <w:right w:val="none" w:sz="0" w:space="0" w:color="auto"/>
              </w:divBdr>
            </w:div>
            <w:div w:id="471212045">
              <w:marLeft w:val="0"/>
              <w:marRight w:val="0"/>
              <w:marTop w:val="0"/>
              <w:marBottom w:val="0"/>
              <w:divBdr>
                <w:top w:val="none" w:sz="0" w:space="0" w:color="auto"/>
                <w:left w:val="none" w:sz="0" w:space="0" w:color="auto"/>
                <w:bottom w:val="none" w:sz="0" w:space="0" w:color="auto"/>
                <w:right w:val="none" w:sz="0" w:space="0" w:color="auto"/>
              </w:divBdr>
            </w:div>
            <w:div w:id="651375187">
              <w:marLeft w:val="0"/>
              <w:marRight w:val="0"/>
              <w:marTop w:val="0"/>
              <w:marBottom w:val="0"/>
              <w:divBdr>
                <w:top w:val="none" w:sz="0" w:space="0" w:color="auto"/>
                <w:left w:val="none" w:sz="0" w:space="0" w:color="auto"/>
                <w:bottom w:val="none" w:sz="0" w:space="0" w:color="auto"/>
                <w:right w:val="none" w:sz="0" w:space="0" w:color="auto"/>
              </w:divBdr>
            </w:div>
            <w:div w:id="645471210">
              <w:marLeft w:val="0"/>
              <w:marRight w:val="0"/>
              <w:marTop w:val="0"/>
              <w:marBottom w:val="0"/>
              <w:divBdr>
                <w:top w:val="none" w:sz="0" w:space="0" w:color="auto"/>
                <w:left w:val="none" w:sz="0" w:space="0" w:color="auto"/>
                <w:bottom w:val="none" w:sz="0" w:space="0" w:color="auto"/>
                <w:right w:val="none" w:sz="0" w:space="0" w:color="auto"/>
              </w:divBdr>
            </w:div>
            <w:div w:id="1875072858">
              <w:marLeft w:val="0"/>
              <w:marRight w:val="0"/>
              <w:marTop w:val="0"/>
              <w:marBottom w:val="0"/>
              <w:divBdr>
                <w:top w:val="none" w:sz="0" w:space="0" w:color="auto"/>
                <w:left w:val="none" w:sz="0" w:space="0" w:color="auto"/>
                <w:bottom w:val="none" w:sz="0" w:space="0" w:color="auto"/>
                <w:right w:val="none" w:sz="0" w:space="0" w:color="auto"/>
              </w:divBdr>
            </w:div>
            <w:div w:id="777992248">
              <w:marLeft w:val="0"/>
              <w:marRight w:val="0"/>
              <w:marTop w:val="0"/>
              <w:marBottom w:val="0"/>
              <w:divBdr>
                <w:top w:val="none" w:sz="0" w:space="0" w:color="auto"/>
                <w:left w:val="none" w:sz="0" w:space="0" w:color="auto"/>
                <w:bottom w:val="none" w:sz="0" w:space="0" w:color="auto"/>
                <w:right w:val="none" w:sz="0" w:space="0" w:color="auto"/>
              </w:divBdr>
            </w:div>
            <w:div w:id="1664700425">
              <w:marLeft w:val="0"/>
              <w:marRight w:val="0"/>
              <w:marTop w:val="0"/>
              <w:marBottom w:val="0"/>
              <w:divBdr>
                <w:top w:val="none" w:sz="0" w:space="0" w:color="auto"/>
                <w:left w:val="none" w:sz="0" w:space="0" w:color="auto"/>
                <w:bottom w:val="none" w:sz="0" w:space="0" w:color="auto"/>
                <w:right w:val="none" w:sz="0" w:space="0" w:color="auto"/>
              </w:divBdr>
            </w:div>
            <w:div w:id="228199337">
              <w:marLeft w:val="0"/>
              <w:marRight w:val="0"/>
              <w:marTop w:val="0"/>
              <w:marBottom w:val="0"/>
              <w:divBdr>
                <w:top w:val="none" w:sz="0" w:space="0" w:color="auto"/>
                <w:left w:val="none" w:sz="0" w:space="0" w:color="auto"/>
                <w:bottom w:val="none" w:sz="0" w:space="0" w:color="auto"/>
                <w:right w:val="none" w:sz="0" w:space="0" w:color="auto"/>
              </w:divBdr>
            </w:div>
            <w:div w:id="1864056806">
              <w:marLeft w:val="0"/>
              <w:marRight w:val="0"/>
              <w:marTop w:val="0"/>
              <w:marBottom w:val="0"/>
              <w:divBdr>
                <w:top w:val="none" w:sz="0" w:space="0" w:color="auto"/>
                <w:left w:val="none" w:sz="0" w:space="0" w:color="auto"/>
                <w:bottom w:val="none" w:sz="0" w:space="0" w:color="auto"/>
                <w:right w:val="none" w:sz="0" w:space="0" w:color="auto"/>
              </w:divBdr>
            </w:div>
            <w:div w:id="1756632299">
              <w:marLeft w:val="0"/>
              <w:marRight w:val="0"/>
              <w:marTop w:val="0"/>
              <w:marBottom w:val="0"/>
              <w:divBdr>
                <w:top w:val="none" w:sz="0" w:space="0" w:color="auto"/>
                <w:left w:val="none" w:sz="0" w:space="0" w:color="auto"/>
                <w:bottom w:val="none" w:sz="0" w:space="0" w:color="auto"/>
                <w:right w:val="none" w:sz="0" w:space="0" w:color="auto"/>
              </w:divBdr>
            </w:div>
            <w:div w:id="76631449">
              <w:marLeft w:val="0"/>
              <w:marRight w:val="0"/>
              <w:marTop w:val="0"/>
              <w:marBottom w:val="0"/>
              <w:divBdr>
                <w:top w:val="none" w:sz="0" w:space="0" w:color="auto"/>
                <w:left w:val="none" w:sz="0" w:space="0" w:color="auto"/>
                <w:bottom w:val="none" w:sz="0" w:space="0" w:color="auto"/>
                <w:right w:val="none" w:sz="0" w:space="0" w:color="auto"/>
              </w:divBdr>
            </w:div>
            <w:div w:id="164635871">
              <w:marLeft w:val="0"/>
              <w:marRight w:val="0"/>
              <w:marTop w:val="0"/>
              <w:marBottom w:val="0"/>
              <w:divBdr>
                <w:top w:val="none" w:sz="0" w:space="0" w:color="auto"/>
                <w:left w:val="none" w:sz="0" w:space="0" w:color="auto"/>
                <w:bottom w:val="none" w:sz="0" w:space="0" w:color="auto"/>
                <w:right w:val="none" w:sz="0" w:space="0" w:color="auto"/>
              </w:divBdr>
            </w:div>
            <w:div w:id="593168793">
              <w:marLeft w:val="0"/>
              <w:marRight w:val="0"/>
              <w:marTop w:val="0"/>
              <w:marBottom w:val="0"/>
              <w:divBdr>
                <w:top w:val="none" w:sz="0" w:space="0" w:color="auto"/>
                <w:left w:val="none" w:sz="0" w:space="0" w:color="auto"/>
                <w:bottom w:val="none" w:sz="0" w:space="0" w:color="auto"/>
                <w:right w:val="none" w:sz="0" w:space="0" w:color="auto"/>
              </w:divBdr>
            </w:div>
            <w:div w:id="850804503">
              <w:marLeft w:val="0"/>
              <w:marRight w:val="0"/>
              <w:marTop w:val="0"/>
              <w:marBottom w:val="0"/>
              <w:divBdr>
                <w:top w:val="none" w:sz="0" w:space="0" w:color="auto"/>
                <w:left w:val="none" w:sz="0" w:space="0" w:color="auto"/>
                <w:bottom w:val="none" w:sz="0" w:space="0" w:color="auto"/>
                <w:right w:val="none" w:sz="0" w:space="0" w:color="auto"/>
              </w:divBdr>
            </w:div>
            <w:div w:id="2102407218">
              <w:marLeft w:val="0"/>
              <w:marRight w:val="0"/>
              <w:marTop w:val="0"/>
              <w:marBottom w:val="0"/>
              <w:divBdr>
                <w:top w:val="none" w:sz="0" w:space="0" w:color="auto"/>
                <w:left w:val="none" w:sz="0" w:space="0" w:color="auto"/>
                <w:bottom w:val="none" w:sz="0" w:space="0" w:color="auto"/>
                <w:right w:val="none" w:sz="0" w:space="0" w:color="auto"/>
              </w:divBdr>
            </w:div>
            <w:div w:id="190656264">
              <w:marLeft w:val="0"/>
              <w:marRight w:val="0"/>
              <w:marTop w:val="0"/>
              <w:marBottom w:val="0"/>
              <w:divBdr>
                <w:top w:val="none" w:sz="0" w:space="0" w:color="auto"/>
                <w:left w:val="none" w:sz="0" w:space="0" w:color="auto"/>
                <w:bottom w:val="none" w:sz="0" w:space="0" w:color="auto"/>
                <w:right w:val="none" w:sz="0" w:space="0" w:color="auto"/>
              </w:divBdr>
            </w:div>
            <w:div w:id="1396273246">
              <w:marLeft w:val="0"/>
              <w:marRight w:val="0"/>
              <w:marTop w:val="0"/>
              <w:marBottom w:val="0"/>
              <w:divBdr>
                <w:top w:val="none" w:sz="0" w:space="0" w:color="auto"/>
                <w:left w:val="none" w:sz="0" w:space="0" w:color="auto"/>
                <w:bottom w:val="none" w:sz="0" w:space="0" w:color="auto"/>
                <w:right w:val="none" w:sz="0" w:space="0" w:color="auto"/>
              </w:divBdr>
            </w:div>
            <w:div w:id="1862546755">
              <w:marLeft w:val="0"/>
              <w:marRight w:val="0"/>
              <w:marTop w:val="0"/>
              <w:marBottom w:val="0"/>
              <w:divBdr>
                <w:top w:val="none" w:sz="0" w:space="0" w:color="auto"/>
                <w:left w:val="none" w:sz="0" w:space="0" w:color="auto"/>
                <w:bottom w:val="none" w:sz="0" w:space="0" w:color="auto"/>
                <w:right w:val="none" w:sz="0" w:space="0" w:color="auto"/>
              </w:divBdr>
            </w:div>
            <w:div w:id="1852328709">
              <w:marLeft w:val="0"/>
              <w:marRight w:val="0"/>
              <w:marTop w:val="0"/>
              <w:marBottom w:val="0"/>
              <w:divBdr>
                <w:top w:val="none" w:sz="0" w:space="0" w:color="auto"/>
                <w:left w:val="none" w:sz="0" w:space="0" w:color="auto"/>
                <w:bottom w:val="none" w:sz="0" w:space="0" w:color="auto"/>
                <w:right w:val="none" w:sz="0" w:space="0" w:color="auto"/>
              </w:divBdr>
            </w:div>
            <w:div w:id="268199724">
              <w:marLeft w:val="0"/>
              <w:marRight w:val="0"/>
              <w:marTop w:val="0"/>
              <w:marBottom w:val="0"/>
              <w:divBdr>
                <w:top w:val="none" w:sz="0" w:space="0" w:color="auto"/>
                <w:left w:val="none" w:sz="0" w:space="0" w:color="auto"/>
                <w:bottom w:val="none" w:sz="0" w:space="0" w:color="auto"/>
                <w:right w:val="none" w:sz="0" w:space="0" w:color="auto"/>
              </w:divBdr>
            </w:div>
            <w:div w:id="767967457">
              <w:marLeft w:val="0"/>
              <w:marRight w:val="0"/>
              <w:marTop w:val="0"/>
              <w:marBottom w:val="0"/>
              <w:divBdr>
                <w:top w:val="none" w:sz="0" w:space="0" w:color="auto"/>
                <w:left w:val="none" w:sz="0" w:space="0" w:color="auto"/>
                <w:bottom w:val="none" w:sz="0" w:space="0" w:color="auto"/>
                <w:right w:val="none" w:sz="0" w:space="0" w:color="auto"/>
              </w:divBdr>
            </w:div>
            <w:div w:id="217135060">
              <w:marLeft w:val="0"/>
              <w:marRight w:val="0"/>
              <w:marTop w:val="0"/>
              <w:marBottom w:val="0"/>
              <w:divBdr>
                <w:top w:val="none" w:sz="0" w:space="0" w:color="auto"/>
                <w:left w:val="none" w:sz="0" w:space="0" w:color="auto"/>
                <w:bottom w:val="none" w:sz="0" w:space="0" w:color="auto"/>
                <w:right w:val="none" w:sz="0" w:space="0" w:color="auto"/>
              </w:divBdr>
            </w:div>
            <w:div w:id="1748529758">
              <w:marLeft w:val="0"/>
              <w:marRight w:val="0"/>
              <w:marTop w:val="0"/>
              <w:marBottom w:val="0"/>
              <w:divBdr>
                <w:top w:val="none" w:sz="0" w:space="0" w:color="auto"/>
                <w:left w:val="none" w:sz="0" w:space="0" w:color="auto"/>
                <w:bottom w:val="none" w:sz="0" w:space="0" w:color="auto"/>
                <w:right w:val="none" w:sz="0" w:space="0" w:color="auto"/>
              </w:divBdr>
            </w:div>
            <w:div w:id="780149709">
              <w:marLeft w:val="0"/>
              <w:marRight w:val="0"/>
              <w:marTop w:val="0"/>
              <w:marBottom w:val="0"/>
              <w:divBdr>
                <w:top w:val="none" w:sz="0" w:space="0" w:color="auto"/>
                <w:left w:val="none" w:sz="0" w:space="0" w:color="auto"/>
                <w:bottom w:val="none" w:sz="0" w:space="0" w:color="auto"/>
                <w:right w:val="none" w:sz="0" w:space="0" w:color="auto"/>
              </w:divBdr>
            </w:div>
            <w:div w:id="73204922">
              <w:marLeft w:val="0"/>
              <w:marRight w:val="0"/>
              <w:marTop w:val="0"/>
              <w:marBottom w:val="0"/>
              <w:divBdr>
                <w:top w:val="none" w:sz="0" w:space="0" w:color="auto"/>
                <w:left w:val="none" w:sz="0" w:space="0" w:color="auto"/>
                <w:bottom w:val="none" w:sz="0" w:space="0" w:color="auto"/>
                <w:right w:val="none" w:sz="0" w:space="0" w:color="auto"/>
              </w:divBdr>
            </w:div>
            <w:div w:id="1448814685">
              <w:marLeft w:val="0"/>
              <w:marRight w:val="0"/>
              <w:marTop w:val="0"/>
              <w:marBottom w:val="0"/>
              <w:divBdr>
                <w:top w:val="none" w:sz="0" w:space="0" w:color="auto"/>
                <w:left w:val="none" w:sz="0" w:space="0" w:color="auto"/>
                <w:bottom w:val="none" w:sz="0" w:space="0" w:color="auto"/>
                <w:right w:val="none" w:sz="0" w:space="0" w:color="auto"/>
              </w:divBdr>
            </w:div>
            <w:div w:id="2064257509">
              <w:marLeft w:val="0"/>
              <w:marRight w:val="0"/>
              <w:marTop w:val="0"/>
              <w:marBottom w:val="0"/>
              <w:divBdr>
                <w:top w:val="none" w:sz="0" w:space="0" w:color="auto"/>
                <w:left w:val="none" w:sz="0" w:space="0" w:color="auto"/>
                <w:bottom w:val="none" w:sz="0" w:space="0" w:color="auto"/>
                <w:right w:val="none" w:sz="0" w:space="0" w:color="auto"/>
              </w:divBdr>
            </w:div>
            <w:div w:id="264197470">
              <w:marLeft w:val="0"/>
              <w:marRight w:val="0"/>
              <w:marTop w:val="0"/>
              <w:marBottom w:val="0"/>
              <w:divBdr>
                <w:top w:val="none" w:sz="0" w:space="0" w:color="auto"/>
                <w:left w:val="none" w:sz="0" w:space="0" w:color="auto"/>
                <w:bottom w:val="none" w:sz="0" w:space="0" w:color="auto"/>
                <w:right w:val="none" w:sz="0" w:space="0" w:color="auto"/>
              </w:divBdr>
            </w:div>
            <w:div w:id="280261882">
              <w:marLeft w:val="0"/>
              <w:marRight w:val="0"/>
              <w:marTop w:val="0"/>
              <w:marBottom w:val="0"/>
              <w:divBdr>
                <w:top w:val="none" w:sz="0" w:space="0" w:color="auto"/>
                <w:left w:val="none" w:sz="0" w:space="0" w:color="auto"/>
                <w:bottom w:val="none" w:sz="0" w:space="0" w:color="auto"/>
                <w:right w:val="none" w:sz="0" w:space="0" w:color="auto"/>
              </w:divBdr>
            </w:div>
            <w:div w:id="855583445">
              <w:marLeft w:val="0"/>
              <w:marRight w:val="0"/>
              <w:marTop w:val="0"/>
              <w:marBottom w:val="0"/>
              <w:divBdr>
                <w:top w:val="none" w:sz="0" w:space="0" w:color="auto"/>
                <w:left w:val="none" w:sz="0" w:space="0" w:color="auto"/>
                <w:bottom w:val="none" w:sz="0" w:space="0" w:color="auto"/>
                <w:right w:val="none" w:sz="0" w:space="0" w:color="auto"/>
              </w:divBdr>
            </w:div>
            <w:div w:id="941449484">
              <w:marLeft w:val="0"/>
              <w:marRight w:val="0"/>
              <w:marTop w:val="0"/>
              <w:marBottom w:val="0"/>
              <w:divBdr>
                <w:top w:val="none" w:sz="0" w:space="0" w:color="auto"/>
                <w:left w:val="none" w:sz="0" w:space="0" w:color="auto"/>
                <w:bottom w:val="none" w:sz="0" w:space="0" w:color="auto"/>
                <w:right w:val="none" w:sz="0" w:space="0" w:color="auto"/>
              </w:divBdr>
            </w:div>
            <w:div w:id="613905855">
              <w:marLeft w:val="0"/>
              <w:marRight w:val="0"/>
              <w:marTop w:val="0"/>
              <w:marBottom w:val="0"/>
              <w:divBdr>
                <w:top w:val="none" w:sz="0" w:space="0" w:color="auto"/>
                <w:left w:val="none" w:sz="0" w:space="0" w:color="auto"/>
                <w:bottom w:val="none" w:sz="0" w:space="0" w:color="auto"/>
                <w:right w:val="none" w:sz="0" w:space="0" w:color="auto"/>
              </w:divBdr>
            </w:div>
            <w:div w:id="1087002200">
              <w:marLeft w:val="0"/>
              <w:marRight w:val="0"/>
              <w:marTop w:val="0"/>
              <w:marBottom w:val="0"/>
              <w:divBdr>
                <w:top w:val="none" w:sz="0" w:space="0" w:color="auto"/>
                <w:left w:val="none" w:sz="0" w:space="0" w:color="auto"/>
                <w:bottom w:val="none" w:sz="0" w:space="0" w:color="auto"/>
                <w:right w:val="none" w:sz="0" w:space="0" w:color="auto"/>
              </w:divBdr>
            </w:div>
            <w:div w:id="118381444">
              <w:marLeft w:val="0"/>
              <w:marRight w:val="0"/>
              <w:marTop w:val="0"/>
              <w:marBottom w:val="0"/>
              <w:divBdr>
                <w:top w:val="none" w:sz="0" w:space="0" w:color="auto"/>
                <w:left w:val="none" w:sz="0" w:space="0" w:color="auto"/>
                <w:bottom w:val="none" w:sz="0" w:space="0" w:color="auto"/>
                <w:right w:val="none" w:sz="0" w:space="0" w:color="auto"/>
              </w:divBdr>
            </w:div>
            <w:div w:id="174924366">
              <w:marLeft w:val="0"/>
              <w:marRight w:val="0"/>
              <w:marTop w:val="0"/>
              <w:marBottom w:val="0"/>
              <w:divBdr>
                <w:top w:val="none" w:sz="0" w:space="0" w:color="auto"/>
                <w:left w:val="none" w:sz="0" w:space="0" w:color="auto"/>
                <w:bottom w:val="none" w:sz="0" w:space="0" w:color="auto"/>
                <w:right w:val="none" w:sz="0" w:space="0" w:color="auto"/>
              </w:divBdr>
            </w:div>
            <w:div w:id="537594333">
              <w:marLeft w:val="0"/>
              <w:marRight w:val="0"/>
              <w:marTop w:val="0"/>
              <w:marBottom w:val="0"/>
              <w:divBdr>
                <w:top w:val="none" w:sz="0" w:space="0" w:color="auto"/>
                <w:left w:val="none" w:sz="0" w:space="0" w:color="auto"/>
                <w:bottom w:val="none" w:sz="0" w:space="0" w:color="auto"/>
                <w:right w:val="none" w:sz="0" w:space="0" w:color="auto"/>
              </w:divBdr>
            </w:div>
            <w:div w:id="1838377260">
              <w:marLeft w:val="0"/>
              <w:marRight w:val="0"/>
              <w:marTop w:val="0"/>
              <w:marBottom w:val="0"/>
              <w:divBdr>
                <w:top w:val="none" w:sz="0" w:space="0" w:color="auto"/>
                <w:left w:val="none" w:sz="0" w:space="0" w:color="auto"/>
                <w:bottom w:val="none" w:sz="0" w:space="0" w:color="auto"/>
                <w:right w:val="none" w:sz="0" w:space="0" w:color="auto"/>
              </w:divBdr>
            </w:div>
            <w:div w:id="1590767638">
              <w:marLeft w:val="0"/>
              <w:marRight w:val="0"/>
              <w:marTop w:val="0"/>
              <w:marBottom w:val="0"/>
              <w:divBdr>
                <w:top w:val="none" w:sz="0" w:space="0" w:color="auto"/>
                <w:left w:val="none" w:sz="0" w:space="0" w:color="auto"/>
                <w:bottom w:val="none" w:sz="0" w:space="0" w:color="auto"/>
                <w:right w:val="none" w:sz="0" w:space="0" w:color="auto"/>
              </w:divBdr>
            </w:div>
            <w:div w:id="1444421222">
              <w:marLeft w:val="0"/>
              <w:marRight w:val="0"/>
              <w:marTop w:val="0"/>
              <w:marBottom w:val="0"/>
              <w:divBdr>
                <w:top w:val="none" w:sz="0" w:space="0" w:color="auto"/>
                <w:left w:val="none" w:sz="0" w:space="0" w:color="auto"/>
                <w:bottom w:val="none" w:sz="0" w:space="0" w:color="auto"/>
                <w:right w:val="none" w:sz="0" w:space="0" w:color="auto"/>
              </w:divBdr>
            </w:div>
            <w:div w:id="1096439475">
              <w:marLeft w:val="0"/>
              <w:marRight w:val="0"/>
              <w:marTop w:val="0"/>
              <w:marBottom w:val="0"/>
              <w:divBdr>
                <w:top w:val="none" w:sz="0" w:space="0" w:color="auto"/>
                <w:left w:val="none" w:sz="0" w:space="0" w:color="auto"/>
                <w:bottom w:val="none" w:sz="0" w:space="0" w:color="auto"/>
                <w:right w:val="none" w:sz="0" w:space="0" w:color="auto"/>
              </w:divBdr>
            </w:div>
            <w:div w:id="1087464635">
              <w:marLeft w:val="0"/>
              <w:marRight w:val="0"/>
              <w:marTop w:val="0"/>
              <w:marBottom w:val="0"/>
              <w:divBdr>
                <w:top w:val="none" w:sz="0" w:space="0" w:color="auto"/>
                <w:left w:val="none" w:sz="0" w:space="0" w:color="auto"/>
                <w:bottom w:val="none" w:sz="0" w:space="0" w:color="auto"/>
                <w:right w:val="none" w:sz="0" w:space="0" w:color="auto"/>
              </w:divBdr>
            </w:div>
            <w:div w:id="1991785713">
              <w:marLeft w:val="0"/>
              <w:marRight w:val="0"/>
              <w:marTop w:val="0"/>
              <w:marBottom w:val="0"/>
              <w:divBdr>
                <w:top w:val="none" w:sz="0" w:space="0" w:color="auto"/>
                <w:left w:val="none" w:sz="0" w:space="0" w:color="auto"/>
                <w:bottom w:val="none" w:sz="0" w:space="0" w:color="auto"/>
                <w:right w:val="none" w:sz="0" w:space="0" w:color="auto"/>
              </w:divBdr>
            </w:div>
            <w:div w:id="118572690">
              <w:marLeft w:val="0"/>
              <w:marRight w:val="0"/>
              <w:marTop w:val="0"/>
              <w:marBottom w:val="0"/>
              <w:divBdr>
                <w:top w:val="none" w:sz="0" w:space="0" w:color="auto"/>
                <w:left w:val="none" w:sz="0" w:space="0" w:color="auto"/>
                <w:bottom w:val="none" w:sz="0" w:space="0" w:color="auto"/>
                <w:right w:val="none" w:sz="0" w:space="0" w:color="auto"/>
              </w:divBdr>
            </w:div>
            <w:div w:id="1840658229">
              <w:marLeft w:val="0"/>
              <w:marRight w:val="0"/>
              <w:marTop w:val="0"/>
              <w:marBottom w:val="0"/>
              <w:divBdr>
                <w:top w:val="none" w:sz="0" w:space="0" w:color="auto"/>
                <w:left w:val="none" w:sz="0" w:space="0" w:color="auto"/>
                <w:bottom w:val="none" w:sz="0" w:space="0" w:color="auto"/>
                <w:right w:val="none" w:sz="0" w:space="0" w:color="auto"/>
              </w:divBdr>
            </w:div>
            <w:div w:id="199098483">
              <w:marLeft w:val="0"/>
              <w:marRight w:val="0"/>
              <w:marTop w:val="0"/>
              <w:marBottom w:val="0"/>
              <w:divBdr>
                <w:top w:val="none" w:sz="0" w:space="0" w:color="auto"/>
                <w:left w:val="none" w:sz="0" w:space="0" w:color="auto"/>
                <w:bottom w:val="none" w:sz="0" w:space="0" w:color="auto"/>
                <w:right w:val="none" w:sz="0" w:space="0" w:color="auto"/>
              </w:divBdr>
            </w:div>
            <w:div w:id="898056880">
              <w:marLeft w:val="0"/>
              <w:marRight w:val="0"/>
              <w:marTop w:val="0"/>
              <w:marBottom w:val="0"/>
              <w:divBdr>
                <w:top w:val="none" w:sz="0" w:space="0" w:color="auto"/>
                <w:left w:val="none" w:sz="0" w:space="0" w:color="auto"/>
                <w:bottom w:val="none" w:sz="0" w:space="0" w:color="auto"/>
                <w:right w:val="none" w:sz="0" w:space="0" w:color="auto"/>
              </w:divBdr>
            </w:div>
            <w:div w:id="144444339">
              <w:marLeft w:val="0"/>
              <w:marRight w:val="0"/>
              <w:marTop w:val="0"/>
              <w:marBottom w:val="0"/>
              <w:divBdr>
                <w:top w:val="none" w:sz="0" w:space="0" w:color="auto"/>
                <w:left w:val="none" w:sz="0" w:space="0" w:color="auto"/>
                <w:bottom w:val="none" w:sz="0" w:space="0" w:color="auto"/>
                <w:right w:val="none" w:sz="0" w:space="0" w:color="auto"/>
              </w:divBdr>
            </w:div>
            <w:div w:id="1517767941">
              <w:marLeft w:val="0"/>
              <w:marRight w:val="0"/>
              <w:marTop w:val="0"/>
              <w:marBottom w:val="0"/>
              <w:divBdr>
                <w:top w:val="none" w:sz="0" w:space="0" w:color="auto"/>
                <w:left w:val="none" w:sz="0" w:space="0" w:color="auto"/>
                <w:bottom w:val="none" w:sz="0" w:space="0" w:color="auto"/>
                <w:right w:val="none" w:sz="0" w:space="0" w:color="auto"/>
              </w:divBdr>
            </w:div>
            <w:div w:id="1524592391">
              <w:marLeft w:val="0"/>
              <w:marRight w:val="0"/>
              <w:marTop w:val="0"/>
              <w:marBottom w:val="0"/>
              <w:divBdr>
                <w:top w:val="none" w:sz="0" w:space="0" w:color="auto"/>
                <w:left w:val="none" w:sz="0" w:space="0" w:color="auto"/>
                <w:bottom w:val="none" w:sz="0" w:space="0" w:color="auto"/>
                <w:right w:val="none" w:sz="0" w:space="0" w:color="auto"/>
              </w:divBdr>
            </w:div>
            <w:div w:id="105779361">
              <w:marLeft w:val="0"/>
              <w:marRight w:val="0"/>
              <w:marTop w:val="0"/>
              <w:marBottom w:val="0"/>
              <w:divBdr>
                <w:top w:val="none" w:sz="0" w:space="0" w:color="auto"/>
                <w:left w:val="none" w:sz="0" w:space="0" w:color="auto"/>
                <w:bottom w:val="none" w:sz="0" w:space="0" w:color="auto"/>
                <w:right w:val="none" w:sz="0" w:space="0" w:color="auto"/>
              </w:divBdr>
            </w:div>
            <w:div w:id="2121483347">
              <w:marLeft w:val="0"/>
              <w:marRight w:val="0"/>
              <w:marTop w:val="0"/>
              <w:marBottom w:val="0"/>
              <w:divBdr>
                <w:top w:val="none" w:sz="0" w:space="0" w:color="auto"/>
                <w:left w:val="none" w:sz="0" w:space="0" w:color="auto"/>
                <w:bottom w:val="none" w:sz="0" w:space="0" w:color="auto"/>
                <w:right w:val="none" w:sz="0" w:space="0" w:color="auto"/>
              </w:divBdr>
            </w:div>
            <w:div w:id="913123903">
              <w:marLeft w:val="0"/>
              <w:marRight w:val="0"/>
              <w:marTop w:val="0"/>
              <w:marBottom w:val="0"/>
              <w:divBdr>
                <w:top w:val="none" w:sz="0" w:space="0" w:color="auto"/>
                <w:left w:val="none" w:sz="0" w:space="0" w:color="auto"/>
                <w:bottom w:val="none" w:sz="0" w:space="0" w:color="auto"/>
                <w:right w:val="none" w:sz="0" w:space="0" w:color="auto"/>
              </w:divBdr>
            </w:div>
            <w:div w:id="942493816">
              <w:marLeft w:val="0"/>
              <w:marRight w:val="0"/>
              <w:marTop w:val="0"/>
              <w:marBottom w:val="0"/>
              <w:divBdr>
                <w:top w:val="none" w:sz="0" w:space="0" w:color="auto"/>
                <w:left w:val="none" w:sz="0" w:space="0" w:color="auto"/>
                <w:bottom w:val="none" w:sz="0" w:space="0" w:color="auto"/>
                <w:right w:val="none" w:sz="0" w:space="0" w:color="auto"/>
              </w:divBdr>
            </w:div>
            <w:div w:id="799494680">
              <w:marLeft w:val="0"/>
              <w:marRight w:val="0"/>
              <w:marTop w:val="0"/>
              <w:marBottom w:val="0"/>
              <w:divBdr>
                <w:top w:val="none" w:sz="0" w:space="0" w:color="auto"/>
                <w:left w:val="none" w:sz="0" w:space="0" w:color="auto"/>
                <w:bottom w:val="none" w:sz="0" w:space="0" w:color="auto"/>
                <w:right w:val="none" w:sz="0" w:space="0" w:color="auto"/>
              </w:divBdr>
            </w:div>
            <w:div w:id="217473197">
              <w:marLeft w:val="0"/>
              <w:marRight w:val="0"/>
              <w:marTop w:val="0"/>
              <w:marBottom w:val="0"/>
              <w:divBdr>
                <w:top w:val="none" w:sz="0" w:space="0" w:color="auto"/>
                <w:left w:val="none" w:sz="0" w:space="0" w:color="auto"/>
                <w:bottom w:val="none" w:sz="0" w:space="0" w:color="auto"/>
                <w:right w:val="none" w:sz="0" w:space="0" w:color="auto"/>
              </w:divBdr>
            </w:div>
            <w:div w:id="23949513">
              <w:marLeft w:val="0"/>
              <w:marRight w:val="0"/>
              <w:marTop w:val="0"/>
              <w:marBottom w:val="0"/>
              <w:divBdr>
                <w:top w:val="none" w:sz="0" w:space="0" w:color="auto"/>
                <w:left w:val="none" w:sz="0" w:space="0" w:color="auto"/>
                <w:bottom w:val="none" w:sz="0" w:space="0" w:color="auto"/>
                <w:right w:val="none" w:sz="0" w:space="0" w:color="auto"/>
              </w:divBdr>
            </w:div>
            <w:div w:id="2038650538">
              <w:marLeft w:val="0"/>
              <w:marRight w:val="0"/>
              <w:marTop w:val="0"/>
              <w:marBottom w:val="0"/>
              <w:divBdr>
                <w:top w:val="none" w:sz="0" w:space="0" w:color="auto"/>
                <w:left w:val="none" w:sz="0" w:space="0" w:color="auto"/>
                <w:bottom w:val="none" w:sz="0" w:space="0" w:color="auto"/>
                <w:right w:val="none" w:sz="0" w:space="0" w:color="auto"/>
              </w:divBdr>
            </w:div>
            <w:div w:id="1796634475">
              <w:marLeft w:val="0"/>
              <w:marRight w:val="0"/>
              <w:marTop w:val="0"/>
              <w:marBottom w:val="0"/>
              <w:divBdr>
                <w:top w:val="none" w:sz="0" w:space="0" w:color="auto"/>
                <w:left w:val="none" w:sz="0" w:space="0" w:color="auto"/>
                <w:bottom w:val="none" w:sz="0" w:space="0" w:color="auto"/>
                <w:right w:val="none" w:sz="0" w:space="0" w:color="auto"/>
              </w:divBdr>
            </w:div>
            <w:div w:id="1966043191">
              <w:marLeft w:val="0"/>
              <w:marRight w:val="0"/>
              <w:marTop w:val="0"/>
              <w:marBottom w:val="0"/>
              <w:divBdr>
                <w:top w:val="none" w:sz="0" w:space="0" w:color="auto"/>
                <w:left w:val="none" w:sz="0" w:space="0" w:color="auto"/>
                <w:bottom w:val="none" w:sz="0" w:space="0" w:color="auto"/>
                <w:right w:val="none" w:sz="0" w:space="0" w:color="auto"/>
              </w:divBdr>
            </w:div>
            <w:div w:id="72701083">
              <w:marLeft w:val="0"/>
              <w:marRight w:val="0"/>
              <w:marTop w:val="0"/>
              <w:marBottom w:val="0"/>
              <w:divBdr>
                <w:top w:val="none" w:sz="0" w:space="0" w:color="auto"/>
                <w:left w:val="none" w:sz="0" w:space="0" w:color="auto"/>
                <w:bottom w:val="none" w:sz="0" w:space="0" w:color="auto"/>
                <w:right w:val="none" w:sz="0" w:space="0" w:color="auto"/>
              </w:divBdr>
            </w:div>
            <w:div w:id="1882133870">
              <w:marLeft w:val="0"/>
              <w:marRight w:val="0"/>
              <w:marTop w:val="0"/>
              <w:marBottom w:val="0"/>
              <w:divBdr>
                <w:top w:val="none" w:sz="0" w:space="0" w:color="auto"/>
                <w:left w:val="none" w:sz="0" w:space="0" w:color="auto"/>
                <w:bottom w:val="none" w:sz="0" w:space="0" w:color="auto"/>
                <w:right w:val="none" w:sz="0" w:space="0" w:color="auto"/>
              </w:divBdr>
            </w:div>
            <w:div w:id="874805632">
              <w:marLeft w:val="0"/>
              <w:marRight w:val="0"/>
              <w:marTop w:val="0"/>
              <w:marBottom w:val="0"/>
              <w:divBdr>
                <w:top w:val="none" w:sz="0" w:space="0" w:color="auto"/>
                <w:left w:val="none" w:sz="0" w:space="0" w:color="auto"/>
                <w:bottom w:val="none" w:sz="0" w:space="0" w:color="auto"/>
                <w:right w:val="none" w:sz="0" w:space="0" w:color="auto"/>
              </w:divBdr>
            </w:div>
            <w:div w:id="1604536276">
              <w:marLeft w:val="0"/>
              <w:marRight w:val="0"/>
              <w:marTop w:val="0"/>
              <w:marBottom w:val="0"/>
              <w:divBdr>
                <w:top w:val="none" w:sz="0" w:space="0" w:color="auto"/>
                <w:left w:val="none" w:sz="0" w:space="0" w:color="auto"/>
                <w:bottom w:val="none" w:sz="0" w:space="0" w:color="auto"/>
                <w:right w:val="none" w:sz="0" w:space="0" w:color="auto"/>
              </w:divBdr>
            </w:div>
            <w:div w:id="856456861">
              <w:marLeft w:val="0"/>
              <w:marRight w:val="0"/>
              <w:marTop w:val="0"/>
              <w:marBottom w:val="0"/>
              <w:divBdr>
                <w:top w:val="none" w:sz="0" w:space="0" w:color="auto"/>
                <w:left w:val="none" w:sz="0" w:space="0" w:color="auto"/>
                <w:bottom w:val="none" w:sz="0" w:space="0" w:color="auto"/>
                <w:right w:val="none" w:sz="0" w:space="0" w:color="auto"/>
              </w:divBdr>
            </w:div>
            <w:div w:id="1939559084">
              <w:marLeft w:val="0"/>
              <w:marRight w:val="0"/>
              <w:marTop w:val="0"/>
              <w:marBottom w:val="0"/>
              <w:divBdr>
                <w:top w:val="none" w:sz="0" w:space="0" w:color="auto"/>
                <w:left w:val="none" w:sz="0" w:space="0" w:color="auto"/>
                <w:bottom w:val="none" w:sz="0" w:space="0" w:color="auto"/>
                <w:right w:val="none" w:sz="0" w:space="0" w:color="auto"/>
              </w:divBdr>
            </w:div>
            <w:div w:id="1106268280">
              <w:marLeft w:val="0"/>
              <w:marRight w:val="0"/>
              <w:marTop w:val="0"/>
              <w:marBottom w:val="0"/>
              <w:divBdr>
                <w:top w:val="none" w:sz="0" w:space="0" w:color="auto"/>
                <w:left w:val="none" w:sz="0" w:space="0" w:color="auto"/>
                <w:bottom w:val="none" w:sz="0" w:space="0" w:color="auto"/>
                <w:right w:val="none" w:sz="0" w:space="0" w:color="auto"/>
              </w:divBdr>
            </w:div>
            <w:div w:id="992373937">
              <w:marLeft w:val="0"/>
              <w:marRight w:val="0"/>
              <w:marTop w:val="0"/>
              <w:marBottom w:val="0"/>
              <w:divBdr>
                <w:top w:val="none" w:sz="0" w:space="0" w:color="auto"/>
                <w:left w:val="none" w:sz="0" w:space="0" w:color="auto"/>
                <w:bottom w:val="none" w:sz="0" w:space="0" w:color="auto"/>
                <w:right w:val="none" w:sz="0" w:space="0" w:color="auto"/>
              </w:divBdr>
            </w:div>
            <w:div w:id="1834055957">
              <w:marLeft w:val="0"/>
              <w:marRight w:val="0"/>
              <w:marTop w:val="0"/>
              <w:marBottom w:val="0"/>
              <w:divBdr>
                <w:top w:val="none" w:sz="0" w:space="0" w:color="auto"/>
                <w:left w:val="none" w:sz="0" w:space="0" w:color="auto"/>
                <w:bottom w:val="none" w:sz="0" w:space="0" w:color="auto"/>
                <w:right w:val="none" w:sz="0" w:space="0" w:color="auto"/>
              </w:divBdr>
            </w:div>
            <w:div w:id="1195537313">
              <w:marLeft w:val="0"/>
              <w:marRight w:val="0"/>
              <w:marTop w:val="0"/>
              <w:marBottom w:val="0"/>
              <w:divBdr>
                <w:top w:val="none" w:sz="0" w:space="0" w:color="auto"/>
                <w:left w:val="none" w:sz="0" w:space="0" w:color="auto"/>
                <w:bottom w:val="none" w:sz="0" w:space="0" w:color="auto"/>
                <w:right w:val="none" w:sz="0" w:space="0" w:color="auto"/>
              </w:divBdr>
            </w:div>
            <w:div w:id="211575706">
              <w:marLeft w:val="0"/>
              <w:marRight w:val="0"/>
              <w:marTop w:val="0"/>
              <w:marBottom w:val="0"/>
              <w:divBdr>
                <w:top w:val="none" w:sz="0" w:space="0" w:color="auto"/>
                <w:left w:val="none" w:sz="0" w:space="0" w:color="auto"/>
                <w:bottom w:val="none" w:sz="0" w:space="0" w:color="auto"/>
                <w:right w:val="none" w:sz="0" w:space="0" w:color="auto"/>
              </w:divBdr>
            </w:div>
            <w:div w:id="694119154">
              <w:marLeft w:val="0"/>
              <w:marRight w:val="0"/>
              <w:marTop w:val="0"/>
              <w:marBottom w:val="0"/>
              <w:divBdr>
                <w:top w:val="none" w:sz="0" w:space="0" w:color="auto"/>
                <w:left w:val="none" w:sz="0" w:space="0" w:color="auto"/>
                <w:bottom w:val="none" w:sz="0" w:space="0" w:color="auto"/>
                <w:right w:val="none" w:sz="0" w:space="0" w:color="auto"/>
              </w:divBdr>
            </w:div>
            <w:div w:id="1878396259">
              <w:marLeft w:val="0"/>
              <w:marRight w:val="0"/>
              <w:marTop w:val="0"/>
              <w:marBottom w:val="0"/>
              <w:divBdr>
                <w:top w:val="none" w:sz="0" w:space="0" w:color="auto"/>
                <w:left w:val="none" w:sz="0" w:space="0" w:color="auto"/>
                <w:bottom w:val="none" w:sz="0" w:space="0" w:color="auto"/>
                <w:right w:val="none" w:sz="0" w:space="0" w:color="auto"/>
              </w:divBdr>
            </w:div>
            <w:div w:id="334117213">
              <w:marLeft w:val="0"/>
              <w:marRight w:val="0"/>
              <w:marTop w:val="0"/>
              <w:marBottom w:val="0"/>
              <w:divBdr>
                <w:top w:val="none" w:sz="0" w:space="0" w:color="auto"/>
                <w:left w:val="none" w:sz="0" w:space="0" w:color="auto"/>
                <w:bottom w:val="none" w:sz="0" w:space="0" w:color="auto"/>
                <w:right w:val="none" w:sz="0" w:space="0" w:color="auto"/>
              </w:divBdr>
            </w:div>
            <w:div w:id="1116608098">
              <w:marLeft w:val="0"/>
              <w:marRight w:val="0"/>
              <w:marTop w:val="0"/>
              <w:marBottom w:val="0"/>
              <w:divBdr>
                <w:top w:val="none" w:sz="0" w:space="0" w:color="auto"/>
                <w:left w:val="none" w:sz="0" w:space="0" w:color="auto"/>
                <w:bottom w:val="none" w:sz="0" w:space="0" w:color="auto"/>
                <w:right w:val="none" w:sz="0" w:space="0" w:color="auto"/>
              </w:divBdr>
            </w:div>
            <w:div w:id="1200898004">
              <w:marLeft w:val="0"/>
              <w:marRight w:val="0"/>
              <w:marTop w:val="0"/>
              <w:marBottom w:val="0"/>
              <w:divBdr>
                <w:top w:val="none" w:sz="0" w:space="0" w:color="auto"/>
                <w:left w:val="none" w:sz="0" w:space="0" w:color="auto"/>
                <w:bottom w:val="none" w:sz="0" w:space="0" w:color="auto"/>
                <w:right w:val="none" w:sz="0" w:space="0" w:color="auto"/>
              </w:divBdr>
            </w:div>
            <w:div w:id="1306276074">
              <w:marLeft w:val="0"/>
              <w:marRight w:val="0"/>
              <w:marTop w:val="0"/>
              <w:marBottom w:val="0"/>
              <w:divBdr>
                <w:top w:val="none" w:sz="0" w:space="0" w:color="auto"/>
                <w:left w:val="none" w:sz="0" w:space="0" w:color="auto"/>
                <w:bottom w:val="none" w:sz="0" w:space="0" w:color="auto"/>
                <w:right w:val="none" w:sz="0" w:space="0" w:color="auto"/>
              </w:divBdr>
            </w:div>
            <w:div w:id="326443775">
              <w:marLeft w:val="0"/>
              <w:marRight w:val="0"/>
              <w:marTop w:val="0"/>
              <w:marBottom w:val="0"/>
              <w:divBdr>
                <w:top w:val="none" w:sz="0" w:space="0" w:color="auto"/>
                <w:left w:val="none" w:sz="0" w:space="0" w:color="auto"/>
                <w:bottom w:val="none" w:sz="0" w:space="0" w:color="auto"/>
                <w:right w:val="none" w:sz="0" w:space="0" w:color="auto"/>
              </w:divBdr>
            </w:div>
            <w:div w:id="510876359">
              <w:marLeft w:val="0"/>
              <w:marRight w:val="0"/>
              <w:marTop w:val="0"/>
              <w:marBottom w:val="0"/>
              <w:divBdr>
                <w:top w:val="none" w:sz="0" w:space="0" w:color="auto"/>
                <w:left w:val="none" w:sz="0" w:space="0" w:color="auto"/>
                <w:bottom w:val="none" w:sz="0" w:space="0" w:color="auto"/>
                <w:right w:val="none" w:sz="0" w:space="0" w:color="auto"/>
              </w:divBdr>
            </w:div>
            <w:div w:id="470246432">
              <w:marLeft w:val="0"/>
              <w:marRight w:val="0"/>
              <w:marTop w:val="0"/>
              <w:marBottom w:val="0"/>
              <w:divBdr>
                <w:top w:val="none" w:sz="0" w:space="0" w:color="auto"/>
                <w:left w:val="none" w:sz="0" w:space="0" w:color="auto"/>
                <w:bottom w:val="none" w:sz="0" w:space="0" w:color="auto"/>
                <w:right w:val="none" w:sz="0" w:space="0" w:color="auto"/>
              </w:divBdr>
            </w:div>
            <w:div w:id="1138230970">
              <w:marLeft w:val="0"/>
              <w:marRight w:val="0"/>
              <w:marTop w:val="0"/>
              <w:marBottom w:val="0"/>
              <w:divBdr>
                <w:top w:val="none" w:sz="0" w:space="0" w:color="auto"/>
                <w:left w:val="none" w:sz="0" w:space="0" w:color="auto"/>
                <w:bottom w:val="none" w:sz="0" w:space="0" w:color="auto"/>
                <w:right w:val="none" w:sz="0" w:space="0" w:color="auto"/>
              </w:divBdr>
            </w:div>
            <w:div w:id="689910249">
              <w:marLeft w:val="0"/>
              <w:marRight w:val="0"/>
              <w:marTop w:val="0"/>
              <w:marBottom w:val="0"/>
              <w:divBdr>
                <w:top w:val="none" w:sz="0" w:space="0" w:color="auto"/>
                <w:left w:val="none" w:sz="0" w:space="0" w:color="auto"/>
                <w:bottom w:val="none" w:sz="0" w:space="0" w:color="auto"/>
                <w:right w:val="none" w:sz="0" w:space="0" w:color="auto"/>
              </w:divBdr>
            </w:div>
            <w:div w:id="1141965806">
              <w:marLeft w:val="0"/>
              <w:marRight w:val="0"/>
              <w:marTop w:val="0"/>
              <w:marBottom w:val="0"/>
              <w:divBdr>
                <w:top w:val="none" w:sz="0" w:space="0" w:color="auto"/>
                <w:left w:val="none" w:sz="0" w:space="0" w:color="auto"/>
                <w:bottom w:val="none" w:sz="0" w:space="0" w:color="auto"/>
                <w:right w:val="none" w:sz="0" w:space="0" w:color="auto"/>
              </w:divBdr>
            </w:div>
            <w:div w:id="1477449778">
              <w:marLeft w:val="0"/>
              <w:marRight w:val="0"/>
              <w:marTop w:val="0"/>
              <w:marBottom w:val="0"/>
              <w:divBdr>
                <w:top w:val="none" w:sz="0" w:space="0" w:color="auto"/>
                <w:left w:val="none" w:sz="0" w:space="0" w:color="auto"/>
                <w:bottom w:val="none" w:sz="0" w:space="0" w:color="auto"/>
                <w:right w:val="none" w:sz="0" w:space="0" w:color="auto"/>
              </w:divBdr>
            </w:div>
            <w:div w:id="1434546431">
              <w:marLeft w:val="0"/>
              <w:marRight w:val="0"/>
              <w:marTop w:val="0"/>
              <w:marBottom w:val="0"/>
              <w:divBdr>
                <w:top w:val="none" w:sz="0" w:space="0" w:color="auto"/>
                <w:left w:val="none" w:sz="0" w:space="0" w:color="auto"/>
                <w:bottom w:val="none" w:sz="0" w:space="0" w:color="auto"/>
                <w:right w:val="none" w:sz="0" w:space="0" w:color="auto"/>
              </w:divBdr>
            </w:div>
            <w:div w:id="528033848">
              <w:marLeft w:val="0"/>
              <w:marRight w:val="0"/>
              <w:marTop w:val="0"/>
              <w:marBottom w:val="0"/>
              <w:divBdr>
                <w:top w:val="none" w:sz="0" w:space="0" w:color="auto"/>
                <w:left w:val="none" w:sz="0" w:space="0" w:color="auto"/>
                <w:bottom w:val="none" w:sz="0" w:space="0" w:color="auto"/>
                <w:right w:val="none" w:sz="0" w:space="0" w:color="auto"/>
              </w:divBdr>
            </w:div>
            <w:div w:id="2007443090">
              <w:marLeft w:val="0"/>
              <w:marRight w:val="0"/>
              <w:marTop w:val="0"/>
              <w:marBottom w:val="0"/>
              <w:divBdr>
                <w:top w:val="none" w:sz="0" w:space="0" w:color="auto"/>
                <w:left w:val="none" w:sz="0" w:space="0" w:color="auto"/>
                <w:bottom w:val="none" w:sz="0" w:space="0" w:color="auto"/>
                <w:right w:val="none" w:sz="0" w:space="0" w:color="auto"/>
              </w:divBdr>
            </w:div>
            <w:div w:id="1034697383">
              <w:marLeft w:val="0"/>
              <w:marRight w:val="0"/>
              <w:marTop w:val="0"/>
              <w:marBottom w:val="0"/>
              <w:divBdr>
                <w:top w:val="none" w:sz="0" w:space="0" w:color="auto"/>
                <w:left w:val="none" w:sz="0" w:space="0" w:color="auto"/>
                <w:bottom w:val="none" w:sz="0" w:space="0" w:color="auto"/>
                <w:right w:val="none" w:sz="0" w:space="0" w:color="auto"/>
              </w:divBdr>
            </w:div>
            <w:div w:id="634212397">
              <w:marLeft w:val="0"/>
              <w:marRight w:val="0"/>
              <w:marTop w:val="0"/>
              <w:marBottom w:val="0"/>
              <w:divBdr>
                <w:top w:val="none" w:sz="0" w:space="0" w:color="auto"/>
                <w:left w:val="none" w:sz="0" w:space="0" w:color="auto"/>
                <w:bottom w:val="none" w:sz="0" w:space="0" w:color="auto"/>
                <w:right w:val="none" w:sz="0" w:space="0" w:color="auto"/>
              </w:divBdr>
            </w:div>
            <w:div w:id="1645962297">
              <w:marLeft w:val="0"/>
              <w:marRight w:val="0"/>
              <w:marTop w:val="0"/>
              <w:marBottom w:val="0"/>
              <w:divBdr>
                <w:top w:val="none" w:sz="0" w:space="0" w:color="auto"/>
                <w:left w:val="none" w:sz="0" w:space="0" w:color="auto"/>
                <w:bottom w:val="none" w:sz="0" w:space="0" w:color="auto"/>
                <w:right w:val="none" w:sz="0" w:space="0" w:color="auto"/>
              </w:divBdr>
            </w:div>
            <w:div w:id="27294152">
              <w:marLeft w:val="0"/>
              <w:marRight w:val="0"/>
              <w:marTop w:val="0"/>
              <w:marBottom w:val="0"/>
              <w:divBdr>
                <w:top w:val="none" w:sz="0" w:space="0" w:color="auto"/>
                <w:left w:val="none" w:sz="0" w:space="0" w:color="auto"/>
                <w:bottom w:val="none" w:sz="0" w:space="0" w:color="auto"/>
                <w:right w:val="none" w:sz="0" w:space="0" w:color="auto"/>
              </w:divBdr>
            </w:div>
            <w:div w:id="542526172">
              <w:marLeft w:val="0"/>
              <w:marRight w:val="0"/>
              <w:marTop w:val="0"/>
              <w:marBottom w:val="0"/>
              <w:divBdr>
                <w:top w:val="none" w:sz="0" w:space="0" w:color="auto"/>
                <w:left w:val="none" w:sz="0" w:space="0" w:color="auto"/>
                <w:bottom w:val="none" w:sz="0" w:space="0" w:color="auto"/>
                <w:right w:val="none" w:sz="0" w:space="0" w:color="auto"/>
              </w:divBdr>
            </w:div>
            <w:div w:id="45033020">
              <w:marLeft w:val="0"/>
              <w:marRight w:val="0"/>
              <w:marTop w:val="0"/>
              <w:marBottom w:val="0"/>
              <w:divBdr>
                <w:top w:val="none" w:sz="0" w:space="0" w:color="auto"/>
                <w:left w:val="none" w:sz="0" w:space="0" w:color="auto"/>
                <w:bottom w:val="none" w:sz="0" w:space="0" w:color="auto"/>
                <w:right w:val="none" w:sz="0" w:space="0" w:color="auto"/>
              </w:divBdr>
            </w:div>
            <w:div w:id="1360007535">
              <w:marLeft w:val="0"/>
              <w:marRight w:val="0"/>
              <w:marTop w:val="0"/>
              <w:marBottom w:val="0"/>
              <w:divBdr>
                <w:top w:val="none" w:sz="0" w:space="0" w:color="auto"/>
                <w:left w:val="none" w:sz="0" w:space="0" w:color="auto"/>
                <w:bottom w:val="none" w:sz="0" w:space="0" w:color="auto"/>
                <w:right w:val="none" w:sz="0" w:space="0" w:color="auto"/>
              </w:divBdr>
            </w:div>
            <w:div w:id="1690182810">
              <w:marLeft w:val="0"/>
              <w:marRight w:val="0"/>
              <w:marTop w:val="0"/>
              <w:marBottom w:val="0"/>
              <w:divBdr>
                <w:top w:val="none" w:sz="0" w:space="0" w:color="auto"/>
                <w:left w:val="none" w:sz="0" w:space="0" w:color="auto"/>
                <w:bottom w:val="none" w:sz="0" w:space="0" w:color="auto"/>
                <w:right w:val="none" w:sz="0" w:space="0" w:color="auto"/>
              </w:divBdr>
            </w:div>
            <w:div w:id="818301582">
              <w:marLeft w:val="0"/>
              <w:marRight w:val="0"/>
              <w:marTop w:val="0"/>
              <w:marBottom w:val="0"/>
              <w:divBdr>
                <w:top w:val="none" w:sz="0" w:space="0" w:color="auto"/>
                <w:left w:val="none" w:sz="0" w:space="0" w:color="auto"/>
                <w:bottom w:val="none" w:sz="0" w:space="0" w:color="auto"/>
                <w:right w:val="none" w:sz="0" w:space="0" w:color="auto"/>
              </w:divBdr>
            </w:div>
            <w:div w:id="1151749395">
              <w:marLeft w:val="0"/>
              <w:marRight w:val="0"/>
              <w:marTop w:val="0"/>
              <w:marBottom w:val="0"/>
              <w:divBdr>
                <w:top w:val="none" w:sz="0" w:space="0" w:color="auto"/>
                <w:left w:val="none" w:sz="0" w:space="0" w:color="auto"/>
                <w:bottom w:val="none" w:sz="0" w:space="0" w:color="auto"/>
                <w:right w:val="none" w:sz="0" w:space="0" w:color="auto"/>
              </w:divBdr>
            </w:div>
            <w:div w:id="2051685904">
              <w:marLeft w:val="0"/>
              <w:marRight w:val="0"/>
              <w:marTop w:val="0"/>
              <w:marBottom w:val="0"/>
              <w:divBdr>
                <w:top w:val="none" w:sz="0" w:space="0" w:color="auto"/>
                <w:left w:val="none" w:sz="0" w:space="0" w:color="auto"/>
                <w:bottom w:val="none" w:sz="0" w:space="0" w:color="auto"/>
                <w:right w:val="none" w:sz="0" w:space="0" w:color="auto"/>
              </w:divBdr>
            </w:div>
            <w:div w:id="404423269">
              <w:marLeft w:val="0"/>
              <w:marRight w:val="0"/>
              <w:marTop w:val="0"/>
              <w:marBottom w:val="0"/>
              <w:divBdr>
                <w:top w:val="none" w:sz="0" w:space="0" w:color="auto"/>
                <w:left w:val="none" w:sz="0" w:space="0" w:color="auto"/>
                <w:bottom w:val="none" w:sz="0" w:space="0" w:color="auto"/>
                <w:right w:val="none" w:sz="0" w:space="0" w:color="auto"/>
              </w:divBdr>
            </w:div>
            <w:div w:id="1990089855">
              <w:marLeft w:val="0"/>
              <w:marRight w:val="0"/>
              <w:marTop w:val="0"/>
              <w:marBottom w:val="0"/>
              <w:divBdr>
                <w:top w:val="none" w:sz="0" w:space="0" w:color="auto"/>
                <w:left w:val="none" w:sz="0" w:space="0" w:color="auto"/>
                <w:bottom w:val="none" w:sz="0" w:space="0" w:color="auto"/>
                <w:right w:val="none" w:sz="0" w:space="0" w:color="auto"/>
              </w:divBdr>
            </w:div>
            <w:div w:id="588080119">
              <w:marLeft w:val="0"/>
              <w:marRight w:val="0"/>
              <w:marTop w:val="0"/>
              <w:marBottom w:val="0"/>
              <w:divBdr>
                <w:top w:val="none" w:sz="0" w:space="0" w:color="auto"/>
                <w:left w:val="none" w:sz="0" w:space="0" w:color="auto"/>
                <w:bottom w:val="none" w:sz="0" w:space="0" w:color="auto"/>
                <w:right w:val="none" w:sz="0" w:space="0" w:color="auto"/>
              </w:divBdr>
            </w:div>
            <w:div w:id="380444128">
              <w:marLeft w:val="0"/>
              <w:marRight w:val="0"/>
              <w:marTop w:val="0"/>
              <w:marBottom w:val="0"/>
              <w:divBdr>
                <w:top w:val="none" w:sz="0" w:space="0" w:color="auto"/>
                <w:left w:val="none" w:sz="0" w:space="0" w:color="auto"/>
                <w:bottom w:val="none" w:sz="0" w:space="0" w:color="auto"/>
                <w:right w:val="none" w:sz="0" w:space="0" w:color="auto"/>
              </w:divBdr>
            </w:div>
            <w:div w:id="594635966">
              <w:marLeft w:val="0"/>
              <w:marRight w:val="0"/>
              <w:marTop w:val="0"/>
              <w:marBottom w:val="0"/>
              <w:divBdr>
                <w:top w:val="none" w:sz="0" w:space="0" w:color="auto"/>
                <w:left w:val="none" w:sz="0" w:space="0" w:color="auto"/>
                <w:bottom w:val="none" w:sz="0" w:space="0" w:color="auto"/>
                <w:right w:val="none" w:sz="0" w:space="0" w:color="auto"/>
              </w:divBdr>
            </w:div>
            <w:div w:id="14282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3413">
      <w:bodyDiv w:val="1"/>
      <w:marLeft w:val="0"/>
      <w:marRight w:val="0"/>
      <w:marTop w:val="0"/>
      <w:marBottom w:val="0"/>
      <w:divBdr>
        <w:top w:val="none" w:sz="0" w:space="0" w:color="auto"/>
        <w:left w:val="none" w:sz="0" w:space="0" w:color="auto"/>
        <w:bottom w:val="none" w:sz="0" w:space="0" w:color="auto"/>
        <w:right w:val="none" w:sz="0" w:space="0" w:color="auto"/>
      </w:divBdr>
    </w:div>
    <w:div w:id="1760982849">
      <w:bodyDiv w:val="1"/>
      <w:marLeft w:val="0"/>
      <w:marRight w:val="0"/>
      <w:marTop w:val="0"/>
      <w:marBottom w:val="0"/>
      <w:divBdr>
        <w:top w:val="none" w:sz="0" w:space="0" w:color="auto"/>
        <w:left w:val="none" w:sz="0" w:space="0" w:color="auto"/>
        <w:bottom w:val="none" w:sz="0" w:space="0" w:color="auto"/>
        <w:right w:val="none" w:sz="0" w:space="0" w:color="auto"/>
      </w:divBdr>
    </w:div>
    <w:div w:id="209061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dewithharry.com/videos/javascript-tutorials-in-hindi-1/" TargetMode="Externa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dewithharry.com/videos/php-tutorials-in-hindi-1/"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etbootstrap.com/docs/5.1/getting-started/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3schools.com/css/css_selectors.asp"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Feasibility_stud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3schools.com/php/default.asp" TargetMode="External"/><Relationship Id="rId30" Type="http://schemas.openxmlformats.org/officeDocument/2006/relationships/hyperlink" Target="https://mdbootstrap.com/docs/b4/jquery/forms/search/" TargetMode="External"/><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48E7C46-911B-44E1-95FD-F1FCBA35A6F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57</Pages>
  <Words>5742</Words>
  <Characters>32732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Kalp Patel</dc:creator>
  <cp:lastModifiedBy>Administrator</cp:lastModifiedBy>
  <cp:revision>23</cp:revision>
  <cp:lastPrinted>2022-03-05T09:28:00Z</cp:lastPrinted>
  <dcterms:created xsi:type="dcterms:W3CDTF">2022-03-31T04:57:00Z</dcterms:created>
  <dcterms:modified xsi:type="dcterms:W3CDTF">2022-05-10T11:44:00Z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A42B8765BF7D4183BCA2733C9544F994</vt:lpwstr>
  </property>
</Properties>
</file>